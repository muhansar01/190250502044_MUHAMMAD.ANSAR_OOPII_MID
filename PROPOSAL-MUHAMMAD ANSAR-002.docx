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pPr>
      <w:bookmarkStart w:id="0" w:name="_Hlk33362616"/>
      <w:bookmarkStart w:id="1" w:name="_Hlk32791674"/>
      <w:r>
        <w:t xml:space="preserve">RANCANG BANGUN PEMANTAUAN AIR PDAM RUMAH TANGGA BERBASIS INTERNET </w:t>
      </w:r>
    </w:p>
    <w:p>
      <w:pPr>
        <w:spacing w:after="0" w:line="480" w:lineRule="auto"/>
        <w:jc w:val="center"/>
        <w:rPr>
          <w:rFonts w:ascii="Arial" w:hAnsi="Arial" w:cs="Arial"/>
          <w:b/>
          <w:bCs/>
          <w:sz w:val="24"/>
          <w:szCs w:val="24"/>
          <w:lang w:val="en-US"/>
        </w:rPr>
      </w:pPr>
      <w:r>
        <w:rPr>
          <w:rFonts w:ascii="Arial" w:hAnsi="Arial" w:cs="Arial"/>
          <w:b/>
          <w:bCs/>
          <w:sz w:val="24"/>
          <w:szCs w:val="24"/>
          <w:lang w:val="en-US"/>
        </w:rPr>
        <w:t xml:space="preserve"> </w:t>
      </w:r>
    </w:p>
    <w:p>
      <w:pPr>
        <w:spacing w:after="0" w:line="240" w:lineRule="auto"/>
        <w:jc w:val="center"/>
        <w:rPr>
          <w:rFonts w:ascii="Arial" w:hAnsi="Arial" w:cs="Arial"/>
          <w:b/>
          <w:bCs/>
          <w:sz w:val="24"/>
          <w:szCs w:val="24"/>
          <w:lang w:val="en-US"/>
        </w:rPr>
      </w:pPr>
    </w:p>
    <w:p>
      <w:pPr>
        <w:spacing w:after="0" w:line="240" w:lineRule="auto"/>
        <w:ind w:left="0" w:firstLine="0"/>
        <w:jc w:val="both"/>
        <w:rPr>
          <w:rFonts w:ascii="Arial" w:hAnsi="Arial" w:cs="Arial"/>
          <w:sz w:val="24"/>
          <w:szCs w:val="24"/>
          <w:lang w:val="en-US"/>
        </w:rPr>
      </w:pPr>
    </w:p>
    <w:p>
      <w:pPr>
        <w:spacing w:after="0" w:line="240" w:lineRule="auto"/>
        <w:ind w:left="0" w:firstLine="0"/>
        <w:jc w:val="both"/>
        <w:rPr>
          <w:rFonts w:ascii="Arial" w:hAnsi="Arial" w:cs="Arial"/>
          <w:sz w:val="24"/>
          <w:szCs w:val="24"/>
          <w:lang w:val="en-US"/>
        </w:rPr>
      </w:pPr>
    </w:p>
    <w:p>
      <w:pPr>
        <w:spacing w:after="0" w:line="240" w:lineRule="auto"/>
        <w:ind w:left="0" w:firstLine="0"/>
        <w:jc w:val="both"/>
        <w:rPr>
          <w:rFonts w:hint="default" w:ascii="Arial" w:hAnsi="Arial" w:cs="Arial"/>
          <w:sz w:val="24"/>
          <w:szCs w:val="24"/>
          <w:lang w:val="en-US"/>
        </w:rPr>
      </w:pPr>
      <w:r>
        <w:rPr>
          <w:rFonts w:hint="default" w:ascii="Arial" w:hAnsi="Arial" w:cs="Arial"/>
          <w:sz w:val="24"/>
          <w:szCs w:val="24"/>
          <w:lang w:val="en-US"/>
        </w:rPr>
        <w:t xml:space="preserve">                                                   </w:t>
      </w:r>
      <w:r>
        <w:rPr>
          <w:rFonts w:hint="default" w:ascii="Arial" w:hAnsi="Arial" w:cs="Arial"/>
          <w:b/>
          <w:bCs/>
          <w:sz w:val="24"/>
          <w:szCs w:val="24"/>
          <w:lang w:val="en-US"/>
        </w:rPr>
        <w:t>PROPOSAL</w:t>
      </w:r>
    </w:p>
    <w:p>
      <w:pPr>
        <w:spacing w:after="0" w:line="240" w:lineRule="auto"/>
        <w:ind w:left="0" w:firstLine="0"/>
        <w:jc w:val="center"/>
        <w:rPr>
          <w:rFonts w:ascii="Arial" w:hAnsi="Arial" w:cs="Arial"/>
          <w:sz w:val="24"/>
          <w:szCs w:val="24"/>
          <w:lang w:val="en-US"/>
        </w:rPr>
      </w:pPr>
    </w:p>
    <w:p>
      <w:pPr>
        <w:spacing w:after="0" w:line="240" w:lineRule="auto"/>
        <w:ind w:left="0" w:firstLine="0"/>
        <w:jc w:val="center"/>
        <w:rPr>
          <w:rFonts w:ascii="Arial" w:hAnsi="Arial" w:cs="Arial"/>
          <w:b/>
          <w:bCs/>
          <w:sz w:val="24"/>
          <w:szCs w:val="24"/>
        </w:rPr>
      </w:pPr>
    </w:p>
    <w:p>
      <w:pPr>
        <w:spacing w:after="0" w:line="240" w:lineRule="auto"/>
        <w:jc w:val="center"/>
        <w:rPr>
          <w:rFonts w:ascii="Arial" w:hAnsi="Arial" w:cs="Arial"/>
          <w:b/>
          <w:bCs/>
          <w:sz w:val="24"/>
          <w:szCs w:val="24"/>
        </w:rPr>
      </w:pPr>
    </w:p>
    <w:p>
      <w:pPr>
        <w:spacing w:after="0" w:line="240" w:lineRule="auto"/>
        <w:jc w:val="center"/>
        <w:rPr>
          <w:rFonts w:ascii="Arial" w:hAnsi="Arial" w:cs="Arial"/>
          <w:b/>
          <w:bCs/>
          <w:sz w:val="24"/>
          <w:szCs w:val="24"/>
        </w:rPr>
      </w:pPr>
    </w:p>
    <w:p>
      <w:pPr>
        <w:spacing w:after="0" w:line="240" w:lineRule="auto"/>
        <w:jc w:val="center"/>
        <w:rPr>
          <w:rFonts w:ascii="Arial" w:hAnsi="Arial" w:cs="Arial"/>
          <w:b/>
          <w:bCs/>
          <w:sz w:val="24"/>
          <w:szCs w:val="24"/>
        </w:rPr>
      </w:pPr>
    </w:p>
    <w:p>
      <w:pPr>
        <w:spacing w:after="0" w:line="240" w:lineRule="auto"/>
        <w:jc w:val="center"/>
        <w:rPr>
          <w:rFonts w:ascii="Arial" w:hAnsi="Arial" w:cs="Arial"/>
          <w:b/>
          <w:bCs/>
          <w:sz w:val="24"/>
          <w:szCs w:val="24"/>
        </w:rPr>
      </w:pPr>
    </w:p>
    <w:p>
      <w:pPr>
        <w:spacing w:after="0" w:line="240" w:lineRule="auto"/>
        <w:ind w:left="0" w:firstLine="0"/>
        <w:jc w:val="center"/>
        <w:rPr>
          <w:rFonts w:ascii="Arial" w:hAnsi="Arial" w:cs="Arial"/>
          <w:b/>
          <w:bCs/>
          <w:sz w:val="24"/>
          <w:szCs w:val="24"/>
        </w:rPr>
      </w:pPr>
    </w:p>
    <w:p>
      <w:pPr>
        <w:spacing w:after="0" w:line="240" w:lineRule="auto"/>
        <w:jc w:val="center"/>
        <w:rPr>
          <w:rFonts w:ascii="Arial" w:hAnsi="Arial" w:cs="Arial"/>
          <w:b/>
          <w:bCs/>
          <w:sz w:val="24"/>
          <w:szCs w:val="24"/>
        </w:rPr>
      </w:pPr>
      <w:r>
        <w:rPr>
          <w:rFonts w:ascii="Arial" w:hAnsi="Arial" w:cs="Arial"/>
          <w:lang w:val="en-US"/>
        </w:rPr>
        <w:drawing>
          <wp:anchor distT="0" distB="0" distL="114300" distR="114300" simplePos="0" relativeHeight="251659264" behindDoc="0" locked="0" layoutInCell="1" allowOverlap="1">
            <wp:simplePos x="0" y="0"/>
            <wp:positionH relativeFrom="column">
              <wp:posOffset>1783080</wp:posOffset>
            </wp:positionH>
            <wp:positionV relativeFrom="paragraph">
              <wp:posOffset>17780</wp:posOffset>
            </wp:positionV>
            <wp:extent cx="1483995" cy="1440180"/>
            <wp:effectExtent l="0" t="0" r="1905" b="7620"/>
            <wp:wrapNone/>
            <wp:docPr id="7" name="Picture 7" descr="received_18546980622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ceived_1854698062248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483995" cy="1440180"/>
                    </a:xfrm>
                    <a:prstGeom prst="rect">
                      <a:avLst/>
                    </a:prstGeom>
                    <a:noFill/>
                  </pic:spPr>
                </pic:pic>
              </a:graphicData>
            </a:graphic>
          </wp:anchor>
        </w:drawing>
      </w:r>
    </w:p>
    <w:p>
      <w:pPr>
        <w:spacing w:after="0" w:line="240" w:lineRule="auto"/>
        <w:jc w:val="center"/>
        <w:rPr>
          <w:rFonts w:ascii="Arial" w:hAnsi="Arial" w:cs="Arial"/>
          <w:b/>
          <w:bCs/>
          <w:sz w:val="24"/>
          <w:szCs w:val="24"/>
        </w:rPr>
      </w:pPr>
    </w:p>
    <w:p>
      <w:pPr>
        <w:spacing w:after="0" w:line="240" w:lineRule="auto"/>
        <w:jc w:val="center"/>
        <w:rPr>
          <w:rFonts w:ascii="Arial" w:hAnsi="Arial" w:cs="Arial"/>
          <w:b/>
          <w:bCs/>
          <w:sz w:val="24"/>
          <w:szCs w:val="24"/>
        </w:rPr>
      </w:pPr>
    </w:p>
    <w:p>
      <w:pPr>
        <w:spacing w:after="0" w:line="240" w:lineRule="auto"/>
        <w:jc w:val="center"/>
        <w:rPr>
          <w:rFonts w:ascii="Arial" w:hAnsi="Arial" w:cs="Arial"/>
          <w:b/>
          <w:bCs/>
          <w:sz w:val="24"/>
          <w:szCs w:val="24"/>
        </w:rPr>
      </w:pPr>
    </w:p>
    <w:p>
      <w:pPr>
        <w:spacing w:after="0" w:line="240" w:lineRule="auto"/>
        <w:jc w:val="center"/>
        <w:rPr>
          <w:rFonts w:ascii="Arial" w:hAnsi="Arial" w:cs="Arial"/>
          <w:b/>
          <w:bCs/>
          <w:sz w:val="24"/>
          <w:szCs w:val="24"/>
        </w:rPr>
      </w:pPr>
    </w:p>
    <w:p>
      <w:pPr>
        <w:tabs>
          <w:tab w:val="left" w:pos="5623"/>
        </w:tabs>
        <w:spacing w:after="0" w:line="240" w:lineRule="auto"/>
        <w:jc w:val="center"/>
        <w:rPr>
          <w:rFonts w:ascii="Arial" w:hAnsi="Arial" w:cs="Arial"/>
          <w:b/>
          <w:bCs/>
          <w:sz w:val="24"/>
          <w:szCs w:val="24"/>
        </w:rPr>
      </w:pPr>
    </w:p>
    <w:p>
      <w:pPr>
        <w:tabs>
          <w:tab w:val="left" w:pos="5623"/>
        </w:tabs>
        <w:spacing w:after="0" w:line="240" w:lineRule="auto"/>
        <w:jc w:val="center"/>
        <w:rPr>
          <w:rFonts w:ascii="Arial" w:hAnsi="Arial" w:cs="Arial"/>
          <w:b/>
          <w:bCs/>
          <w:sz w:val="24"/>
          <w:szCs w:val="24"/>
        </w:rPr>
      </w:pPr>
    </w:p>
    <w:p>
      <w:pPr>
        <w:tabs>
          <w:tab w:val="left" w:pos="5623"/>
        </w:tabs>
        <w:spacing w:after="0" w:line="240" w:lineRule="auto"/>
        <w:jc w:val="center"/>
        <w:rPr>
          <w:rFonts w:ascii="Arial" w:hAnsi="Arial" w:cs="Arial"/>
          <w:b/>
          <w:bCs/>
          <w:sz w:val="24"/>
          <w:szCs w:val="24"/>
        </w:rPr>
      </w:pPr>
    </w:p>
    <w:p>
      <w:pPr>
        <w:tabs>
          <w:tab w:val="left" w:pos="5623"/>
        </w:tabs>
        <w:spacing w:after="0" w:line="240" w:lineRule="auto"/>
        <w:jc w:val="center"/>
        <w:rPr>
          <w:rFonts w:ascii="Arial" w:hAnsi="Arial" w:cs="Arial"/>
          <w:b/>
          <w:bCs/>
          <w:sz w:val="24"/>
          <w:szCs w:val="24"/>
        </w:rPr>
      </w:pPr>
    </w:p>
    <w:p>
      <w:pPr>
        <w:tabs>
          <w:tab w:val="left" w:pos="5623"/>
        </w:tabs>
        <w:spacing w:after="0" w:line="240" w:lineRule="auto"/>
        <w:jc w:val="center"/>
        <w:rPr>
          <w:rFonts w:ascii="Arial" w:hAnsi="Arial" w:cs="Arial"/>
          <w:b/>
          <w:bCs/>
          <w:sz w:val="24"/>
          <w:szCs w:val="24"/>
        </w:rPr>
      </w:pPr>
    </w:p>
    <w:p>
      <w:pPr>
        <w:tabs>
          <w:tab w:val="left" w:pos="5623"/>
        </w:tabs>
        <w:spacing w:after="0" w:line="240" w:lineRule="auto"/>
        <w:jc w:val="center"/>
        <w:rPr>
          <w:rFonts w:ascii="Arial" w:hAnsi="Arial" w:cs="Arial"/>
          <w:b/>
          <w:bCs/>
          <w:sz w:val="24"/>
          <w:szCs w:val="24"/>
        </w:rPr>
      </w:pPr>
    </w:p>
    <w:p>
      <w:pPr>
        <w:tabs>
          <w:tab w:val="left" w:pos="5623"/>
        </w:tabs>
        <w:spacing w:after="0" w:line="240" w:lineRule="auto"/>
        <w:jc w:val="center"/>
        <w:rPr>
          <w:rFonts w:ascii="Arial" w:hAnsi="Arial" w:cs="Arial"/>
          <w:b/>
          <w:bCs/>
          <w:sz w:val="24"/>
          <w:szCs w:val="24"/>
        </w:rPr>
      </w:pPr>
    </w:p>
    <w:p>
      <w:pPr>
        <w:tabs>
          <w:tab w:val="left" w:pos="5623"/>
        </w:tabs>
        <w:spacing w:after="0" w:line="240" w:lineRule="auto"/>
        <w:jc w:val="center"/>
        <w:rPr>
          <w:rFonts w:ascii="Arial" w:hAnsi="Arial" w:cs="Arial"/>
          <w:b/>
          <w:bCs/>
          <w:sz w:val="24"/>
          <w:szCs w:val="24"/>
        </w:rPr>
      </w:pPr>
    </w:p>
    <w:p>
      <w:pPr>
        <w:tabs>
          <w:tab w:val="left" w:pos="5623"/>
        </w:tabs>
        <w:spacing w:after="0" w:line="240" w:lineRule="auto"/>
        <w:jc w:val="center"/>
        <w:rPr>
          <w:rFonts w:ascii="Arial" w:hAnsi="Arial" w:cs="Arial"/>
          <w:b/>
          <w:bCs/>
          <w:sz w:val="24"/>
          <w:szCs w:val="24"/>
          <w:lang w:val="en-US"/>
        </w:rPr>
      </w:pPr>
      <w:r>
        <w:rPr>
          <w:rFonts w:ascii="Arial" w:hAnsi="Arial" w:cs="Arial"/>
          <w:b/>
          <w:bCs/>
          <w:sz w:val="24"/>
          <w:szCs w:val="24"/>
          <w:lang w:val="en-US"/>
        </w:rPr>
        <w:t>OLEH:</w:t>
      </w:r>
    </w:p>
    <w:p>
      <w:pPr>
        <w:tabs>
          <w:tab w:val="left" w:pos="5623"/>
        </w:tabs>
        <w:spacing w:after="0" w:line="240" w:lineRule="auto"/>
        <w:jc w:val="center"/>
        <w:rPr>
          <w:rFonts w:ascii="Arial" w:hAnsi="Arial" w:cs="Arial"/>
          <w:b/>
          <w:bCs/>
          <w:sz w:val="24"/>
          <w:szCs w:val="24"/>
        </w:rPr>
      </w:pPr>
    </w:p>
    <w:p>
      <w:pPr>
        <w:spacing w:after="0" w:line="240" w:lineRule="auto"/>
        <w:jc w:val="center"/>
        <w:rPr>
          <w:rFonts w:hint="default" w:ascii="Arial" w:hAnsi="Arial" w:cs="Arial"/>
          <w:b/>
          <w:bCs/>
          <w:sz w:val="24"/>
          <w:szCs w:val="24"/>
          <w:lang w:val="en-US"/>
        </w:rPr>
      </w:pPr>
      <w:r>
        <w:rPr>
          <w:rFonts w:hint="default" w:ascii="Arial" w:hAnsi="Arial" w:cs="Arial"/>
          <w:b/>
          <w:bCs/>
          <w:sz w:val="24"/>
          <w:szCs w:val="24"/>
          <w:lang w:val="en-US"/>
        </w:rPr>
        <w:t>MUHAMMAD ANSAR</w:t>
      </w:r>
    </w:p>
    <w:p>
      <w:pPr>
        <w:spacing w:after="0" w:line="240" w:lineRule="auto"/>
        <w:jc w:val="center"/>
        <w:rPr>
          <w:rFonts w:ascii="Arial" w:hAnsi="Arial" w:cs="Arial"/>
          <w:sz w:val="24"/>
          <w:szCs w:val="24"/>
        </w:rPr>
      </w:pPr>
    </w:p>
    <w:p>
      <w:pPr>
        <w:spacing w:after="0" w:line="240" w:lineRule="auto"/>
        <w:jc w:val="center"/>
        <w:rPr>
          <w:rFonts w:hint="default" w:ascii="Arial" w:hAnsi="Arial" w:cs="Arial"/>
          <w:sz w:val="24"/>
          <w:szCs w:val="24"/>
          <w:lang w:val="en-US"/>
        </w:rPr>
      </w:pPr>
      <w:r>
        <w:rPr>
          <w:rFonts w:ascii="Arial" w:hAnsi="Arial" w:cs="Arial"/>
          <w:sz w:val="24"/>
          <w:szCs w:val="24"/>
        </w:rPr>
        <w:t xml:space="preserve">NIM / </w:t>
      </w:r>
      <w:r>
        <w:rPr>
          <w:rFonts w:hint="default" w:ascii="Arial" w:hAnsi="Arial" w:cs="Arial"/>
          <w:sz w:val="24"/>
          <w:szCs w:val="24"/>
          <w:lang w:val="en-US"/>
        </w:rPr>
        <w:t>190250502044</w:t>
      </w:r>
    </w:p>
    <w:p>
      <w:pPr>
        <w:tabs>
          <w:tab w:val="left" w:pos="5623"/>
        </w:tabs>
        <w:spacing w:after="0" w:line="240" w:lineRule="auto"/>
        <w:rPr>
          <w:rFonts w:ascii="Arial" w:hAnsi="Arial" w:cs="Arial"/>
          <w:b/>
          <w:bCs/>
          <w:sz w:val="24"/>
          <w:szCs w:val="24"/>
        </w:rPr>
      </w:pPr>
    </w:p>
    <w:p>
      <w:pPr>
        <w:spacing w:after="0" w:line="240" w:lineRule="auto"/>
        <w:jc w:val="center"/>
        <w:rPr>
          <w:rFonts w:ascii="Arial" w:hAnsi="Arial" w:cs="Arial"/>
          <w:b/>
          <w:bCs/>
          <w:sz w:val="28"/>
          <w:szCs w:val="28"/>
        </w:rPr>
      </w:pPr>
    </w:p>
    <w:p>
      <w:pPr>
        <w:spacing w:after="0" w:line="240" w:lineRule="auto"/>
        <w:jc w:val="center"/>
        <w:rPr>
          <w:rFonts w:ascii="Arial" w:hAnsi="Arial" w:cs="Arial"/>
          <w:b/>
          <w:bCs/>
          <w:sz w:val="28"/>
          <w:szCs w:val="28"/>
        </w:rPr>
      </w:pPr>
    </w:p>
    <w:p>
      <w:pPr>
        <w:spacing w:after="0" w:line="240" w:lineRule="auto"/>
        <w:jc w:val="center"/>
        <w:rPr>
          <w:rFonts w:ascii="Arial" w:hAnsi="Arial" w:cs="Arial"/>
          <w:b/>
          <w:bCs/>
          <w:sz w:val="28"/>
          <w:szCs w:val="28"/>
        </w:rPr>
      </w:pPr>
    </w:p>
    <w:p>
      <w:pPr>
        <w:spacing w:after="0" w:line="240" w:lineRule="auto"/>
        <w:jc w:val="center"/>
        <w:rPr>
          <w:rFonts w:ascii="Arial" w:hAnsi="Arial" w:cs="Arial"/>
          <w:b/>
          <w:bCs/>
          <w:sz w:val="28"/>
          <w:szCs w:val="28"/>
        </w:rPr>
      </w:pPr>
    </w:p>
    <w:p>
      <w:pPr>
        <w:spacing w:after="0" w:line="240" w:lineRule="auto"/>
        <w:jc w:val="center"/>
        <w:rPr>
          <w:rFonts w:ascii="Arial" w:hAnsi="Arial" w:cs="Arial"/>
          <w:b/>
          <w:bCs/>
          <w:sz w:val="28"/>
          <w:szCs w:val="28"/>
        </w:rPr>
      </w:pPr>
      <w:r>
        <w:rPr>
          <w:rFonts w:ascii="Arial" w:hAnsi="Arial" w:cs="Arial"/>
          <w:b/>
          <w:bCs/>
          <w:sz w:val="28"/>
          <w:szCs w:val="28"/>
        </w:rPr>
        <w:t>PROGRAM STUDI TEKNIK INFORMATIKA</w:t>
      </w:r>
    </w:p>
    <w:p>
      <w:pPr>
        <w:spacing w:after="0" w:line="240" w:lineRule="auto"/>
        <w:jc w:val="center"/>
        <w:rPr>
          <w:rFonts w:ascii="Arial" w:hAnsi="Arial" w:cs="Arial"/>
          <w:b/>
          <w:bCs/>
          <w:sz w:val="28"/>
          <w:szCs w:val="28"/>
        </w:rPr>
      </w:pPr>
      <w:r>
        <w:rPr>
          <w:rFonts w:ascii="Arial" w:hAnsi="Arial" w:cs="Arial"/>
          <w:b/>
          <w:bCs/>
          <w:sz w:val="28"/>
          <w:szCs w:val="28"/>
        </w:rPr>
        <w:t>FAKULTAS ILMU KOMPUTER</w:t>
      </w:r>
    </w:p>
    <w:p>
      <w:pPr>
        <w:spacing w:line="360" w:lineRule="auto"/>
        <w:jc w:val="center"/>
        <w:rPr>
          <w:rFonts w:ascii="Arial" w:hAnsi="Arial" w:cs="Arial"/>
          <w:b/>
          <w:bCs/>
          <w:sz w:val="28"/>
          <w:szCs w:val="28"/>
        </w:rPr>
      </w:pPr>
      <w:r>
        <w:rPr>
          <w:rFonts w:ascii="Arial" w:hAnsi="Arial" w:cs="Arial"/>
          <w:b/>
          <w:bCs/>
          <w:sz w:val="28"/>
          <w:szCs w:val="28"/>
        </w:rPr>
        <w:t>UNIVERSITAS TOMAKAKA</w:t>
      </w:r>
    </w:p>
    <w:p>
      <w:pPr>
        <w:spacing w:line="240" w:lineRule="auto"/>
        <w:ind w:left="0" w:firstLine="0"/>
        <w:jc w:val="center"/>
        <w:rPr>
          <w:rFonts w:ascii="Arial" w:hAnsi="Arial" w:cs="Arial"/>
          <w:i/>
          <w:iCs/>
          <w:sz w:val="24"/>
          <w:szCs w:val="24"/>
          <w:lang w:val="en-US"/>
        </w:rPr>
      </w:pPr>
      <w:r>
        <w:rPr>
          <w:rFonts w:ascii="Arial" w:hAnsi="Arial" w:cs="Arial"/>
          <w:b/>
          <w:bCs/>
          <w:sz w:val="28"/>
          <w:szCs w:val="28"/>
        </w:rPr>
        <w:t>202</w:t>
      </w:r>
      <w:r>
        <w:rPr>
          <w:rFonts w:ascii="Arial" w:hAnsi="Arial" w:cs="Arial"/>
          <w:b/>
          <w:bCs/>
          <w:sz w:val="28"/>
          <w:szCs w:val="28"/>
          <w:lang w:val="en-US"/>
        </w:rPr>
        <w:t>1</w:t>
      </w:r>
      <w:bookmarkEnd w:id="0"/>
      <w:bookmarkEnd w:id="1"/>
      <w:bookmarkStart w:id="2" w:name="_Hlk53770365"/>
    </w:p>
    <w:bookmarkEnd w:id="2"/>
    <w:p>
      <w:pPr>
        <w:spacing w:after="0" w:line="480" w:lineRule="auto"/>
        <w:ind w:left="0" w:firstLine="0"/>
        <w:rPr>
          <w:rFonts w:ascii="Arial" w:hAnsi="Arial" w:cs="Arial"/>
          <w:sz w:val="24"/>
          <w:szCs w:val="24"/>
          <w:lang w:val="en-US"/>
        </w:rPr>
        <w:sectPr>
          <w:headerReference r:id="rId6" w:type="first"/>
          <w:footerReference r:id="rId8" w:type="first"/>
          <w:headerReference r:id="rId5" w:type="default"/>
          <w:footerReference r:id="rId7" w:type="default"/>
          <w:pgSz w:w="11906" w:h="16838"/>
          <w:pgMar w:top="2268" w:right="1701" w:bottom="1701" w:left="2268" w:header="709" w:footer="709" w:gutter="0"/>
          <w:pgNumType w:fmt="lowerRoman"/>
          <w:cols w:space="708" w:num="1"/>
          <w:docGrid w:linePitch="360" w:charSpace="0"/>
        </w:sectPr>
      </w:pPr>
    </w:p>
    <w:p>
      <w:pPr>
        <w:spacing w:after="0" w:line="480" w:lineRule="auto"/>
        <w:ind w:left="0" w:firstLine="0"/>
        <w:jc w:val="center"/>
        <w:rPr>
          <w:rFonts w:ascii="Arial" w:hAnsi="Arial"/>
          <w:b/>
          <w:bCs/>
          <w:sz w:val="24"/>
          <w:szCs w:val="24"/>
        </w:rPr>
      </w:pPr>
      <w:r>
        <w:rPr>
          <w:rFonts w:ascii="Arial" w:hAnsi="Arial"/>
          <w:b/>
          <w:bCs/>
          <w:sz w:val="24"/>
          <w:szCs w:val="24"/>
        </w:rPr>
        <w:t>BAB I</w:t>
      </w:r>
    </w:p>
    <w:p>
      <w:pPr>
        <w:spacing w:after="0" w:line="480" w:lineRule="auto"/>
        <w:jc w:val="center"/>
        <w:rPr>
          <w:rFonts w:ascii="Arial" w:hAnsi="Arial"/>
          <w:b/>
          <w:bCs/>
          <w:sz w:val="24"/>
          <w:szCs w:val="24"/>
        </w:rPr>
      </w:pPr>
      <w:r>
        <w:rPr>
          <w:rFonts w:ascii="Arial" w:hAnsi="Arial"/>
          <w:b/>
          <w:bCs/>
          <w:sz w:val="24"/>
          <w:szCs w:val="24"/>
        </w:rPr>
        <w:t>PENDAHULUAN</w:t>
      </w:r>
    </w:p>
    <w:p>
      <w:pPr>
        <w:spacing w:after="0" w:line="240" w:lineRule="auto"/>
        <w:jc w:val="center"/>
        <w:rPr>
          <w:rFonts w:ascii="Arial" w:hAnsi="Arial"/>
          <w:b/>
          <w:bCs/>
          <w:sz w:val="24"/>
          <w:szCs w:val="24"/>
        </w:rPr>
      </w:pPr>
    </w:p>
    <w:p>
      <w:pPr>
        <w:pStyle w:val="11"/>
        <w:numPr>
          <w:ilvl w:val="0"/>
          <w:numId w:val="1"/>
        </w:numPr>
        <w:spacing w:after="0" w:line="480" w:lineRule="auto"/>
        <w:ind w:left="567" w:hanging="567"/>
        <w:rPr>
          <w:rFonts w:ascii="Arial" w:hAnsi="Arial"/>
          <w:b/>
          <w:bCs/>
          <w:sz w:val="24"/>
          <w:szCs w:val="24"/>
        </w:rPr>
      </w:pPr>
      <w:r>
        <w:rPr>
          <w:rFonts w:ascii="Arial" w:hAnsi="Arial"/>
          <w:b/>
          <w:bCs/>
          <w:sz w:val="24"/>
          <w:szCs w:val="24"/>
        </w:rPr>
        <w:t>Latar Belakang Masalah</w:t>
      </w:r>
    </w:p>
    <w:p>
      <w:pPr>
        <w:pStyle w:val="11"/>
        <w:spacing w:after="0" w:line="240" w:lineRule="auto"/>
        <w:ind w:left="567" w:firstLine="0"/>
        <w:rPr>
          <w:rFonts w:ascii="Arial" w:hAnsi="Arial"/>
          <w:b/>
          <w:bCs/>
          <w:sz w:val="24"/>
          <w:szCs w:val="24"/>
        </w:rPr>
      </w:pPr>
    </w:p>
    <w:p>
      <w:pPr>
        <w:spacing w:after="0" w:line="480" w:lineRule="auto"/>
        <w:ind w:left="567" w:firstLine="567"/>
        <w:jc w:val="both"/>
        <w:rPr>
          <w:rFonts w:ascii="Arial" w:hAnsi="Arial"/>
          <w:sz w:val="24"/>
          <w:szCs w:val="24"/>
        </w:rPr>
      </w:pPr>
      <w:r>
        <w:rPr>
          <w:rFonts w:ascii="Arial" w:hAnsi="Arial"/>
          <w:sz w:val="24"/>
          <w:szCs w:val="24"/>
        </w:rPr>
        <w:t>Teknologi merupakan salah satu cara atau usaha untuk meningkatkan kualitas kehidupan manusia hanya dengan mengeluarkan sedikit tenaga, biaya dan waktu, terutama disaat manusia bekerja dan berkomunikasi. Terlebi</w:t>
      </w:r>
      <w:r>
        <w:rPr>
          <w:rFonts w:ascii="Arial" w:hAnsi="Arial"/>
          <w:sz w:val="24"/>
          <w:szCs w:val="24"/>
          <w:lang w:val="en-US"/>
        </w:rPr>
        <w:t>h lagi saat</w:t>
      </w:r>
      <w:r>
        <w:rPr>
          <w:rFonts w:ascii="Arial" w:hAnsi="Arial"/>
          <w:sz w:val="24"/>
          <w:szCs w:val="24"/>
        </w:rPr>
        <w:t xml:space="preserve"> mengatasi berbagai permasalahan dan </w:t>
      </w:r>
      <w:r>
        <w:rPr>
          <w:rFonts w:ascii="Arial" w:hAnsi="Arial"/>
          <w:sz w:val="24"/>
          <w:szCs w:val="24"/>
          <w:lang w:val="en-US"/>
        </w:rPr>
        <w:t>kasus</w:t>
      </w:r>
      <w:r>
        <w:rPr>
          <w:rFonts w:ascii="Arial" w:hAnsi="Arial"/>
          <w:sz w:val="24"/>
          <w:szCs w:val="24"/>
        </w:rPr>
        <w:t xml:space="preserve"> yang ada di masyarakat.</w:t>
      </w:r>
    </w:p>
    <w:p>
      <w:pPr>
        <w:spacing w:after="0" w:line="480" w:lineRule="auto"/>
        <w:ind w:left="567" w:firstLine="567"/>
        <w:jc w:val="both"/>
        <w:rPr>
          <w:rFonts w:ascii="Arial" w:hAnsi="Arial"/>
          <w:sz w:val="24"/>
          <w:szCs w:val="24"/>
        </w:rPr>
      </w:pPr>
      <w:r>
        <w:rPr>
          <w:rFonts w:ascii="Arial" w:hAnsi="Arial"/>
          <w:sz w:val="24"/>
          <w:szCs w:val="24"/>
          <w:lang w:val="en-US"/>
        </w:rPr>
        <w:t>Perkembangan</w:t>
      </w:r>
      <w:r>
        <w:rPr>
          <w:rFonts w:ascii="Arial" w:hAnsi="Arial"/>
          <w:sz w:val="24"/>
          <w:szCs w:val="24"/>
        </w:rPr>
        <w:t xml:space="preserve"> zaman</w:t>
      </w:r>
      <w:r>
        <w:rPr>
          <w:rFonts w:ascii="Arial" w:hAnsi="Arial"/>
          <w:sz w:val="24"/>
          <w:szCs w:val="24"/>
          <w:lang w:val="en-US"/>
        </w:rPr>
        <w:t xml:space="preserve"> membawa pula perkembangan </w:t>
      </w:r>
      <w:r>
        <w:rPr>
          <w:rFonts w:ascii="Arial" w:hAnsi="Arial"/>
          <w:sz w:val="24"/>
          <w:szCs w:val="24"/>
        </w:rPr>
        <w:t>teknologi yang ada. Teknologi mengalami perkembangan yang sangat pesat</w:t>
      </w:r>
      <w:r>
        <w:rPr>
          <w:rFonts w:ascii="Arial" w:hAnsi="Arial"/>
          <w:sz w:val="24"/>
          <w:szCs w:val="24"/>
          <w:lang w:val="en-US"/>
        </w:rPr>
        <w:t xml:space="preserve"> dari perkembangan industri 1.0 sampai industri 4.0. P</w:t>
      </w:r>
      <w:r>
        <w:rPr>
          <w:rFonts w:ascii="Arial" w:hAnsi="Arial"/>
          <w:sz w:val="24"/>
          <w:szCs w:val="24"/>
        </w:rPr>
        <w:t>erkembangan terbaru dari</w:t>
      </w:r>
      <w:r>
        <w:rPr>
          <w:rFonts w:ascii="Arial" w:hAnsi="Arial"/>
          <w:sz w:val="24"/>
          <w:szCs w:val="24"/>
          <w:lang w:val="en-US"/>
        </w:rPr>
        <w:t xml:space="preserve"> revolusi industri 4.0</w:t>
      </w:r>
      <w:r>
        <w:rPr>
          <w:rFonts w:ascii="Arial" w:hAnsi="Arial"/>
          <w:sz w:val="24"/>
          <w:szCs w:val="24"/>
        </w:rPr>
        <w:t xml:space="preserve"> adalah internet.</w:t>
      </w:r>
    </w:p>
    <w:p>
      <w:pPr>
        <w:spacing w:after="0" w:line="480" w:lineRule="auto"/>
        <w:ind w:left="567" w:firstLine="567"/>
        <w:jc w:val="both"/>
        <w:rPr>
          <w:rFonts w:ascii="Arial" w:hAnsi="Arial"/>
          <w:sz w:val="24"/>
          <w:szCs w:val="24"/>
        </w:rPr>
      </w:pPr>
      <w:r>
        <w:rPr>
          <w:rFonts w:ascii="Arial" w:hAnsi="Arial"/>
          <w:sz w:val="24"/>
          <w:szCs w:val="24"/>
        </w:rPr>
        <w:t>Pen</w:t>
      </w:r>
      <w:r>
        <w:rPr>
          <w:rFonts w:ascii="Arial" w:hAnsi="Arial"/>
          <w:sz w:val="24"/>
          <w:szCs w:val="24"/>
          <w:lang w:val="en-US"/>
        </w:rPr>
        <w:t>erapan</w:t>
      </w:r>
      <w:r>
        <w:rPr>
          <w:rFonts w:ascii="Arial" w:hAnsi="Arial"/>
          <w:sz w:val="24"/>
          <w:szCs w:val="24"/>
        </w:rPr>
        <w:t xml:space="preserve">  internet </w:t>
      </w:r>
      <w:r>
        <w:rPr>
          <w:rFonts w:ascii="Arial" w:hAnsi="Arial"/>
          <w:sz w:val="24"/>
          <w:szCs w:val="24"/>
          <w:lang w:val="en-US"/>
        </w:rPr>
        <w:t>terus</w:t>
      </w:r>
      <w:r>
        <w:rPr>
          <w:rFonts w:ascii="Arial" w:hAnsi="Arial"/>
          <w:sz w:val="24"/>
          <w:szCs w:val="24"/>
        </w:rPr>
        <w:t xml:space="preserve">    menga</w:t>
      </w:r>
      <w:r>
        <w:rPr>
          <w:rFonts w:ascii="Arial" w:hAnsi="Arial"/>
          <w:sz w:val="24"/>
          <w:szCs w:val="24"/>
          <w:lang w:val="en-US"/>
        </w:rPr>
        <w:t>hadapi</w:t>
      </w:r>
      <w:r>
        <w:rPr>
          <w:rFonts w:ascii="Arial" w:hAnsi="Arial"/>
          <w:sz w:val="24"/>
          <w:szCs w:val="24"/>
        </w:rPr>
        <w:t xml:space="preserve">    perubahan,    tidak </w:t>
      </w:r>
      <w:r>
        <w:rPr>
          <w:rFonts w:ascii="Arial" w:hAnsi="Arial"/>
          <w:sz w:val="24"/>
          <w:szCs w:val="24"/>
          <w:lang w:val="en-US"/>
        </w:rPr>
        <w:t xml:space="preserve">saja digunakan </w:t>
      </w:r>
      <w:r>
        <w:rPr>
          <w:rFonts w:ascii="Arial" w:hAnsi="Arial"/>
          <w:sz w:val="24"/>
          <w:szCs w:val="24"/>
        </w:rPr>
        <w:t>untuk</w:t>
      </w:r>
      <w:r>
        <w:rPr>
          <w:rFonts w:ascii="Arial" w:hAnsi="Arial"/>
          <w:sz w:val="24"/>
          <w:szCs w:val="24"/>
          <w:lang w:val="en-US"/>
        </w:rPr>
        <w:t xml:space="preserve"> </w:t>
      </w:r>
      <w:r>
        <w:rPr>
          <w:rFonts w:ascii="Arial" w:hAnsi="Arial"/>
          <w:sz w:val="24"/>
          <w:szCs w:val="24"/>
        </w:rPr>
        <w:t>bertukar</w:t>
      </w:r>
      <w:r>
        <w:rPr>
          <w:rFonts w:ascii="Arial" w:hAnsi="Arial"/>
          <w:sz w:val="24"/>
          <w:szCs w:val="24"/>
          <w:lang w:val="en-US"/>
        </w:rPr>
        <w:t xml:space="preserve"> </w:t>
      </w:r>
      <w:r>
        <w:rPr>
          <w:rFonts w:ascii="Arial" w:hAnsi="Arial"/>
          <w:sz w:val="24"/>
          <w:szCs w:val="24"/>
        </w:rPr>
        <w:t>data</w:t>
      </w:r>
      <w:r>
        <w:rPr>
          <w:rFonts w:ascii="Arial" w:hAnsi="Arial"/>
          <w:sz w:val="24"/>
          <w:szCs w:val="24"/>
          <w:lang w:val="en-US"/>
        </w:rPr>
        <w:t xml:space="preserve"> lewat</w:t>
      </w:r>
      <w:r>
        <w:rPr>
          <w:rFonts w:ascii="Arial" w:hAnsi="Arial"/>
          <w:sz w:val="24"/>
          <w:szCs w:val="24"/>
        </w:rPr>
        <w:t xml:space="preserve"> perangkat yang sudah umum   di</w:t>
      </w:r>
      <w:r>
        <w:rPr>
          <w:rFonts w:ascii="Arial" w:hAnsi="Arial"/>
          <w:sz w:val="24"/>
          <w:szCs w:val="24"/>
          <w:lang w:val="en-US"/>
        </w:rPr>
        <w:t>manfaatkan</w:t>
      </w:r>
      <w:r>
        <w:rPr>
          <w:rFonts w:ascii="Arial" w:hAnsi="Arial"/>
          <w:sz w:val="24"/>
          <w:szCs w:val="24"/>
        </w:rPr>
        <w:t xml:space="preserve">, seperti   </w:t>
      </w:r>
      <w:r>
        <w:rPr>
          <w:rFonts w:ascii="Arial" w:hAnsi="Arial"/>
          <w:i/>
          <w:iCs/>
          <w:sz w:val="24"/>
          <w:szCs w:val="24"/>
        </w:rPr>
        <w:t xml:space="preserve">personal computer </w:t>
      </w:r>
      <w:r>
        <w:rPr>
          <w:rFonts w:ascii="Arial" w:hAnsi="Arial"/>
          <w:sz w:val="24"/>
          <w:szCs w:val="24"/>
        </w:rPr>
        <w:t xml:space="preserve">(PC), laptop, atau </w:t>
      </w:r>
      <w:r>
        <w:rPr>
          <w:rFonts w:ascii="Arial" w:hAnsi="Arial"/>
          <w:i/>
          <w:iCs/>
          <w:sz w:val="24"/>
          <w:szCs w:val="24"/>
        </w:rPr>
        <w:t>smartphone</w:t>
      </w:r>
      <w:r>
        <w:rPr>
          <w:rFonts w:ascii="Arial" w:hAnsi="Arial"/>
          <w:sz w:val="24"/>
          <w:szCs w:val="24"/>
        </w:rPr>
        <w:t>, namun be</w:t>
      </w:r>
      <w:r>
        <w:rPr>
          <w:rFonts w:ascii="Arial" w:hAnsi="Arial"/>
          <w:sz w:val="24"/>
          <w:szCs w:val="24"/>
          <w:lang w:val="en-US"/>
        </w:rPr>
        <w:t>rganti</w:t>
      </w:r>
      <w:r>
        <w:rPr>
          <w:rFonts w:ascii="Arial" w:hAnsi="Arial"/>
          <w:sz w:val="24"/>
          <w:szCs w:val="24"/>
        </w:rPr>
        <w:t xml:space="preserve"> ke berbagai     peralatan     yang     ada     di lingkungan manusia. Konsep ini  dikenal   dengan </w:t>
      </w:r>
      <w:r>
        <w:rPr>
          <w:rFonts w:ascii="Arial" w:hAnsi="Arial"/>
          <w:sz w:val="24"/>
          <w:szCs w:val="24"/>
          <w:lang w:val="en-US"/>
        </w:rPr>
        <w:t>penyebutan</w:t>
      </w:r>
      <w:r>
        <w:rPr>
          <w:rFonts w:ascii="Arial" w:hAnsi="Arial"/>
          <w:sz w:val="24"/>
          <w:szCs w:val="24"/>
        </w:rPr>
        <w:t xml:space="preserve">   </w:t>
      </w:r>
      <w:r>
        <w:rPr>
          <w:rFonts w:ascii="Arial" w:hAnsi="Arial"/>
          <w:i/>
          <w:iCs/>
          <w:sz w:val="24"/>
          <w:szCs w:val="24"/>
        </w:rPr>
        <w:t>Internet   of   Things</w:t>
      </w:r>
      <w:r>
        <w:rPr>
          <w:rFonts w:ascii="Arial" w:hAnsi="Arial"/>
          <w:sz w:val="24"/>
          <w:szCs w:val="24"/>
        </w:rPr>
        <w:t xml:space="preserve"> (I</w:t>
      </w:r>
      <w:r>
        <w:rPr>
          <w:rFonts w:ascii="Arial" w:hAnsi="Arial"/>
          <w:sz w:val="24"/>
          <w:szCs w:val="24"/>
          <w:lang w:val="en-US"/>
        </w:rPr>
        <w:t>o</w:t>
      </w:r>
      <w:r>
        <w:rPr>
          <w:rFonts w:ascii="Arial" w:hAnsi="Arial"/>
          <w:sz w:val="24"/>
          <w:szCs w:val="24"/>
        </w:rPr>
        <w:t xml:space="preserve">T). </w:t>
      </w:r>
    </w:p>
    <w:p>
      <w:pPr>
        <w:spacing w:after="0" w:line="480" w:lineRule="auto"/>
        <w:ind w:left="567" w:firstLine="567"/>
        <w:jc w:val="both"/>
        <w:rPr>
          <w:rFonts w:ascii="Arial" w:hAnsi="Arial"/>
          <w:sz w:val="24"/>
          <w:szCs w:val="24"/>
        </w:rPr>
      </w:pPr>
      <w:r>
        <w:rPr>
          <w:rFonts w:ascii="Arial" w:hAnsi="Arial"/>
          <w:sz w:val="24"/>
          <w:szCs w:val="24"/>
        </w:rPr>
        <w:t>Perkembangan  IoT (</w:t>
      </w:r>
      <w:r>
        <w:rPr>
          <w:rFonts w:ascii="Arial" w:hAnsi="Arial"/>
          <w:i/>
          <w:iCs/>
          <w:sz w:val="24"/>
          <w:szCs w:val="24"/>
        </w:rPr>
        <w:t xml:space="preserve">Internet of </w:t>
      </w:r>
      <w:r>
        <w:rPr>
          <w:rFonts w:ascii="Arial" w:hAnsi="Arial"/>
          <w:i/>
          <w:iCs/>
          <w:sz w:val="24"/>
          <w:szCs w:val="24"/>
          <w:lang w:val="en-US"/>
        </w:rPr>
        <w:t>Things)</w:t>
      </w:r>
      <w:r>
        <w:rPr>
          <w:rFonts w:ascii="Arial" w:hAnsi="Arial"/>
          <w:sz w:val="24"/>
          <w:szCs w:val="24"/>
        </w:rPr>
        <w:t xml:space="preserve"> dirasakan  </w:t>
      </w:r>
      <w:r>
        <w:rPr>
          <w:rFonts w:ascii="Arial" w:hAnsi="Arial"/>
          <w:sz w:val="24"/>
          <w:szCs w:val="24"/>
          <w:lang w:val="en-US"/>
        </w:rPr>
        <w:t>pula</w:t>
      </w:r>
      <w:r>
        <w:rPr>
          <w:rFonts w:ascii="Arial" w:hAnsi="Arial"/>
          <w:sz w:val="24"/>
          <w:szCs w:val="24"/>
        </w:rPr>
        <w:t xml:space="preserve"> di  </w:t>
      </w:r>
      <w:r>
        <w:rPr>
          <w:rFonts w:ascii="Arial" w:hAnsi="Arial"/>
          <w:sz w:val="24"/>
          <w:szCs w:val="24"/>
          <w:lang w:val="en-US"/>
        </w:rPr>
        <w:t>Sebagian wilayah I</w:t>
      </w:r>
      <w:r>
        <w:rPr>
          <w:rFonts w:ascii="Arial" w:hAnsi="Arial"/>
          <w:sz w:val="24"/>
          <w:szCs w:val="24"/>
        </w:rPr>
        <w:t xml:space="preserve">ndonesia  yang  saat  ini </w:t>
      </w:r>
      <w:r>
        <w:rPr>
          <w:rFonts w:ascii="Arial" w:hAnsi="Arial"/>
          <w:sz w:val="24"/>
          <w:szCs w:val="24"/>
          <w:lang w:val="en-US"/>
        </w:rPr>
        <w:t>terus</w:t>
      </w:r>
      <w:r>
        <w:rPr>
          <w:rFonts w:ascii="Arial" w:hAnsi="Arial"/>
          <w:sz w:val="24"/>
          <w:szCs w:val="24"/>
        </w:rPr>
        <w:t xml:space="preserve">  me</w:t>
      </w:r>
      <w:r>
        <w:rPr>
          <w:rFonts w:ascii="Arial" w:hAnsi="Arial"/>
          <w:sz w:val="24"/>
          <w:szCs w:val="24"/>
          <w:lang w:val="en-US"/>
        </w:rPr>
        <w:t>majukan perkembangan</w:t>
      </w:r>
      <w:r>
        <w:rPr>
          <w:rFonts w:ascii="Arial" w:hAnsi="Arial"/>
          <w:sz w:val="24"/>
          <w:szCs w:val="24"/>
        </w:rPr>
        <w:t xml:space="preserve">  teknologi internet  </w:t>
      </w:r>
      <w:r>
        <w:rPr>
          <w:rFonts w:ascii="Arial" w:hAnsi="Arial"/>
          <w:sz w:val="24"/>
          <w:szCs w:val="24"/>
          <w:lang w:val="en-US"/>
        </w:rPr>
        <w:t>dari</w:t>
      </w:r>
      <w:r>
        <w:rPr>
          <w:rFonts w:ascii="Arial" w:hAnsi="Arial"/>
          <w:sz w:val="24"/>
          <w:szCs w:val="24"/>
        </w:rPr>
        <w:t xml:space="preserve">  berbagai  usaha  yang dilakukan  oleh  pemerintah, sehingga internet  dapat  menjangkau  berbagai daerah yang    terpisah    oleh    pulau-pulau.</w:t>
      </w:r>
    </w:p>
    <w:p>
      <w:pPr>
        <w:spacing w:after="0" w:line="480" w:lineRule="auto"/>
        <w:ind w:left="567" w:firstLine="567"/>
        <w:jc w:val="both"/>
        <w:rPr>
          <w:rFonts w:ascii="Arial" w:hAnsi="Arial"/>
          <w:sz w:val="24"/>
          <w:szCs w:val="24"/>
        </w:rPr>
      </w:pPr>
      <w:r>
        <w:rPr>
          <w:rFonts w:ascii="Arial" w:hAnsi="Arial"/>
          <w:sz w:val="24"/>
          <w:szCs w:val="24"/>
          <w:lang w:val="en-US"/>
        </w:rPr>
        <w:t>Bentuk</w:t>
      </w:r>
      <w:r>
        <w:rPr>
          <w:rFonts w:ascii="Arial" w:hAnsi="Arial"/>
          <w:sz w:val="24"/>
          <w:szCs w:val="24"/>
        </w:rPr>
        <w:t xml:space="preserve"> iklim tropis yang </w:t>
      </w:r>
      <w:r>
        <w:rPr>
          <w:rFonts w:ascii="Arial" w:hAnsi="Arial"/>
          <w:sz w:val="24"/>
          <w:szCs w:val="24"/>
          <w:lang w:val="en-US"/>
        </w:rPr>
        <w:t>ada</w:t>
      </w:r>
      <w:r>
        <w:rPr>
          <w:rFonts w:ascii="Arial" w:hAnsi="Arial"/>
          <w:sz w:val="24"/>
          <w:szCs w:val="24"/>
        </w:rPr>
        <w:t xml:space="preserve"> di Indonesia m</w:t>
      </w:r>
      <w:r>
        <w:rPr>
          <w:rFonts w:ascii="Arial" w:hAnsi="Arial"/>
          <w:sz w:val="24"/>
          <w:szCs w:val="24"/>
          <w:lang w:val="en-US"/>
        </w:rPr>
        <w:t>enjadikan</w:t>
      </w:r>
      <w:r>
        <w:rPr>
          <w:rFonts w:ascii="Arial" w:hAnsi="Arial"/>
          <w:sz w:val="24"/>
          <w:szCs w:val="24"/>
        </w:rPr>
        <w:t xml:space="preserve"> negara ini memiliki sumber daya</w:t>
      </w:r>
      <w:r>
        <w:rPr>
          <w:rFonts w:ascii="Arial" w:hAnsi="Arial"/>
          <w:sz w:val="24"/>
          <w:szCs w:val="24"/>
          <w:lang w:val="en-US"/>
        </w:rPr>
        <w:t xml:space="preserve"> alam</w:t>
      </w:r>
      <w:r>
        <w:rPr>
          <w:rFonts w:ascii="Arial" w:hAnsi="Arial"/>
          <w:sz w:val="24"/>
          <w:szCs w:val="24"/>
        </w:rPr>
        <w:t xml:space="preserve"> yang melimpah. Ada sebagian masyarakat yang me</w:t>
      </w:r>
      <w:r>
        <w:rPr>
          <w:rFonts w:ascii="Arial" w:hAnsi="Arial"/>
          <w:sz w:val="24"/>
          <w:szCs w:val="24"/>
          <w:lang w:val="en-US"/>
        </w:rPr>
        <w:t xml:space="preserve">nggunakan </w:t>
      </w:r>
      <w:r>
        <w:rPr>
          <w:rFonts w:ascii="Arial" w:hAnsi="Arial"/>
          <w:sz w:val="24"/>
          <w:szCs w:val="24"/>
        </w:rPr>
        <w:t xml:space="preserve">sumber daya </w:t>
      </w:r>
      <w:r>
        <w:rPr>
          <w:rFonts w:ascii="Arial" w:hAnsi="Arial"/>
          <w:sz w:val="24"/>
          <w:szCs w:val="24"/>
          <w:lang w:val="en-US"/>
        </w:rPr>
        <w:t xml:space="preserve">alam yang melimpah </w:t>
      </w:r>
      <w:r>
        <w:rPr>
          <w:rFonts w:ascii="Arial" w:hAnsi="Arial"/>
          <w:sz w:val="24"/>
          <w:szCs w:val="24"/>
        </w:rPr>
        <w:t xml:space="preserve">tersebut untuk kebutuhan sehari-hari, contohnya pemakaian air. Indonesia merupakan salah satu dari 10 negara yang memiliki ketersediaan air terbesar, namun dalam pemanfaatannya terdapat permasalahan mendasar yang masih terjadi. Permasalahan mendasarnya adalah terbatasnya jumlah air yang dapat dieksplorasi dan dikonsumsi, sedangkan jumlah penduduk Indonesia yang terus bertambah menyebabkan kebutuhan air baku meningkat secara drastis. </w:t>
      </w:r>
      <w:r>
        <w:rPr>
          <w:rFonts w:ascii="Arial" w:hAnsi="Arial"/>
          <w:sz w:val="24"/>
          <w:szCs w:val="24"/>
          <w:lang w:val="en-US"/>
        </w:rPr>
        <w:t>Adakala</w:t>
      </w:r>
      <w:r>
        <w:rPr>
          <w:rFonts w:ascii="Arial" w:hAnsi="Arial"/>
          <w:sz w:val="24"/>
          <w:szCs w:val="24"/>
        </w:rPr>
        <w:t xml:space="preserve"> sebagian masyarakat yang </w:t>
      </w:r>
      <w:r>
        <w:rPr>
          <w:rFonts w:ascii="Arial" w:hAnsi="Arial"/>
          <w:sz w:val="24"/>
          <w:szCs w:val="24"/>
          <w:lang w:val="en-US"/>
        </w:rPr>
        <w:t>lengah</w:t>
      </w:r>
      <w:r>
        <w:rPr>
          <w:rFonts w:ascii="Arial" w:hAnsi="Arial"/>
          <w:sz w:val="24"/>
          <w:szCs w:val="24"/>
        </w:rPr>
        <w:t xml:space="preserve"> dan kurang memperhatikan bagaimana me</w:t>
      </w:r>
      <w:r>
        <w:rPr>
          <w:rFonts w:ascii="Arial" w:hAnsi="Arial"/>
          <w:sz w:val="24"/>
          <w:szCs w:val="24"/>
          <w:lang w:val="en-US"/>
        </w:rPr>
        <w:t>nerapkan</w:t>
      </w:r>
      <w:r>
        <w:rPr>
          <w:rFonts w:ascii="Arial" w:hAnsi="Arial"/>
          <w:sz w:val="24"/>
          <w:szCs w:val="24"/>
        </w:rPr>
        <w:t xml:space="preserve"> air sebaik mungkin.</w:t>
      </w:r>
    </w:p>
    <w:p>
      <w:pPr>
        <w:spacing w:after="0" w:line="480" w:lineRule="auto"/>
        <w:ind w:left="567" w:firstLine="567"/>
        <w:jc w:val="both"/>
        <w:rPr>
          <w:rFonts w:ascii="Arial" w:hAnsi="Arial"/>
          <w:sz w:val="24"/>
          <w:szCs w:val="24"/>
        </w:rPr>
      </w:pPr>
      <w:r>
        <w:rPr>
          <w:rFonts w:ascii="Arial" w:hAnsi="Arial"/>
          <w:sz w:val="24"/>
          <w:szCs w:val="24"/>
        </w:rPr>
        <w:t xml:space="preserve">Dalam pengolahan air bersih di Indonesia, pemerintah menyediakan PDAM (Perusahaan Daerah Air Minum) untuk memenuhi kebutuhan air sebelum dapat digunakan oleh masyarakat dalam kehidupan rumah tangga. Salah satu daerah di Sulawesi </w:t>
      </w:r>
      <w:r>
        <w:rPr>
          <w:rFonts w:ascii="Arial" w:hAnsi="Arial"/>
          <w:sz w:val="24"/>
          <w:szCs w:val="24"/>
          <w:lang w:val="en-US"/>
        </w:rPr>
        <w:t>B</w:t>
      </w:r>
      <w:r>
        <w:rPr>
          <w:rFonts w:ascii="Arial" w:hAnsi="Arial"/>
          <w:sz w:val="24"/>
          <w:szCs w:val="24"/>
        </w:rPr>
        <w:t xml:space="preserve">arat yaitu </w:t>
      </w:r>
      <w:r>
        <w:rPr>
          <w:rFonts w:ascii="Arial" w:hAnsi="Arial"/>
          <w:sz w:val="24"/>
          <w:szCs w:val="24"/>
          <w:lang w:val="en-US"/>
        </w:rPr>
        <w:t>K</w:t>
      </w:r>
      <w:r>
        <w:rPr>
          <w:rFonts w:ascii="Arial" w:hAnsi="Arial"/>
          <w:sz w:val="24"/>
          <w:szCs w:val="24"/>
        </w:rPr>
        <w:t xml:space="preserve">abupaten </w:t>
      </w:r>
      <w:r>
        <w:rPr>
          <w:rFonts w:ascii="Arial" w:hAnsi="Arial"/>
          <w:sz w:val="24"/>
          <w:szCs w:val="24"/>
          <w:lang w:val="en-US"/>
        </w:rPr>
        <w:t>M</w:t>
      </w:r>
      <w:r>
        <w:rPr>
          <w:rFonts w:ascii="Arial" w:hAnsi="Arial"/>
          <w:sz w:val="24"/>
          <w:szCs w:val="24"/>
        </w:rPr>
        <w:t>amuju menggunakan fasilitas yang disediakan oleh PDAM untuk kebutuhan air bersih dalam keperluan sehari-hari.</w:t>
      </w:r>
    </w:p>
    <w:p>
      <w:pPr>
        <w:spacing w:after="0" w:line="480" w:lineRule="auto"/>
        <w:ind w:left="567" w:firstLine="567"/>
        <w:jc w:val="both"/>
        <w:rPr>
          <w:rFonts w:ascii="Arial" w:hAnsi="Arial"/>
          <w:sz w:val="24"/>
          <w:szCs w:val="24"/>
        </w:rPr>
      </w:pPr>
      <w:r>
        <w:rPr>
          <w:rFonts w:ascii="Arial" w:hAnsi="Arial"/>
          <w:sz w:val="24"/>
          <w:szCs w:val="24"/>
          <w:lang w:val="en-US"/>
        </w:rPr>
        <w:t>Pada</w:t>
      </w:r>
      <w:r>
        <w:rPr>
          <w:rFonts w:ascii="Arial" w:hAnsi="Arial"/>
          <w:sz w:val="24"/>
          <w:szCs w:val="24"/>
        </w:rPr>
        <w:t xml:space="preserve"> penyaluran air bersih </w:t>
      </w:r>
      <w:r>
        <w:rPr>
          <w:rFonts w:ascii="Arial" w:hAnsi="Arial"/>
          <w:sz w:val="24"/>
          <w:szCs w:val="24"/>
          <w:lang w:val="en-US"/>
        </w:rPr>
        <w:t>dari</w:t>
      </w:r>
      <w:r>
        <w:rPr>
          <w:rFonts w:ascii="Arial" w:hAnsi="Arial"/>
          <w:sz w:val="24"/>
          <w:szCs w:val="24"/>
        </w:rPr>
        <w:t xml:space="preserve"> pihak PDAM, dibutuhkan pe</w:t>
      </w:r>
      <w:r>
        <w:rPr>
          <w:rFonts w:ascii="Arial" w:hAnsi="Arial"/>
          <w:sz w:val="24"/>
          <w:szCs w:val="24"/>
          <w:lang w:val="en-US"/>
        </w:rPr>
        <w:t>meriksaan</w:t>
      </w:r>
      <w:r>
        <w:rPr>
          <w:rFonts w:ascii="Arial" w:hAnsi="Arial"/>
          <w:sz w:val="24"/>
          <w:szCs w:val="24"/>
        </w:rPr>
        <w:t xml:space="preserve"> atau monitoring </w:t>
      </w:r>
      <w:r>
        <w:rPr>
          <w:rFonts w:ascii="Arial" w:hAnsi="Arial"/>
          <w:sz w:val="24"/>
          <w:szCs w:val="24"/>
          <w:lang w:val="en-US"/>
        </w:rPr>
        <w:t>besaran</w:t>
      </w:r>
      <w:r>
        <w:rPr>
          <w:rFonts w:ascii="Arial" w:hAnsi="Arial"/>
          <w:sz w:val="24"/>
          <w:szCs w:val="24"/>
        </w:rPr>
        <w:t xml:space="preserve"> penggunaan air yang disalurkan ke </w:t>
      </w:r>
      <w:r>
        <w:rPr>
          <w:rFonts w:ascii="Arial" w:hAnsi="Arial"/>
          <w:sz w:val="24"/>
          <w:szCs w:val="24"/>
          <w:lang w:val="en-US"/>
        </w:rPr>
        <w:t>tiap-tiap</w:t>
      </w:r>
      <w:r>
        <w:rPr>
          <w:rFonts w:ascii="Arial" w:hAnsi="Arial"/>
          <w:sz w:val="24"/>
          <w:szCs w:val="24"/>
        </w:rPr>
        <w:t xml:space="preserve"> pelanggan setiap bulan pemakaian. Bentuk pengukuran pada meteran air PDAM berupa analog dan belum tercantum jumlah tarif pada meteran air tersebut, sehingga pelanggan tidak bisa </w:t>
      </w:r>
      <w:r>
        <w:rPr>
          <w:rFonts w:ascii="Arial" w:hAnsi="Arial"/>
          <w:sz w:val="24"/>
          <w:szCs w:val="24"/>
          <w:lang w:val="en-US"/>
        </w:rPr>
        <w:t>mengetahui</w:t>
      </w:r>
      <w:r>
        <w:rPr>
          <w:rFonts w:ascii="Arial" w:hAnsi="Arial"/>
          <w:sz w:val="24"/>
          <w:szCs w:val="24"/>
        </w:rPr>
        <w:t xml:space="preserve"> jumlah biaya yang harus dikeluarkan. Se</w:t>
      </w:r>
      <w:r>
        <w:rPr>
          <w:rFonts w:ascii="Arial" w:hAnsi="Arial"/>
          <w:sz w:val="24"/>
          <w:szCs w:val="24"/>
          <w:lang w:val="en-US"/>
        </w:rPr>
        <w:t>mentara</w:t>
      </w:r>
      <w:r>
        <w:rPr>
          <w:rFonts w:ascii="Arial" w:hAnsi="Arial"/>
          <w:sz w:val="24"/>
          <w:szCs w:val="24"/>
        </w:rPr>
        <w:t xml:space="preserve"> ini, pe</w:t>
      </w:r>
      <w:r>
        <w:rPr>
          <w:rFonts w:ascii="Arial" w:hAnsi="Arial"/>
          <w:sz w:val="24"/>
          <w:szCs w:val="24"/>
          <w:lang w:val="en-US"/>
        </w:rPr>
        <w:t>nerapan</w:t>
      </w:r>
      <w:r>
        <w:rPr>
          <w:rFonts w:ascii="Arial" w:hAnsi="Arial"/>
          <w:sz w:val="24"/>
          <w:szCs w:val="24"/>
        </w:rPr>
        <w:t xml:space="preserve"> </w:t>
      </w:r>
      <w:r>
        <w:rPr>
          <w:rFonts w:ascii="Arial" w:hAnsi="Arial"/>
          <w:sz w:val="24"/>
          <w:szCs w:val="24"/>
          <w:lang w:val="en-US"/>
        </w:rPr>
        <w:t>pendataan</w:t>
      </w:r>
      <w:r>
        <w:rPr>
          <w:rFonts w:ascii="Arial" w:hAnsi="Arial"/>
          <w:sz w:val="24"/>
          <w:szCs w:val="24"/>
        </w:rPr>
        <w:t xml:space="preserve"> pem</w:t>
      </w:r>
      <w:r>
        <w:rPr>
          <w:rFonts w:ascii="Arial" w:hAnsi="Arial"/>
          <w:sz w:val="24"/>
          <w:szCs w:val="24"/>
          <w:lang w:val="en-US"/>
        </w:rPr>
        <w:t>anfaatan</w:t>
      </w:r>
      <w:r>
        <w:rPr>
          <w:rFonts w:ascii="Arial" w:hAnsi="Arial"/>
          <w:sz w:val="24"/>
          <w:szCs w:val="24"/>
        </w:rPr>
        <w:t xml:space="preserve"> air</w:t>
      </w:r>
      <w:r>
        <w:rPr>
          <w:rFonts w:ascii="Arial" w:hAnsi="Arial"/>
          <w:sz w:val="24"/>
          <w:szCs w:val="24"/>
          <w:lang w:val="en-US"/>
        </w:rPr>
        <w:t xml:space="preserve"> PDAM</w:t>
      </w:r>
      <w:r>
        <w:rPr>
          <w:rFonts w:ascii="Arial" w:hAnsi="Arial"/>
          <w:sz w:val="24"/>
          <w:szCs w:val="24"/>
        </w:rPr>
        <w:t xml:space="preserve"> masih manual, dengan </w:t>
      </w:r>
      <w:r>
        <w:rPr>
          <w:rFonts w:ascii="Arial" w:hAnsi="Arial"/>
          <w:sz w:val="24"/>
          <w:szCs w:val="24"/>
          <w:lang w:val="en-US"/>
        </w:rPr>
        <w:t>sistem</w:t>
      </w:r>
      <w:r>
        <w:rPr>
          <w:rFonts w:ascii="Arial" w:hAnsi="Arial"/>
          <w:sz w:val="24"/>
          <w:szCs w:val="24"/>
        </w:rPr>
        <w:t xml:space="preserve"> petugas</w:t>
      </w:r>
      <w:r>
        <w:rPr>
          <w:rFonts w:ascii="Arial" w:hAnsi="Arial"/>
          <w:sz w:val="24"/>
          <w:szCs w:val="24"/>
          <w:lang w:val="en-US"/>
        </w:rPr>
        <w:t xml:space="preserve"> PDAM</w:t>
      </w:r>
      <w:r>
        <w:rPr>
          <w:rFonts w:ascii="Arial" w:hAnsi="Arial"/>
          <w:sz w:val="24"/>
          <w:szCs w:val="24"/>
        </w:rPr>
        <w:t xml:space="preserve"> secara </w:t>
      </w:r>
      <w:r>
        <w:rPr>
          <w:rFonts w:ascii="Arial" w:hAnsi="Arial"/>
          <w:sz w:val="24"/>
          <w:szCs w:val="24"/>
          <w:lang w:val="en-US"/>
        </w:rPr>
        <w:t>teratur</w:t>
      </w:r>
      <w:r>
        <w:rPr>
          <w:rFonts w:ascii="Arial" w:hAnsi="Arial"/>
          <w:sz w:val="24"/>
          <w:szCs w:val="24"/>
        </w:rPr>
        <w:t xml:space="preserve"> untuk me</w:t>
      </w:r>
      <w:r>
        <w:rPr>
          <w:rFonts w:ascii="Arial" w:hAnsi="Arial"/>
          <w:sz w:val="24"/>
          <w:szCs w:val="24"/>
          <w:lang w:val="en-US"/>
        </w:rPr>
        <w:t>ngunjungi</w:t>
      </w:r>
      <w:r>
        <w:rPr>
          <w:rFonts w:ascii="Arial" w:hAnsi="Arial"/>
          <w:sz w:val="24"/>
          <w:szCs w:val="24"/>
        </w:rPr>
        <w:t xml:space="preserve"> setiap lokasi </w:t>
      </w:r>
      <w:r>
        <w:rPr>
          <w:rFonts w:ascii="Arial" w:hAnsi="Arial"/>
          <w:sz w:val="24"/>
          <w:szCs w:val="24"/>
          <w:lang w:val="en-US"/>
        </w:rPr>
        <w:t>meteran</w:t>
      </w:r>
      <w:r>
        <w:rPr>
          <w:rFonts w:ascii="Arial" w:hAnsi="Arial"/>
          <w:sz w:val="24"/>
          <w:szCs w:val="24"/>
        </w:rPr>
        <w:t xml:space="preserve"> secara langsun</w:t>
      </w:r>
      <w:r>
        <w:rPr>
          <w:rFonts w:ascii="Arial" w:hAnsi="Arial"/>
          <w:sz w:val="24"/>
          <w:szCs w:val="24"/>
          <w:lang w:val="en-US"/>
        </w:rPr>
        <w:t>g</w:t>
      </w:r>
      <w:r>
        <w:rPr>
          <w:rFonts w:ascii="Arial" w:hAnsi="Arial"/>
          <w:sz w:val="24"/>
          <w:szCs w:val="24"/>
        </w:rPr>
        <w:t>.</w:t>
      </w:r>
      <w:r>
        <w:rPr>
          <w:rFonts w:ascii="Arial" w:hAnsi="Arial"/>
          <w:sz w:val="24"/>
          <w:szCs w:val="24"/>
          <w:lang w:val="en-US"/>
        </w:rPr>
        <w:t xml:space="preserve"> Dengan</w:t>
      </w:r>
      <w:r>
        <w:rPr>
          <w:rFonts w:ascii="Arial" w:hAnsi="Arial"/>
          <w:sz w:val="24"/>
          <w:szCs w:val="24"/>
        </w:rPr>
        <w:t xml:space="preserve"> alat yang masih bersifat analog </w:t>
      </w:r>
      <w:r>
        <w:rPr>
          <w:rFonts w:ascii="Arial" w:hAnsi="Arial"/>
          <w:sz w:val="24"/>
          <w:szCs w:val="24"/>
          <w:lang w:val="en-US"/>
        </w:rPr>
        <w:t xml:space="preserve">pelanggan tidak bisa mengetahui secara pasti berapa besar jumlah penggunaan air serta biaya  </w:t>
      </w:r>
      <w:r>
        <w:rPr>
          <w:rFonts w:ascii="Arial" w:hAnsi="Arial"/>
          <w:sz w:val="24"/>
          <w:szCs w:val="24"/>
        </w:rPr>
        <w:t>pemakaian</w:t>
      </w:r>
      <w:r>
        <w:rPr>
          <w:rFonts w:ascii="Arial" w:hAnsi="Arial"/>
          <w:sz w:val="24"/>
          <w:szCs w:val="24"/>
          <w:lang w:val="en-US"/>
        </w:rPr>
        <w:t xml:space="preserve"> </w:t>
      </w:r>
      <w:r>
        <w:rPr>
          <w:rFonts w:ascii="Arial" w:hAnsi="Arial"/>
          <w:sz w:val="24"/>
          <w:szCs w:val="24"/>
        </w:rPr>
        <w:t xml:space="preserve">air yang digunakan. </w:t>
      </w:r>
    </w:p>
    <w:p>
      <w:pPr>
        <w:spacing w:after="0" w:line="480" w:lineRule="auto"/>
        <w:ind w:left="567" w:firstLine="567"/>
        <w:jc w:val="both"/>
        <w:rPr>
          <w:rFonts w:ascii="Arial" w:hAnsi="Arial"/>
          <w:sz w:val="24"/>
          <w:szCs w:val="24"/>
        </w:rPr>
      </w:pPr>
      <w:r>
        <w:rPr>
          <w:rFonts w:ascii="Arial" w:hAnsi="Arial"/>
          <w:sz w:val="24"/>
          <w:szCs w:val="24"/>
        </w:rPr>
        <w:t xml:space="preserve">Berdasarkan hal tersebut, penulis ingin merancang sebuah </w:t>
      </w:r>
      <w:r>
        <w:rPr>
          <w:rFonts w:ascii="Arial" w:hAnsi="Arial"/>
          <w:sz w:val="24"/>
          <w:szCs w:val="24"/>
          <w:lang w:val="en-US"/>
        </w:rPr>
        <w:t>alat</w:t>
      </w:r>
      <w:r>
        <w:rPr>
          <w:rFonts w:ascii="Arial" w:hAnsi="Arial"/>
          <w:sz w:val="24"/>
          <w:szCs w:val="24"/>
        </w:rPr>
        <w:t xml:space="preserve"> dimana pelanggan dapat </w:t>
      </w:r>
      <w:r>
        <w:rPr>
          <w:rFonts w:ascii="Arial" w:hAnsi="Arial"/>
          <w:sz w:val="24"/>
          <w:szCs w:val="24"/>
          <w:lang w:val="en-US"/>
        </w:rPr>
        <w:t xml:space="preserve">memantau </w:t>
      </w:r>
      <w:r>
        <w:rPr>
          <w:rFonts w:ascii="Arial" w:hAnsi="Arial"/>
          <w:sz w:val="24"/>
          <w:szCs w:val="24"/>
        </w:rPr>
        <w:t>jumlah</w:t>
      </w:r>
      <w:r>
        <w:rPr>
          <w:rFonts w:ascii="Arial" w:hAnsi="Arial"/>
          <w:sz w:val="24"/>
          <w:szCs w:val="24"/>
          <w:lang w:val="en-US"/>
        </w:rPr>
        <w:t xml:space="preserve"> penggunaan air</w:t>
      </w:r>
      <w:r>
        <w:rPr>
          <w:rFonts w:ascii="Arial" w:hAnsi="Arial"/>
          <w:sz w:val="24"/>
          <w:szCs w:val="24"/>
        </w:rPr>
        <w:t xml:space="preserve"> yang digunakan </w:t>
      </w:r>
      <w:r>
        <w:rPr>
          <w:rFonts w:ascii="Arial" w:hAnsi="Arial"/>
          <w:sz w:val="24"/>
          <w:szCs w:val="24"/>
          <w:lang w:val="en-US"/>
        </w:rPr>
        <w:t>hingga</w:t>
      </w:r>
      <w:r>
        <w:rPr>
          <w:rFonts w:ascii="Arial" w:hAnsi="Arial"/>
          <w:sz w:val="24"/>
          <w:szCs w:val="24"/>
        </w:rPr>
        <w:t xml:space="preserve"> jumlah biaya yang harus dikeluarkan. Dari penjelasan latar belakang diatas maka penulis akan membuat suatu program yaitu “Rancang Bangun Pemantauan Air PDAM Rumah Tangga Berbasis Internet of Things”</w:t>
      </w:r>
    </w:p>
    <w:p>
      <w:pPr>
        <w:spacing w:after="0" w:line="240" w:lineRule="auto"/>
        <w:ind w:left="567" w:firstLine="567"/>
        <w:jc w:val="both"/>
        <w:rPr>
          <w:rFonts w:ascii="Arial" w:hAnsi="Arial"/>
          <w:sz w:val="24"/>
          <w:szCs w:val="24"/>
        </w:rPr>
      </w:pPr>
    </w:p>
    <w:p>
      <w:pPr>
        <w:pStyle w:val="11"/>
        <w:numPr>
          <w:ilvl w:val="0"/>
          <w:numId w:val="2"/>
        </w:numPr>
        <w:spacing w:after="0" w:line="480" w:lineRule="auto"/>
        <w:ind w:left="426" w:hanging="426"/>
        <w:rPr>
          <w:rFonts w:ascii="Arial" w:hAnsi="Arial"/>
          <w:b/>
          <w:bCs/>
          <w:vanish/>
          <w:sz w:val="24"/>
          <w:szCs w:val="24"/>
        </w:rPr>
      </w:pPr>
    </w:p>
    <w:p>
      <w:pPr>
        <w:pStyle w:val="11"/>
        <w:numPr>
          <w:ilvl w:val="0"/>
          <w:numId w:val="2"/>
        </w:numPr>
        <w:spacing w:after="0" w:line="480" w:lineRule="auto"/>
        <w:ind w:left="567" w:hanging="567"/>
        <w:rPr>
          <w:rFonts w:ascii="Arial" w:hAnsi="Arial"/>
          <w:b/>
          <w:bCs/>
          <w:sz w:val="24"/>
          <w:szCs w:val="24"/>
        </w:rPr>
      </w:pPr>
      <w:r>
        <w:rPr>
          <w:rFonts w:ascii="Arial" w:hAnsi="Arial"/>
          <w:b/>
          <w:bCs/>
          <w:sz w:val="24"/>
          <w:szCs w:val="24"/>
          <w:lang w:val="en-US"/>
        </w:rPr>
        <w:t xml:space="preserve"> </w:t>
      </w:r>
      <w:r>
        <w:rPr>
          <w:rFonts w:ascii="Arial" w:hAnsi="Arial"/>
          <w:b/>
          <w:bCs/>
          <w:sz w:val="24"/>
          <w:szCs w:val="24"/>
        </w:rPr>
        <w:t>Rumusan Masalah</w:t>
      </w:r>
    </w:p>
    <w:p>
      <w:pPr>
        <w:pStyle w:val="11"/>
        <w:spacing w:after="0" w:line="240" w:lineRule="auto"/>
        <w:ind w:left="567" w:firstLine="0"/>
        <w:rPr>
          <w:rFonts w:ascii="Arial" w:hAnsi="Arial"/>
          <w:b/>
          <w:bCs/>
          <w:sz w:val="24"/>
          <w:szCs w:val="24"/>
        </w:rPr>
      </w:pPr>
    </w:p>
    <w:p>
      <w:pPr>
        <w:spacing w:after="0" w:line="480" w:lineRule="auto"/>
        <w:ind w:left="567" w:firstLine="567"/>
        <w:jc w:val="both"/>
        <w:rPr>
          <w:rFonts w:ascii="Arial" w:hAnsi="Arial"/>
          <w:sz w:val="24"/>
        </w:rPr>
      </w:pPr>
      <w:r>
        <w:rPr>
          <w:rFonts w:ascii="Arial" w:hAnsi="Arial"/>
          <w:sz w:val="24"/>
        </w:rPr>
        <w:t>Dalam Perencanaan Sistem dan kesesuaian dengan latar belakang yang telah dijelaskan maka didapati permasalahan yang akan ditekankan pada rumusan masala</w:t>
      </w:r>
      <w:r>
        <w:rPr>
          <w:rFonts w:ascii="Arial" w:hAnsi="Arial"/>
          <w:sz w:val="24"/>
          <w:lang w:val="en-US"/>
        </w:rPr>
        <w:t xml:space="preserve"> </w:t>
      </w:r>
      <w:r>
        <w:rPr>
          <w:rFonts w:ascii="Arial" w:hAnsi="Arial"/>
          <w:sz w:val="24"/>
        </w:rPr>
        <w:t>h sebagai beriut :</w:t>
      </w:r>
    </w:p>
    <w:p>
      <w:pPr>
        <w:pStyle w:val="11"/>
        <w:numPr>
          <w:ilvl w:val="0"/>
          <w:numId w:val="3"/>
        </w:numPr>
        <w:spacing w:after="0" w:line="480" w:lineRule="auto"/>
        <w:ind w:left="993" w:hanging="426"/>
        <w:jc w:val="both"/>
        <w:rPr>
          <w:rFonts w:ascii="Arial" w:hAnsi="Arial"/>
          <w:sz w:val="24"/>
        </w:rPr>
      </w:pPr>
      <w:r>
        <w:rPr>
          <w:rFonts w:ascii="Arial" w:hAnsi="Arial"/>
          <w:sz w:val="24"/>
          <w:lang w:val="en-US"/>
        </w:rPr>
        <w:t>Bagaimana rancangan pemantauan air PDAM rumah tangga berbasis Iot?</w:t>
      </w:r>
    </w:p>
    <w:p>
      <w:pPr>
        <w:pStyle w:val="11"/>
        <w:numPr>
          <w:ilvl w:val="0"/>
          <w:numId w:val="3"/>
        </w:numPr>
        <w:spacing w:after="0" w:line="480" w:lineRule="auto"/>
        <w:ind w:left="993" w:hanging="426"/>
        <w:jc w:val="both"/>
        <w:rPr>
          <w:rFonts w:ascii="Arial" w:hAnsi="Arial"/>
          <w:sz w:val="24"/>
        </w:rPr>
      </w:pPr>
      <w:r>
        <w:rPr>
          <w:rFonts w:ascii="Arial" w:hAnsi="Arial"/>
          <w:sz w:val="24"/>
          <w:lang w:val="en-US"/>
        </w:rPr>
        <w:t>Bagaimana implementasi pemantauan air PDAM  rumah tangga berbasis IoT?</w:t>
      </w:r>
    </w:p>
    <w:p>
      <w:pPr>
        <w:pStyle w:val="11"/>
        <w:spacing w:after="0" w:line="240" w:lineRule="auto"/>
        <w:ind w:left="1701" w:firstLine="0"/>
        <w:jc w:val="both"/>
        <w:rPr>
          <w:rFonts w:ascii="Arial" w:hAnsi="Arial"/>
          <w:sz w:val="24"/>
        </w:rPr>
      </w:pPr>
    </w:p>
    <w:p>
      <w:pPr>
        <w:pStyle w:val="11"/>
        <w:numPr>
          <w:ilvl w:val="0"/>
          <w:numId w:val="2"/>
        </w:numPr>
        <w:spacing w:after="0" w:line="480" w:lineRule="auto"/>
        <w:ind w:left="567" w:hanging="567"/>
        <w:rPr>
          <w:rFonts w:ascii="Arial" w:hAnsi="Arial"/>
          <w:sz w:val="24"/>
          <w:szCs w:val="24"/>
        </w:rPr>
      </w:pPr>
      <w:r>
        <w:rPr>
          <w:rFonts w:ascii="Arial" w:hAnsi="Arial"/>
          <w:b/>
          <w:bCs/>
          <w:sz w:val="24"/>
          <w:szCs w:val="24"/>
        </w:rPr>
        <w:t>Batasan Masalah</w:t>
      </w:r>
    </w:p>
    <w:p>
      <w:pPr>
        <w:pStyle w:val="11"/>
        <w:spacing w:after="0" w:line="240" w:lineRule="auto"/>
        <w:ind w:left="567" w:firstLine="0"/>
        <w:rPr>
          <w:rFonts w:ascii="Arial" w:hAnsi="Arial"/>
          <w:sz w:val="24"/>
          <w:szCs w:val="24"/>
        </w:rPr>
      </w:pPr>
    </w:p>
    <w:p>
      <w:pPr>
        <w:spacing w:after="0" w:line="480" w:lineRule="auto"/>
        <w:ind w:left="567" w:firstLine="0"/>
        <w:jc w:val="both"/>
        <w:rPr>
          <w:rFonts w:ascii="Arial" w:hAnsi="Arial"/>
          <w:sz w:val="24"/>
          <w:szCs w:val="24"/>
        </w:rPr>
      </w:pPr>
      <w:r>
        <w:rPr>
          <w:rFonts w:ascii="Arial" w:hAnsi="Arial"/>
          <w:sz w:val="24"/>
          <w:szCs w:val="24"/>
        </w:rPr>
        <w:t>Adapun batasan-batasan dalam penelitian ini adalah :</w:t>
      </w:r>
    </w:p>
    <w:p>
      <w:pPr>
        <w:pStyle w:val="11"/>
        <w:numPr>
          <w:ilvl w:val="0"/>
          <w:numId w:val="4"/>
        </w:numPr>
        <w:spacing w:after="0" w:line="480" w:lineRule="auto"/>
        <w:ind w:left="993" w:hanging="426"/>
        <w:jc w:val="both"/>
        <w:rPr>
          <w:rFonts w:ascii="Arial" w:hAnsi="Arial"/>
          <w:sz w:val="24"/>
          <w:szCs w:val="24"/>
        </w:rPr>
      </w:pPr>
      <w:r>
        <w:rPr>
          <w:rFonts w:ascii="Arial" w:hAnsi="Arial"/>
          <w:sz w:val="24"/>
          <w:szCs w:val="24"/>
        </w:rPr>
        <w:t>Menggunakan</w:t>
      </w:r>
      <w:r>
        <w:rPr>
          <w:rFonts w:ascii="Arial" w:hAnsi="Arial"/>
          <w:sz w:val="24"/>
          <w:szCs w:val="24"/>
          <w:lang w:val="en-US"/>
        </w:rPr>
        <w:t xml:space="preserve"> </w:t>
      </w:r>
      <w:r>
        <w:rPr>
          <w:rFonts w:ascii="Arial" w:hAnsi="Arial"/>
          <w:sz w:val="24"/>
          <w:szCs w:val="24"/>
        </w:rPr>
        <w:t>mikrokontroler NodeMCU</w:t>
      </w:r>
      <w:r>
        <w:rPr>
          <w:rFonts w:ascii="Arial" w:hAnsi="Arial"/>
          <w:sz w:val="24"/>
          <w:szCs w:val="24"/>
          <w:lang w:val="en-US"/>
        </w:rPr>
        <w:t>.</w:t>
      </w:r>
    </w:p>
    <w:p>
      <w:pPr>
        <w:pStyle w:val="11"/>
        <w:numPr>
          <w:ilvl w:val="0"/>
          <w:numId w:val="4"/>
        </w:numPr>
        <w:spacing w:after="0" w:line="480" w:lineRule="auto"/>
        <w:ind w:left="993" w:hanging="426"/>
        <w:jc w:val="both"/>
        <w:rPr>
          <w:rFonts w:ascii="Arial" w:hAnsi="Arial"/>
          <w:sz w:val="24"/>
          <w:szCs w:val="24"/>
        </w:rPr>
      </w:pPr>
      <w:r>
        <w:rPr>
          <w:rFonts w:ascii="Arial" w:hAnsi="Arial"/>
          <w:sz w:val="24"/>
          <w:szCs w:val="24"/>
          <w:lang w:val="en-US"/>
        </w:rPr>
        <w:t xml:space="preserve">Menggunakan sensor </w:t>
      </w:r>
      <w:r>
        <w:rPr>
          <w:rFonts w:ascii="Arial" w:hAnsi="Arial"/>
          <w:i/>
          <w:iCs/>
          <w:sz w:val="24"/>
          <w:szCs w:val="24"/>
          <w:lang w:val="en-US"/>
        </w:rPr>
        <w:t>Water Flow Meter.</w:t>
      </w:r>
    </w:p>
    <w:p>
      <w:pPr>
        <w:pStyle w:val="11"/>
        <w:numPr>
          <w:ilvl w:val="0"/>
          <w:numId w:val="4"/>
        </w:numPr>
        <w:spacing w:after="0" w:line="480" w:lineRule="auto"/>
        <w:ind w:left="993" w:hanging="426"/>
        <w:jc w:val="both"/>
        <w:rPr>
          <w:rFonts w:ascii="Arial" w:hAnsi="Arial"/>
          <w:sz w:val="24"/>
          <w:szCs w:val="24"/>
        </w:rPr>
      </w:pPr>
      <w:r>
        <w:rPr>
          <w:rFonts w:ascii="Arial" w:hAnsi="Arial"/>
          <w:sz w:val="24"/>
          <w:szCs w:val="24"/>
          <w:lang w:val="en-US"/>
        </w:rPr>
        <w:t>Biaya yang digunakan tidak berdasarkan biaya yang ditetapkan pihak PDAM.</w:t>
      </w:r>
    </w:p>
    <w:p>
      <w:pPr>
        <w:pStyle w:val="11"/>
        <w:spacing w:after="0" w:line="240" w:lineRule="auto"/>
        <w:ind w:left="993" w:firstLine="0"/>
        <w:jc w:val="both"/>
        <w:rPr>
          <w:rFonts w:ascii="Arial" w:hAnsi="Arial"/>
          <w:sz w:val="24"/>
          <w:szCs w:val="24"/>
        </w:rPr>
      </w:pPr>
    </w:p>
    <w:p>
      <w:pPr>
        <w:pStyle w:val="11"/>
        <w:numPr>
          <w:ilvl w:val="0"/>
          <w:numId w:val="5"/>
        </w:numPr>
        <w:spacing w:after="0" w:line="480" w:lineRule="auto"/>
        <w:jc w:val="both"/>
        <w:rPr>
          <w:rFonts w:ascii="Arial" w:hAnsi="Arial"/>
          <w:vanish/>
          <w:sz w:val="24"/>
          <w:szCs w:val="24"/>
        </w:rPr>
      </w:pPr>
    </w:p>
    <w:p>
      <w:pPr>
        <w:pStyle w:val="11"/>
        <w:numPr>
          <w:ilvl w:val="0"/>
          <w:numId w:val="5"/>
        </w:numPr>
        <w:spacing w:after="0" w:line="480" w:lineRule="auto"/>
        <w:jc w:val="both"/>
        <w:rPr>
          <w:rFonts w:ascii="Arial" w:hAnsi="Arial"/>
          <w:vanish/>
          <w:sz w:val="24"/>
          <w:szCs w:val="24"/>
        </w:rPr>
      </w:pPr>
    </w:p>
    <w:p>
      <w:pPr>
        <w:pStyle w:val="11"/>
        <w:numPr>
          <w:ilvl w:val="0"/>
          <w:numId w:val="5"/>
        </w:numPr>
        <w:spacing w:after="0" w:line="480" w:lineRule="auto"/>
        <w:jc w:val="both"/>
        <w:rPr>
          <w:rFonts w:ascii="Arial" w:hAnsi="Arial"/>
          <w:vanish/>
          <w:sz w:val="24"/>
          <w:szCs w:val="24"/>
        </w:rPr>
      </w:pPr>
    </w:p>
    <w:p>
      <w:pPr>
        <w:pStyle w:val="11"/>
        <w:numPr>
          <w:ilvl w:val="0"/>
          <w:numId w:val="5"/>
        </w:numPr>
        <w:spacing w:after="0" w:line="480" w:lineRule="auto"/>
        <w:ind w:left="567" w:hanging="567"/>
        <w:jc w:val="both"/>
        <w:rPr>
          <w:rFonts w:ascii="Arial" w:hAnsi="Arial"/>
          <w:sz w:val="24"/>
          <w:szCs w:val="24"/>
        </w:rPr>
      </w:pPr>
      <w:r>
        <w:rPr>
          <w:rFonts w:ascii="Arial" w:hAnsi="Arial"/>
          <w:b/>
          <w:bCs/>
          <w:sz w:val="24"/>
          <w:szCs w:val="24"/>
        </w:rPr>
        <w:t>Tujuan dan Manfaat Penelitian</w:t>
      </w:r>
      <w:r>
        <w:rPr>
          <w:rFonts w:ascii="Arial" w:hAnsi="Arial"/>
          <w:b/>
          <w:bCs/>
          <w:sz w:val="24"/>
          <w:szCs w:val="24"/>
          <w:lang w:val="en-US"/>
        </w:rPr>
        <w:t xml:space="preserve"> </w:t>
      </w:r>
    </w:p>
    <w:p>
      <w:pPr>
        <w:pStyle w:val="11"/>
        <w:spacing w:after="0" w:line="240" w:lineRule="auto"/>
        <w:ind w:left="567" w:firstLine="0"/>
        <w:jc w:val="both"/>
        <w:rPr>
          <w:rFonts w:ascii="Arial" w:hAnsi="Arial"/>
          <w:sz w:val="24"/>
          <w:szCs w:val="24"/>
        </w:rPr>
      </w:pPr>
    </w:p>
    <w:p>
      <w:pPr>
        <w:pStyle w:val="11"/>
        <w:numPr>
          <w:ilvl w:val="0"/>
          <w:numId w:val="6"/>
        </w:numPr>
        <w:spacing w:after="0" w:line="480" w:lineRule="auto"/>
        <w:ind w:left="1276" w:hanging="709"/>
        <w:jc w:val="both"/>
        <w:rPr>
          <w:rFonts w:ascii="Arial" w:hAnsi="Arial"/>
          <w:sz w:val="24"/>
          <w:szCs w:val="24"/>
        </w:rPr>
      </w:pPr>
      <w:r>
        <w:rPr>
          <w:rFonts w:ascii="Arial" w:hAnsi="Arial"/>
          <w:b/>
          <w:bCs/>
          <w:sz w:val="24"/>
          <w:szCs w:val="24"/>
        </w:rPr>
        <w:t>Tujuan Penelitian</w:t>
      </w:r>
    </w:p>
    <w:p>
      <w:pPr>
        <w:spacing w:after="0" w:line="240" w:lineRule="auto"/>
        <w:ind w:left="0" w:firstLine="0"/>
        <w:jc w:val="both"/>
        <w:rPr>
          <w:rFonts w:ascii="Arial" w:hAnsi="Arial"/>
          <w:sz w:val="24"/>
          <w:szCs w:val="24"/>
          <w:lang w:val="en-US"/>
        </w:rPr>
      </w:pPr>
    </w:p>
    <w:p>
      <w:pPr>
        <w:pStyle w:val="11"/>
        <w:numPr>
          <w:ilvl w:val="0"/>
          <w:numId w:val="7"/>
        </w:numPr>
        <w:spacing w:after="0" w:line="480" w:lineRule="auto"/>
        <w:ind w:left="1701" w:hanging="425"/>
        <w:jc w:val="both"/>
        <w:rPr>
          <w:rFonts w:ascii="Arial" w:hAnsi="Arial"/>
          <w:sz w:val="24"/>
          <w:szCs w:val="24"/>
        </w:rPr>
      </w:pPr>
      <w:r>
        <w:rPr>
          <w:rFonts w:ascii="Arial" w:hAnsi="Arial"/>
          <w:sz w:val="24"/>
          <w:szCs w:val="24"/>
          <w:lang w:val="en-US"/>
        </w:rPr>
        <w:t xml:space="preserve">Untuk mengetahui </w:t>
      </w:r>
      <w:r>
        <w:rPr>
          <w:rFonts w:ascii="Arial" w:hAnsi="Arial"/>
          <w:sz w:val="24"/>
          <w:lang w:val="en-US"/>
        </w:rPr>
        <w:t>rancangan pemantauan air PDAM rumah tangga berbasis IoT.</w:t>
      </w:r>
    </w:p>
    <w:p>
      <w:pPr>
        <w:pStyle w:val="11"/>
        <w:numPr>
          <w:ilvl w:val="0"/>
          <w:numId w:val="7"/>
        </w:numPr>
        <w:spacing w:after="0" w:line="480" w:lineRule="auto"/>
        <w:ind w:left="1701" w:hanging="425"/>
        <w:jc w:val="both"/>
        <w:rPr>
          <w:rFonts w:ascii="Arial" w:hAnsi="Arial"/>
          <w:sz w:val="24"/>
          <w:szCs w:val="24"/>
        </w:rPr>
      </w:pPr>
      <w:r>
        <w:rPr>
          <w:rFonts w:ascii="Arial" w:hAnsi="Arial"/>
          <w:sz w:val="24"/>
          <w:lang w:val="en-US"/>
        </w:rPr>
        <w:t xml:space="preserve">Untuk mengetahui implementasi pemantauan air PDAM  rumah tangga berbasis IoT. </w:t>
      </w:r>
    </w:p>
    <w:p>
      <w:pPr>
        <w:pStyle w:val="11"/>
        <w:spacing w:after="0" w:line="240" w:lineRule="auto"/>
        <w:ind w:left="1843" w:firstLine="0"/>
        <w:jc w:val="both"/>
        <w:rPr>
          <w:rFonts w:ascii="Arial" w:hAnsi="Arial"/>
          <w:sz w:val="24"/>
          <w:szCs w:val="24"/>
        </w:rPr>
      </w:pPr>
    </w:p>
    <w:p>
      <w:pPr>
        <w:pStyle w:val="11"/>
        <w:numPr>
          <w:ilvl w:val="0"/>
          <w:numId w:val="6"/>
        </w:numPr>
        <w:spacing w:after="0" w:line="480" w:lineRule="auto"/>
        <w:ind w:left="1276" w:hanging="709"/>
        <w:jc w:val="both"/>
        <w:rPr>
          <w:rFonts w:ascii="Arial" w:hAnsi="Arial"/>
          <w:sz w:val="24"/>
          <w:szCs w:val="24"/>
        </w:rPr>
      </w:pPr>
      <w:r>
        <w:rPr>
          <w:rFonts w:ascii="Arial" w:hAnsi="Arial"/>
          <w:b/>
          <w:bCs/>
          <w:sz w:val="24"/>
          <w:szCs w:val="24"/>
        </w:rPr>
        <w:t>Manfaat Penelitian</w:t>
      </w:r>
    </w:p>
    <w:p>
      <w:pPr>
        <w:pStyle w:val="11"/>
        <w:spacing w:after="0" w:line="240" w:lineRule="auto"/>
        <w:ind w:left="1276" w:firstLine="0"/>
        <w:jc w:val="both"/>
        <w:rPr>
          <w:rFonts w:ascii="Arial" w:hAnsi="Arial"/>
          <w:sz w:val="24"/>
          <w:szCs w:val="24"/>
        </w:rPr>
      </w:pPr>
    </w:p>
    <w:p>
      <w:pPr>
        <w:spacing w:after="0" w:line="480" w:lineRule="auto"/>
        <w:ind w:left="1276" w:firstLine="567"/>
        <w:jc w:val="both"/>
        <w:rPr>
          <w:rFonts w:ascii="Arial" w:hAnsi="Arial"/>
          <w:sz w:val="24"/>
          <w:szCs w:val="24"/>
          <w:lang w:val="en-US"/>
        </w:rPr>
      </w:pPr>
      <w:r>
        <w:rPr>
          <w:rFonts w:ascii="Arial" w:hAnsi="Arial"/>
          <w:sz w:val="24"/>
          <w:szCs w:val="24"/>
          <w:lang w:val="en-US"/>
        </w:rPr>
        <w:t>Adapun manfaat yang diharapkan dari perancangan alat ini antara lain;</w:t>
      </w:r>
    </w:p>
    <w:p>
      <w:pPr>
        <w:pStyle w:val="11"/>
        <w:numPr>
          <w:ilvl w:val="0"/>
          <w:numId w:val="8"/>
        </w:numPr>
        <w:spacing w:after="0" w:line="480" w:lineRule="auto"/>
        <w:ind w:left="1701" w:hanging="426"/>
        <w:jc w:val="both"/>
        <w:rPr>
          <w:rFonts w:ascii="Arial" w:hAnsi="Arial"/>
          <w:sz w:val="24"/>
          <w:szCs w:val="24"/>
          <w:lang w:val="en-US"/>
        </w:rPr>
      </w:pPr>
      <w:r>
        <w:rPr>
          <w:rFonts w:ascii="Arial" w:hAnsi="Arial"/>
          <w:sz w:val="24"/>
          <w:szCs w:val="24"/>
          <w:lang w:val="en-US"/>
        </w:rPr>
        <w:t>Memantau penggunaan air PDAM yang digunakan oleh pelanggan.</w:t>
      </w:r>
    </w:p>
    <w:p>
      <w:pPr>
        <w:pStyle w:val="11"/>
        <w:numPr>
          <w:ilvl w:val="0"/>
          <w:numId w:val="8"/>
        </w:numPr>
        <w:spacing w:after="0" w:line="480" w:lineRule="auto"/>
        <w:ind w:left="1701" w:hanging="426"/>
        <w:jc w:val="both"/>
        <w:rPr>
          <w:rFonts w:ascii="Arial" w:hAnsi="Arial"/>
          <w:b/>
          <w:bCs/>
          <w:sz w:val="24"/>
          <w:szCs w:val="24"/>
        </w:rPr>
      </w:pPr>
      <w:r>
        <w:rPr>
          <w:rFonts w:ascii="Arial" w:hAnsi="Arial"/>
          <w:sz w:val="24"/>
          <w:szCs w:val="24"/>
          <w:lang w:val="en-US"/>
        </w:rPr>
        <w:t>Dapat mengetahui berapa banyak air yang digunakan serta biaya dari penggunaan air tersebut.</w:t>
      </w:r>
      <w:r>
        <w:rPr>
          <w:rFonts w:ascii="Arial" w:hAnsi="Arial"/>
          <w:b/>
          <w:bCs/>
          <w:sz w:val="24"/>
          <w:szCs w:val="24"/>
        </w:rPr>
        <w:t xml:space="preserve"> </w:t>
      </w:r>
    </w:p>
    <w:p>
      <w:pPr>
        <w:spacing w:after="0" w:line="480" w:lineRule="auto"/>
        <w:ind w:left="1276" w:firstLine="567"/>
        <w:jc w:val="both"/>
        <w:rPr>
          <w:rFonts w:ascii="Arial" w:hAnsi="Arial"/>
          <w:sz w:val="24"/>
          <w:szCs w:val="24"/>
        </w:rPr>
      </w:pPr>
      <w:r>
        <w:rPr>
          <w:rFonts w:ascii="Arial" w:hAnsi="Arial"/>
          <w:b/>
          <w:bCs/>
          <w:sz w:val="24"/>
          <w:szCs w:val="24"/>
        </w:rPr>
        <w:br w:type="page"/>
      </w:r>
    </w:p>
    <w:p>
      <w:pPr>
        <w:spacing w:after="0" w:line="480" w:lineRule="auto"/>
        <w:jc w:val="center"/>
        <w:rPr>
          <w:rFonts w:ascii="Arial" w:hAnsi="Arial"/>
          <w:b/>
          <w:bCs/>
          <w:sz w:val="24"/>
          <w:szCs w:val="24"/>
        </w:rPr>
        <w:sectPr>
          <w:pgSz w:w="11906" w:h="16838"/>
          <w:pgMar w:top="2410" w:right="1558" w:bottom="993" w:left="1985" w:header="709" w:footer="563" w:gutter="0"/>
          <w:pgNumType w:start="1"/>
          <w:cols w:space="708" w:num="1"/>
          <w:titlePg/>
          <w:docGrid w:linePitch="360" w:charSpace="0"/>
        </w:sectPr>
      </w:pPr>
    </w:p>
    <w:p>
      <w:pPr>
        <w:spacing w:after="0" w:line="480" w:lineRule="auto"/>
        <w:jc w:val="center"/>
        <w:rPr>
          <w:rFonts w:ascii="Arial" w:hAnsi="Arial"/>
          <w:b/>
          <w:bCs/>
          <w:sz w:val="24"/>
          <w:szCs w:val="24"/>
        </w:rPr>
      </w:pPr>
      <w:r>
        <w:rPr>
          <w:rFonts w:ascii="Arial" w:hAnsi="Arial"/>
          <w:b/>
          <w:bCs/>
          <w:sz w:val="24"/>
          <w:szCs w:val="24"/>
        </w:rPr>
        <w:t>BAB II</w:t>
      </w:r>
    </w:p>
    <w:p>
      <w:pPr>
        <w:spacing w:after="0" w:line="480" w:lineRule="auto"/>
        <w:jc w:val="center"/>
        <w:rPr>
          <w:rFonts w:ascii="Arial" w:hAnsi="Arial"/>
          <w:b/>
          <w:bCs/>
          <w:sz w:val="24"/>
          <w:szCs w:val="24"/>
        </w:rPr>
      </w:pPr>
      <w:r>
        <w:rPr>
          <w:rFonts w:ascii="Arial" w:hAnsi="Arial"/>
          <w:b/>
          <w:bCs/>
          <w:sz w:val="24"/>
          <w:szCs w:val="24"/>
        </w:rPr>
        <w:t>KAJIAN PUSTAKA</w:t>
      </w:r>
    </w:p>
    <w:p>
      <w:pPr>
        <w:spacing w:after="0" w:line="240" w:lineRule="auto"/>
        <w:jc w:val="center"/>
        <w:rPr>
          <w:rFonts w:ascii="Arial" w:hAnsi="Arial"/>
          <w:b/>
          <w:bCs/>
          <w:sz w:val="24"/>
          <w:szCs w:val="24"/>
        </w:rPr>
      </w:pPr>
    </w:p>
    <w:p>
      <w:pPr>
        <w:pStyle w:val="11"/>
        <w:numPr>
          <w:ilvl w:val="0"/>
          <w:numId w:val="9"/>
        </w:numPr>
        <w:spacing w:after="0" w:line="480" w:lineRule="auto"/>
        <w:ind w:left="567" w:hanging="567"/>
        <w:rPr>
          <w:rFonts w:ascii="Arial" w:hAnsi="Arial"/>
          <w:b/>
          <w:bCs/>
          <w:sz w:val="24"/>
          <w:szCs w:val="24"/>
        </w:rPr>
      </w:pPr>
      <w:r>
        <w:rPr>
          <w:rFonts w:ascii="Arial" w:hAnsi="Arial"/>
          <w:b/>
          <w:bCs/>
          <w:sz w:val="24"/>
          <w:szCs w:val="24"/>
        </w:rPr>
        <w:t>Rancang Bangun</w:t>
      </w:r>
    </w:p>
    <w:p>
      <w:pPr>
        <w:pStyle w:val="11"/>
        <w:spacing w:after="0" w:line="240" w:lineRule="auto"/>
        <w:ind w:left="1276" w:firstLine="0"/>
        <w:rPr>
          <w:rFonts w:ascii="Arial" w:hAnsi="Arial"/>
          <w:b/>
          <w:bCs/>
          <w:sz w:val="24"/>
          <w:szCs w:val="24"/>
        </w:rPr>
      </w:pPr>
    </w:p>
    <w:p>
      <w:pPr>
        <w:pStyle w:val="11"/>
        <w:spacing w:after="0" w:line="480" w:lineRule="auto"/>
        <w:ind w:left="567" w:firstLine="567"/>
        <w:jc w:val="both"/>
        <w:rPr>
          <w:rFonts w:ascii="Arial" w:hAnsi="Arial"/>
          <w:sz w:val="24"/>
          <w:szCs w:val="24"/>
        </w:rPr>
      </w:pPr>
      <w:r>
        <w:rPr>
          <w:rFonts w:ascii="Arial" w:hAnsi="Arial"/>
          <w:sz w:val="24"/>
          <w:szCs w:val="24"/>
          <w:lang w:val="en-US"/>
        </w:rPr>
        <w:t>Rancang</w:t>
      </w:r>
      <w:r>
        <w:rPr>
          <w:rFonts w:ascii="Arial" w:hAnsi="Arial"/>
          <w:sz w:val="24"/>
          <w:szCs w:val="24"/>
        </w:rPr>
        <w:t xml:space="preserve"> merupakan </w:t>
      </w:r>
      <w:r>
        <w:rPr>
          <w:rFonts w:ascii="Arial" w:hAnsi="Arial"/>
          <w:sz w:val="24"/>
          <w:szCs w:val="24"/>
          <w:lang w:val="en-US"/>
        </w:rPr>
        <w:t>landasan kata</w:t>
      </w:r>
      <w:r>
        <w:rPr>
          <w:rFonts w:ascii="Arial" w:hAnsi="Arial"/>
          <w:sz w:val="24"/>
          <w:szCs w:val="24"/>
        </w:rPr>
        <w:t xml:space="preserve"> dari </w:t>
      </w:r>
      <w:r>
        <w:rPr>
          <w:rFonts w:ascii="Arial" w:hAnsi="Arial"/>
          <w:sz w:val="24"/>
          <w:szCs w:val="24"/>
          <w:lang w:val="en-US"/>
        </w:rPr>
        <w:t>Merancang</w:t>
      </w:r>
      <w:r>
        <w:rPr>
          <w:rFonts w:ascii="Arial" w:hAnsi="Arial"/>
          <w:sz w:val="24"/>
          <w:szCs w:val="24"/>
        </w:rPr>
        <w:t xml:space="preserve"> yang artinya me</w:t>
      </w:r>
      <w:r>
        <w:rPr>
          <w:rFonts w:ascii="Arial" w:hAnsi="Arial"/>
          <w:sz w:val="24"/>
          <w:szCs w:val="24"/>
          <w:lang w:val="en-US"/>
        </w:rPr>
        <w:t>manipulasi</w:t>
      </w:r>
      <w:r>
        <w:rPr>
          <w:rFonts w:ascii="Arial" w:hAnsi="Arial"/>
          <w:sz w:val="24"/>
          <w:szCs w:val="24"/>
        </w:rPr>
        <w:t xml:space="preserve"> </w:t>
      </w:r>
      <w:r>
        <w:rPr>
          <w:rFonts w:ascii="Arial" w:hAnsi="Arial"/>
          <w:sz w:val="24"/>
          <w:szCs w:val="24"/>
          <w:lang w:val="en-US"/>
        </w:rPr>
        <w:t>seluruh</w:t>
      </w:r>
      <w:r>
        <w:rPr>
          <w:rFonts w:ascii="Arial" w:hAnsi="Arial"/>
          <w:sz w:val="24"/>
          <w:szCs w:val="24"/>
        </w:rPr>
        <w:t xml:space="preserve"> sesuatu sebelum </w:t>
      </w:r>
      <w:r>
        <w:rPr>
          <w:rFonts w:ascii="Arial" w:hAnsi="Arial"/>
          <w:sz w:val="24"/>
          <w:szCs w:val="24"/>
          <w:lang w:val="en-US"/>
        </w:rPr>
        <w:t xml:space="preserve">mengerjakan, </w:t>
      </w:r>
      <w:r>
        <w:rPr>
          <w:rFonts w:ascii="Arial" w:hAnsi="Arial"/>
          <w:sz w:val="24"/>
          <w:szCs w:val="24"/>
        </w:rPr>
        <w:t>bertindak, melakukan sesuatu atau merencanakan</w:t>
      </w:r>
      <w:r>
        <w:rPr>
          <w:rFonts w:ascii="Arial" w:hAnsi="Arial"/>
          <w:sz w:val="24"/>
          <w:szCs w:val="24"/>
          <w:lang w:val="en-US"/>
        </w:rPr>
        <w:t xml:space="preserve"> </w:t>
      </w:r>
      <w:r>
        <w:rPr>
          <w:rFonts w:ascii="Arial" w:hAnsi="Arial"/>
          <w:sz w:val="24"/>
          <w:szCs w:val="24"/>
          <w:lang w:val="en-US"/>
        </w:rPr>
        <w:fldChar w:fldCharType="begin" w:fldLock="1"/>
      </w:r>
      <w:r>
        <w:rPr>
          <w:rFonts w:ascii="Arial" w:hAnsi="Arial"/>
          <w:sz w:val="24"/>
          <w:szCs w:val="24"/>
          <w:lang w:val="en-US"/>
        </w:rPr>
        <w:instrText xml:space="preserve">ADDIN CSL_CITATION {"citationItems":[{"id":"ITEM-1","itemData":{"author":[{"dropping-particle":"","family":"KBBI Daring","given":"","non-dropping-particle":"","parse-names":false,"suffix":""}],"container-title":"Kementerian Pendidikan dan Kebudayaan Republik Indonesia","id":"ITEM-1","issued":{"date-parts":[["2016"]]},"title":"Rancang","type":"webpage"},"uris":["http://www.mendeley.com/documents/?uuid=2c19e304-99a8-4374-9eae-e8c89df6db4b","http://www.mendeley.com/documents/?uuid=35e7af75-770c-4f99-8da7-222bc75aa819"]}],"mendeley":{"formattedCitation":"(KBBI Daring 2016)","manualFormatting":"(KBBI Daring, 2016)","plainTextFormattedCitation":"(KBBI Daring 2016)","previouslyFormattedCitation":"(KBBI Daring 2016)"},"properties":{"noteIndex":0},"schema":"https://github.com/citation-style-language/schema/raw/master/csl-citation.json"}</w:instrText>
      </w:r>
      <w:r>
        <w:rPr>
          <w:rFonts w:ascii="Arial" w:hAnsi="Arial"/>
          <w:sz w:val="24"/>
          <w:szCs w:val="24"/>
          <w:lang w:val="en-US"/>
        </w:rPr>
        <w:fldChar w:fldCharType="separate"/>
      </w:r>
      <w:r>
        <w:rPr>
          <w:rFonts w:ascii="Arial" w:hAnsi="Arial"/>
          <w:sz w:val="24"/>
          <w:szCs w:val="24"/>
          <w:lang w:val="en-US"/>
        </w:rPr>
        <w:t>(KBBI Daring, 2016)</w:t>
      </w:r>
      <w:r>
        <w:rPr>
          <w:rFonts w:ascii="Arial" w:hAnsi="Arial"/>
          <w:sz w:val="24"/>
          <w:szCs w:val="24"/>
          <w:lang w:val="en-US"/>
        </w:rPr>
        <w:fldChar w:fldCharType="end"/>
      </w:r>
      <w:r>
        <w:rPr>
          <w:rFonts w:ascii="Arial" w:hAnsi="Arial"/>
          <w:sz w:val="24"/>
          <w:szCs w:val="24"/>
        </w:rPr>
        <w:t>.</w:t>
      </w:r>
    </w:p>
    <w:p>
      <w:pPr>
        <w:pStyle w:val="11"/>
        <w:spacing w:after="0" w:line="480" w:lineRule="auto"/>
        <w:ind w:left="567" w:firstLine="567"/>
        <w:jc w:val="both"/>
        <w:rPr>
          <w:rFonts w:ascii="Arial" w:hAnsi="Arial"/>
          <w:sz w:val="24"/>
          <w:szCs w:val="24"/>
        </w:rPr>
      </w:pPr>
      <w:r>
        <w:rPr>
          <w:rFonts w:ascii="Arial" w:hAnsi="Arial"/>
          <w:sz w:val="24"/>
          <w:szCs w:val="24"/>
        </w:rPr>
        <w:t xml:space="preserve">Menurut Pressman (dalam </w:t>
      </w:r>
      <w:r>
        <w:rPr>
          <w:rFonts w:ascii="Arial" w:hAnsi="Arial"/>
          <w:sz w:val="24"/>
          <w:szCs w:val="24"/>
        </w:rPr>
        <w:fldChar w:fldCharType="begin" w:fldLock="1"/>
      </w:r>
      <w:r>
        <w:rPr>
          <w:rFonts w:ascii="Arial" w:hAnsi="Arial"/>
          <w:sz w:val="24"/>
          <w:szCs w:val="24"/>
        </w:rPr>
        <w:instrText xml:space="preserve">ADDIN CSL_CITATION {"citationItems":[{"id":"ITEM-1","itemData":{"DOI":"10.35793/jti.6.1.2015.9964","ISSN":"2301-8364","abstract":"Abstract — Pemerintah telah menetapkan aturan undang-undang yang mewajibkan kendaraan bermotor untuk diuji pertama dan secara berkala kondisi kendaraan bermotor tersebut. Maka Dinas Perhubungan, Kebudayaan, Pariwisata, Komunikasi dan Informasi (Dishubbudparkom) di daerah Kota Kotamobagu sudah selayaknya memiliki sebuah media informasi yang dapat digunakan sebagai alat pemandu pemilik kendaraan bermotor untuk pendaftaran pengujian kendaraan dalam bentuk video animasi 3 dimensi.Pada pembuatan Video Animasi 3D ini, proses dimulai dengan menentukan ide dan tema, wawancara, mengumpulkan data hingga merancang storyboard. Setelah itu melakukan proses modeling, teksturing, riging, animating camera operation hingga pada tahap rendering dengan meggunakan aplikasi blender dan makehuman untuk kemudian menjadi potongan-potongan adegan dari video animasi 3 dimensi. Setelah proses pembuatan adegan selesai, maka dilanjutkan proses penggabungan adegan yang telah dibuat di aplikasi blender dan penambahan teks serta audio menggunakan software Adobe premiere pro cs5 dan adobe soundbooth. Tahap terakhir adalah proses final rendering yang menghasilkan Video Animasi 3 dimensi secara keseluruhan mejadi format file .avi beresolusi 720×576 pixel berdurasi 11 menit 54 detik dan ukuran file 2.52 GBKata Kunci : Blender, Dishubbudparkom, Animasi 3D, Pengujian Kendaraan Bermotor","author":[{"dropping-particle":"","family":"Buchari","given":"Muhamad Z.","non-dropping-particle":"","parse-names":false,"suffix":""},{"dropping-particle":"","family":"Sentinuwo","given":"Steven R.","non-dropping-particle":"","parse-names":false,"suffix":""},{"dropping-particle":"","family":"Lantang","given":"Oktavian A.","non-dropping-particle":"","parse-names":false,"suffix":""}],"container-title":"Jurnal Teknik Informatika","id":"ITEM-1","issue":"1","issued":{"date-parts":[["2015"]]},"page":"1-6","title":"Rancang Bangun Video Animasi 3 Dimensi Untuk Mekanisme Pengujian Kendaraan Bermotor di Dinas Perhubungan, Kebudayaan, Pariwisata, Komunikasi dan Informasi","type":"article-journal","volume":"6"},"uris":["http://www.mendeley.com/documents/?uuid=c0c56336-8786-4402-96e4-a8544197ace0","http://www.mendeley.com/documents/?uuid=1b606254-11b5-4658-b771-207a89c115ae"]}],"mendeley":{"formattedCitation":"(Buchari, Sentinuwo, and Lantang 2015)","manualFormatting":"Buchari,dkk 2015)","plainTextFormattedCitation":"(Buchari, Sentinuwo, and Lantang 2015)","previouslyFormattedCitation":"(Buchari, Sentinuwo, and Lantang 2015)"},"properties":{"noteIndex":0},"schema":"https://github.com/citation-style-language/schema/raw/master/csl-citation.json"}</w:instrText>
      </w:r>
      <w:r>
        <w:rPr>
          <w:rFonts w:ascii="Arial" w:hAnsi="Arial"/>
          <w:sz w:val="24"/>
          <w:szCs w:val="24"/>
        </w:rPr>
        <w:fldChar w:fldCharType="separate"/>
      </w:r>
      <w:r>
        <w:rPr>
          <w:rFonts w:ascii="Arial" w:hAnsi="Arial"/>
          <w:sz w:val="24"/>
          <w:szCs w:val="24"/>
        </w:rPr>
        <w:t>Buchari,dkk 2015)</w:t>
      </w:r>
      <w:r>
        <w:rPr>
          <w:rFonts w:ascii="Arial" w:hAnsi="Arial"/>
          <w:sz w:val="24"/>
          <w:szCs w:val="24"/>
        </w:rPr>
        <w:fldChar w:fldCharType="end"/>
      </w:r>
      <w:r>
        <w:rPr>
          <w:rFonts w:ascii="Arial" w:hAnsi="Arial"/>
          <w:sz w:val="24"/>
          <w:szCs w:val="24"/>
        </w:rPr>
        <w:t xml:space="preserve"> “rancang merupakan serangkaian prosedure untuk menerjemahkan hasil Analisa dari sebuah sistem kedalam Bahasa pemrograman untuk mendeskripsikan dengan detail bagaimana komponen-komponen sistem diimplementasikan.”</w:t>
      </w:r>
    </w:p>
    <w:p>
      <w:pPr>
        <w:pStyle w:val="11"/>
        <w:spacing w:after="0" w:line="480" w:lineRule="auto"/>
        <w:ind w:left="567" w:firstLine="567"/>
        <w:jc w:val="both"/>
        <w:rPr>
          <w:rFonts w:ascii="Arial" w:hAnsi="Arial"/>
          <w:sz w:val="24"/>
          <w:szCs w:val="24"/>
        </w:rPr>
      </w:pPr>
      <w:r>
        <w:rPr>
          <w:rFonts w:ascii="Arial" w:hAnsi="Arial"/>
          <w:sz w:val="24"/>
          <w:szCs w:val="24"/>
        </w:rPr>
        <w:t xml:space="preserve">Menurut Pressman (dalam </w:t>
      </w:r>
      <w:r>
        <w:rPr>
          <w:rFonts w:ascii="Arial" w:hAnsi="Arial"/>
          <w:sz w:val="24"/>
          <w:szCs w:val="24"/>
        </w:rPr>
        <w:fldChar w:fldCharType="begin" w:fldLock="1"/>
      </w:r>
      <w:r>
        <w:rPr>
          <w:rFonts w:ascii="Arial" w:hAnsi="Arial"/>
          <w:sz w:val="24"/>
          <w:szCs w:val="24"/>
        </w:rPr>
        <w:instrText xml:space="preserve">ADDIN CSL_CITATION {"citationItems":[{"id":"ITEM-1","itemData":{"DOI":"10.35793/jti.11.1.2017.16922","ISSN":"2301-8364","abstract":"Saat ini banyak objek wisata yang bermunculan di berbagai tempat, namun kebanyakan hanya berupa tempat rekreasi hiburan keluarga yang kurang memberikan nilai pendidikan atau nilai edukasi bagi para pengunjungnya. Sementara objek wisata seperti museum budaya watu pinawetengan yang mempunyai nilai sejarah tinggi justru tidak banyak kita jumpai, selain itu pengunjung objek wisata museum budaya watu pinabetengan menurun, untuk menambah daya tarik pengunjung museum maka dibuatlah sebuah video edukasi dengan tampilan camera tracking yaitu Animasi 3D Objek Wisata Museum Budaya Watu Pinawetengan. Pada pembuatan video Animasi 3D ini, proses dimulai dengan menentukan ide dan tema, wawancara di museum watu pinawetengan, mengumpulkan data hingga merancang storyboard. Setelah itu melakukan proses modeling, teksturing, animating camera operation hingga pada tahap rendering dengan meggunakan aplikasi blender, kemudian menjadi potongan-potongan adegan dari video animasi 3 dimensi. Setelah proses pembuatan adegan selesai, maka dilanjutkan proses penggabungan adegan yang telah dibuat di aplikasi blender dan penambahan teks serta audio menggunakan software Adobe premiere pro cs5 dan adobe auditions. Tahap terakhir adalah proses final rendering yang menghasilkan video Animasi 3 dimensi secara keseluruhan mejadi format file .mp4 beresolusi 960×540 dengan frame 23frame/second pixel berdurasi 08 menit 00 detik dan ukuran file 2.52 GB","author":[{"dropping-particle":"","family":"Aslah","given":"Taufan Yusuf","non-dropping-particle":"","parse-names":false,"suffix":""},{"dropping-particle":"","family":"Wowor","given":"Hans F.","non-dropping-particle":"","parse-names":false,"suffix":""},{"dropping-particle":"","family":"Tulenan","given":"Virginia","non-dropping-particle":"","parse-names":false,"suffix":""}],"container-title":"Jurnal Teknik Informatika","id":"ITEM-1","issue":"1","issued":{"date-parts":[["2017"]]},"title":"Perancangan Animasi 3D Objek Wisata Museum Budaya Watu Pinawetengan","type":"article-journal","volume":"11"},"uris":["http://www.mendeley.com/documents/?uuid=85990db9-988a-4725-b5de-c77877b2129d","http://www.mendeley.com/documents/?uuid=d3b013ac-b08c-49c3-a1af-52205ff6460e"]}],"mendeley":{"formattedCitation":"(Aslah, Wowor, and Tulenan 2017)","manualFormatting":"Aslah,dkk 2017)","plainTextFormattedCitation":"(Aslah, Wowor, and Tulenan 2017)","previouslyFormattedCitation":"(Aslah, Wowor, and Tulenan 2017)"},"properties":{"noteIndex":0},"schema":"https://github.com/citation-style-language/schema/raw/master/csl-citation.json"}</w:instrText>
      </w:r>
      <w:r>
        <w:rPr>
          <w:rFonts w:ascii="Arial" w:hAnsi="Arial"/>
          <w:sz w:val="24"/>
          <w:szCs w:val="24"/>
        </w:rPr>
        <w:fldChar w:fldCharType="separate"/>
      </w:r>
      <w:r>
        <w:rPr>
          <w:rFonts w:ascii="Arial" w:hAnsi="Arial"/>
          <w:sz w:val="24"/>
          <w:szCs w:val="24"/>
        </w:rPr>
        <w:t>Aslah,dkk 2017)</w:t>
      </w:r>
      <w:r>
        <w:rPr>
          <w:rFonts w:ascii="Arial" w:hAnsi="Arial"/>
          <w:sz w:val="24"/>
          <w:szCs w:val="24"/>
        </w:rPr>
        <w:fldChar w:fldCharType="end"/>
      </w:r>
      <w:r>
        <w:rPr>
          <w:rFonts w:ascii="Arial" w:hAnsi="Arial"/>
          <w:sz w:val="24"/>
          <w:szCs w:val="24"/>
        </w:rPr>
        <w:t xml:space="preserve"> “bangun atau pembangunan adalah kegiatan menciptakan sistem baru maupun mengganti atau memperbaiki sistem yang telah ada baik secara keseluruhan maupun sebagian.”</w:t>
      </w:r>
    </w:p>
    <w:p>
      <w:pPr>
        <w:pStyle w:val="11"/>
        <w:spacing w:after="0" w:line="480" w:lineRule="auto"/>
        <w:ind w:left="567" w:firstLine="567"/>
        <w:jc w:val="both"/>
        <w:rPr>
          <w:rFonts w:ascii="Arial" w:hAnsi="Arial"/>
          <w:sz w:val="24"/>
          <w:szCs w:val="24"/>
        </w:rPr>
      </w:pPr>
      <w:r>
        <w:rPr>
          <w:rFonts w:ascii="Arial" w:hAnsi="Arial"/>
          <w:sz w:val="24"/>
          <w:szCs w:val="24"/>
        </w:rPr>
        <w:t xml:space="preserve">Menurut </w:t>
      </w:r>
      <w:r>
        <w:rPr>
          <w:rFonts w:ascii="Arial" w:hAnsi="Arial"/>
          <w:sz w:val="24"/>
          <w:szCs w:val="24"/>
        </w:rPr>
        <w:fldChar w:fldCharType="begin" w:fldLock="1"/>
      </w:r>
      <w:r>
        <w:rPr>
          <w:rFonts w:ascii="Arial" w:hAnsi="Arial"/>
          <w:sz w:val="24"/>
          <w:szCs w:val="24"/>
        </w:rPr>
        <w:instrText xml:space="preserve">ADDIN CSL_CITATION {"citationItems":[{"id":"ITEM-1","itemData":{"DOI":"10.33050/tmj.v4i1.997","ISSN":"2620-3383","abstract":"PT Indonesia Toray Synthetic merupakan sebuah perusahaan yang bergerak dalam bidang industri dimana teknologi saat ini mengalami kemajuan yang begitu pesat serta menuntut adanya akses sistem informasi yang cepat, tepat dan keakuratan informasi guna menyelesaikan masalah-masalah yang dihadapi seperti dalam halnya penyajian laporan. Sebagai salah satu perusahaan textile ternama di luar negeri, PT Indonesia Toray Synthetic memiliki sistem penginputan data yang masih menggunakan aplikasi yang berbeda-beda pada setiap divisi atau departemennya. Untuk melakukan penginputan data hasil pengecekan persediaan barang peralatan komputer pada bagian departemen Informatioan System (IS) saat ini sistem persediaan peralatan komputer pada PT Indonesia Toray Synthetic masih menggunakan sistem yang manual dan sedikit lambat dimana proses pengecekan persediaan barang masih dicatat pada form dan PIC atau admin harus datang ke tempat meja karyawan serta gudang peralatan komputer. Berdasarkan permasalahan tersebut maka dirancanglah sebuah sistem berbasis website yang akan mempermudah PIC atau admin dalam melakukan pengecekan barang peralatan komputer tanpa harus datang ke tempat meja karyawan maupun ke gudang persediaan barang. PT Indonesia Toray Synthetic membutuhkan suatu sistem yang berbasis komputer khususnya dalam hal pembuatan laporan persediaan peralatan komputer dimana aplikasi pembuatan laporan persediaan peralatan komputer dinilai sangat berperan penting dalam proses pengambilan keputusan maka dibutuhkanlah data-data yang tersusun rapi serta tersimpan pada sebuah database agar mudah dalam proses pembuatan laporan persediaan barang. Penelitian ini bertujuan agar dapat memberikan manfaat yang positif pada proses kerja penginputan persediaan peralatan komputer serta memberikan hasil atau laporan yang baik dan akurat pada PT Indonesia Toray Synthetic.\r  Kata kunci  : Persediaan, Peralatan Komputer, SWOT","author":[{"dropping-particle":"","family":"Apriani","given":"Desy","non-dropping-particle":"","parse-names":false,"suffix":""},{"dropping-particle":"","family":"Aisyah","given":"Euis Sitinur","non-dropping-particle":"","parse-names":false,"suffix":""},{"dropping-particle":"","family":"Anggraini","given":"Listya","non-dropping-particle":"","parse-names":false,"suffix":""}],"container-title":"Technomedia Journal","id":"ITEM-1","issue":"1","issued":{"date-parts":[["2019"]]},"page":"15-29","title":"Rancang Bangun Sistem Informasi Inventory Peralatan Komputer Berbasis Website Pada PT Indonesia Toray Synthetics","type":"article-journal","volume":"4"},"uris":["http://www.mendeley.com/documents/?uuid=f9a14139-adea-457d-867e-3f1eabe71e83","http://www.mendeley.com/documents/?uuid=442be0ad-750a-4a11-8a3d-735a62085c7a"]}],"mendeley":{"formattedCitation":"(Apriani, Aisyah, and Anggraini 2019)","manualFormatting":"Apriani,dkk (2019)","plainTextFormattedCitation":"(Apriani, Aisyah, and Anggraini 2019)","previouslyFormattedCitation":"(Apriani, Aisyah, and Anggraini 2019)"},"properties":{"noteIndex":0},"schema":"https://github.com/citation-style-language/schema/raw/master/csl-citation.json"}</w:instrText>
      </w:r>
      <w:r>
        <w:rPr>
          <w:rFonts w:ascii="Arial" w:hAnsi="Arial"/>
          <w:sz w:val="24"/>
          <w:szCs w:val="24"/>
        </w:rPr>
        <w:fldChar w:fldCharType="separate"/>
      </w:r>
      <w:r>
        <w:rPr>
          <w:rFonts w:ascii="Arial" w:hAnsi="Arial"/>
          <w:sz w:val="24"/>
          <w:szCs w:val="24"/>
        </w:rPr>
        <w:t>Apriani,dkk (2019)</w:t>
      </w:r>
      <w:r>
        <w:rPr>
          <w:rFonts w:ascii="Arial" w:hAnsi="Arial"/>
          <w:sz w:val="24"/>
          <w:szCs w:val="24"/>
        </w:rPr>
        <w:fldChar w:fldCharType="end"/>
      </w:r>
      <w:r>
        <w:rPr>
          <w:rFonts w:ascii="Arial" w:hAnsi="Arial"/>
          <w:sz w:val="24"/>
          <w:szCs w:val="24"/>
        </w:rPr>
        <w:t xml:space="preserve"> “rancang bangun adalah menciptakan dan membuat suatu aplikasi ataupun sistem yang belum ada pada suatu instansi atau objek tersebut.” </w:t>
      </w:r>
    </w:p>
    <w:p>
      <w:pPr>
        <w:pStyle w:val="11"/>
        <w:spacing w:after="0" w:line="480" w:lineRule="auto"/>
        <w:ind w:left="567" w:firstLine="567"/>
        <w:jc w:val="both"/>
        <w:rPr>
          <w:rFonts w:ascii="Arial" w:hAnsi="Arial"/>
          <w:sz w:val="24"/>
          <w:szCs w:val="24"/>
        </w:rPr>
      </w:pPr>
      <w:r>
        <w:rPr>
          <w:rFonts w:ascii="Arial" w:hAnsi="Arial"/>
          <w:sz w:val="24"/>
          <w:szCs w:val="24"/>
          <w:lang w:val="en-US"/>
        </w:rPr>
        <w:t>Berdasarkan P</w:t>
      </w:r>
      <w:r>
        <w:rPr>
          <w:rFonts w:ascii="Arial" w:hAnsi="Arial"/>
          <w:sz w:val="24"/>
          <w:szCs w:val="24"/>
        </w:rPr>
        <w:t>engertian</w:t>
      </w:r>
      <w:r>
        <w:rPr>
          <w:rFonts w:ascii="Arial" w:hAnsi="Arial"/>
          <w:sz w:val="24"/>
          <w:szCs w:val="24"/>
          <w:lang w:val="en-US"/>
        </w:rPr>
        <w:t xml:space="preserve"> </w:t>
      </w:r>
      <w:r>
        <w:rPr>
          <w:rFonts w:ascii="Arial" w:hAnsi="Arial"/>
          <w:sz w:val="24"/>
          <w:szCs w:val="24"/>
        </w:rPr>
        <w:t xml:space="preserve">rancang dan bangun diatas, </w:t>
      </w:r>
      <w:r>
        <w:rPr>
          <w:rFonts w:ascii="Arial" w:hAnsi="Arial"/>
          <w:sz w:val="24"/>
          <w:szCs w:val="24"/>
          <w:lang w:val="en-US"/>
        </w:rPr>
        <w:t xml:space="preserve">dapat disimpulkan </w:t>
      </w:r>
      <w:r>
        <w:rPr>
          <w:rFonts w:ascii="Arial" w:hAnsi="Arial"/>
          <w:sz w:val="24"/>
          <w:szCs w:val="24"/>
        </w:rPr>
        <w:t>bahwa rancang bangun adalah gambaran dari</w:t>
      </w:r>
      <w:r>
        <w:rPr>
          <w:rFonts w:ascii="Arial" w:hAnsi="Arial"/>
          <w:sz w:val="24"/>
          <w:szCs w:val="24"/>
          <w:lang w:val="en-US"/>
        </w:rPr>
        <w:t xml:space="preserve"> </w:t>
      </w:r>
      <w:r>
        <w:rPr>
          <w:rFonts w:ascii="Arial" w:hAnsi="Arial"/>
          <w:sz w:val="24"/>
          <w:szCs w:val="24"/>
        </w:rPr>
        <w:t>suatu sistem untuk membuat sistem yang baru atau memperbaharui dan mengembangkan</w:t>
      </w:r>
      <w:r>
        <w:rPr>
          <w:rFonts w:ascii="Arial" w:hAnsi="Arial"/>
          <w:sz w:val="24"/>
          <w:szCs w:val="24"/>
          <w:lang w:val="en-US"/>
        </w:rPr>
        <w:t xml:space="preserve"> dari</w:t>
      </w:r>
      <w:r>
        <w:rPr>
          <w:rFonts w:ascii="Arial" w:hAnsi="Arial"/>
          <w:sz w:val="24"/>
          <w:szCs w:val="24"/>
        </w:rPr>
        <w:t xml:space="preserve"> sistem yang sudah ada sebelumnya.</w:t>
      </w:r>
    </w:p>
    <w:p>
      <w:pPr>
        <w:pStyle w:val="11"/>
        <w:spacing w:after="0" w:line="240" w:lineRule="auto"/>
        <w:ind w:left="567" w:firstLine="567"/>
        <w:jc w:val="both"/>
        <w:rPr>
          <w:rFonts w:ascii="Arial" w:hAnsi="Arial"/>
          <w:sz w:val="24"/>
          <w:szCs w:val="24"/>
        </w:rPr>
      </w:pPr>
    </w:p>
    <w:p>
      <w:pPr>
        <w:pStyle w:val="11"/>
        <w:numPr>
          <w:ilvl w:val="0"/>
          <w:numId w:val="10"/>
        </w:numPr>
        <w:spacing w:after="0" w:line="480" w:lineRule="auto"/>
        <w:ind w:left="567" w:hanging="567"/>
        <w:jc w:val="both"/>
        <w:rPr>
          <w:rFonts w:ascii="Arial" w:hAnsi="Arial"/>
          <w:sz w:val="24"/>
          <w:szCs w:val="24"/>
        </w:rPr>
      </w:pPr>
      <w:r>
        <w:rPr>
          <w:rFonts w:ascii="Arial" w:hAnsi="Arial"/>
          <w:b/>
          <w:bCs/>
          <w:sz w:val="24"/>
          <w:szCs w:val="24"/>
        </w:rPr>
        <w:t>Pemantauan</w:t>
      </w:r>
    </w:p>
    <w:p>
      <w:pPr>
        <w:pStyle w:val="11"/>
        <w:spacing w:line="240" w:lineRule="auto"/>
        <w:ind w:left="567" w:firstLine="0"/>
        <w:jc w:val="both"/>
        <w:rPr>
          <w:rFonts w:ascii="Arial" w:hAnsi="Arial"/>
          <w:sz w:val="24"/>
          <w:szCs w:val="24"/>
        </w:rPr>
      </w:pPr>
    </w:p>
    <w:p>
      <w:pPr>
        <w:pStyle w:val="11"/>
        <w:spacing w:after="0" w:line="480" w:lineRule="auto"/>
        <w:ind w:left="567" w:firstLine="567"/>
        <w:jc w:val="both"/>
        <w:rPr>
          <w:rFonts w:ascii="Arial" w:hAnsi="Arial"/>
          <w:sz w:val="24"/>
          <w:szCs w:val="24"/>
        </w:rPr>
      </w:pPr>
      <w:r>
        <w:rPr>
          <w:rFonts w:ascii="Arial" w:hAnsi="Arial"/>
          <w:sz w:val="24"/>
          <w:szCs w:val="24"/>
        </w:rPr>
        <w:t xml:space="preserve">Menurut </w:t>
      </w:r>
      <w:r>
        <w:rPr>
          <w:rFonts w:ascii="Arial" w:hAnsi="Arial"/>
          <w:sz w:val="24"/>
          <w:szCs w:val="24"/>
        </w:rPr>
        <w:fldChar w:fldCharType="begin" w:fldLock="1"/>
      </w:r>
      <w:r>
        <w:rPr>
          <w:rFonts w:ascii="Arial" w:hAnsi="Arial"/>
          <w:sz w:val="24"/>
          <w:szCs w:val="24"/>
        </w:rPr>
        <w:instrText xml:space="preserve">ADDIN CSL_CITATION {"citationItems":[{"id":"ITEM-1","itemData":{"abstract":"Semakin besar suatu perusahaan maka aset yang dimiliki juga semakin banyak, demikian pula dengan data asetnya. Pemantauan dan pemeliharaan data aset menjadi hal yang sangat penting bagi perusahaan tersebut. Tidak terpantaunya aset dan data aset dapat menjadi permasalahan penting bagi perusahaan. Sistem pemantauan dan pemeliharaan aset ini bertujuan untuk mempermudah perusahaan dalam memantau data aset yang ada di perusahaan terutama pada departemen IT di PT Denso Indonesia. Pemantauan digunakan untuk proses pengumpulan dan analisis informasi berdasarkan indikator yang ditetapkan secara sistematis dan berkelanjutan tentang kegiatan atau program sehingga dapat dilakukan tindakan koreksi untuk penyempurnaan program atau kegiatan itu selanjutnya. Suatu perusahaan memiliki aset, dimana aset tersebut harus diketahui jumlah dan keadaaannya. Untuk itu perlu adanya suatu pemantauan data aset tersebut dan untuk memperlancar jalannya operasional perusahaan tersebut, aset harus dipelihara agar kondisi aset tersebut terjaga kualitasnya. PT Denso Indonesia merupakan sebuah perusahaan yang bergerak pada bidang manufaktur. Terdapat beberapa departemen dan barang yang menjadi aset dan non aset diperusahaan tersebut. Salah satunya adalah Departement IT. Salah satu tugas dari Departemen IT adalah memonitoring data aset komputer. Selama ini untuk memantau data aset berupa barang komputer masih menggunakan MS. Office (Excel) untuk pengolahan datanya. Departemen IT diharuskan mendata dan memantau setiap aset yang diminta dan aset yang dikeluarkan. Untuk mempermudah pendataan tersebut maka dibuatlah sistem pemantauan dan pemeliharaan perangkat teknologi informasi berbasis web yang diharapkan dapat mempermudah departemen IT dalam mengolah data kapan saja dengan menggunakan fasilitas website.","author":[{"dropping-particle":"","family":"Jaenudin","given":"Ahmad","non-dropping-particle":"","parse-names":false,"suffix":""},{"dropping-particle":"","family":"Wahyuningtyas","given":"Dwi","non-dropping-particle":"","parse-names":false,"suffix":""},{"dropping-particle":"","family":"Dwi","given":"Petrus","non-dropping-particle":"","parse-names":false,"suffix":""},{"dropping-particle":"","family":"Pamungkas","given":"Ananto","non-dropping-particle":"","parse-names":false,"suffix":""}],"container-title":"Jurnal Teknologi Informasi","id":"ITEM-1","issue":"1","issued":{"date-parts":[["2016"]]},"page":"119-134","title":"Sistem Pemantauan Dan Pemeliharaan Perangkat Teknologi Informasi Berbasis Web Pada Departemen IT PT Denso Indonesia Bekasi","type":"article-journal","volume":"1"},"uris":["http://www.mendeley.com/documents/?uuid=ab3dd307-17d2-4470-8f7a-5ff302b99102","http://www.mendeley.com/documents/?uuid=30dc1b87-e7ab-426c-8673-90f71e38908c"]}],"mendeley":{"formattedCitation":"(Jaenudin et al. 2016)","manualFormatting":"Jaenudin,dkk (2016)","plainTextFormattedCitation":"(Jaenudin et al. 2016)","previouslyFormattedCitation":"(Jaenudin et al. 2016)"},"properties":{"noteIndex":0},"schema":"https://github.com/citation-style-language/schema/raw/master/csl-citation.json"}</w:instrText>
      </w:r>
      <w:r>
        <w:rPr>
          <w:rFonts w:ascii="Arial" w:hAnsi="Arial"/>
          <w:sz w:val="24"/>
          <w:szCs w:val="24"/>
        </w:rPr>
        <w:fldChar w:fldCharType="separate"/>
      </w:r>
      <w:r>
        <w:rPr>
          <w:rFonts w:ascii="Arial" w:hAnsi="Arial"/>
          <w:sz w:val="24"/>
          <w:szCs w:val="24"/>
        </w:rPr>
        <w:t>Jaenudin,dkk (2016)</w:t>
      </w:r>
      <w:r>
        <w:rPr>
          <w:rFonts w:ascii="Arial" w:hAnsi="Arial"/>
          <w:sz w:val="24"/>
          <w:szCs w:val="24"/>
        </w:rPr>
        <w:fldChar w:fldCharType="end"/>
      </w:r>
      <w:r>
        <w:rPr>
          <w:rFonts w:ascii="Arial" w:hAnsi="Arial"/>
          <w:sz w:val="24"/>
          <w:szCs w:val="24"/>
        </w:rPr>
        <w:t xml:space="preserve"> pemantauan (</w:t>
      </w:r>
      <w:r>
        <w:rPr>
          <w:rFonts w:ascii="Arial" w:hAnsi="Arial"/>
          <w:i/>
          <w:iCs/>
          <w:sz w:val="24"/>
          <w:szCs w:val="24"/>
        </w:rPr>
        <w:t>monitoring</w:t>
      </w:r>
      <w:r>
        <w:rPr>
          <w:rFonts w:ascii="Arial" w:hAnsi="Arial"/>
          <w:sz w:val="24"/>
          <w:szCs w:val="24"/>
        </w:rPr>
        <w:t xml:space="preserve">) adalah mengevaluasi suatu informasi yang dilakukan untuk tujuan tertentu agar menghasilkan data dari sistem yang dikerjakan, </w:t>
      </w:r>
      <w:r>
        <w:rPr>
          <w:rFonts w:ascii="Arial" w:hAnsi="Arial"/>
          <w:sz w:val="24"/>
          <w:szCs w:val="24"/>
          <w:lang w:val="en-US"/>
        </w:rPr>
        <w:t>sebaliknya</w:t>
      </w:r>
      <w:r>
        <w:rPr>
          <w:rFonts w:ascii="Arial" w:hAnsi="Arial"/>
          <w:sz w:val="24"/>
          <w:szCs w:val="24"/>
        </w:rPr>
        <w:t xml:space="preserve"> evaluasi adalah untuk </w:t>
      </w:r>
      <w:r>
        <w:rPr>
          <w:rFonts w:ascii="Arial" w:hAnsi="Arial"/>
          <w:sz w:val="24"/>
          <w:szCs w:val="24"/>
          <w:lang w:val="en-US"/>
        </w:rPr>
        <w:t>menempatkan</w:t>
      </w:r>
      <w:r>
        <w:rPr>
          <w:rFonts w:ascii="Arial" w:hAnsi="Arial"/>
          <w:sz w:val="24"/>
          <w:szCs w:val="24"/>
        </w:rPr>
        <w:t xml:space="preserve"> data yang dikumpulkan </w:t>
      </w:r>
      <w:r>
        <w:rPr>
          <w:rFonts w:ascii="Arial" w:hAnsi="Arial"/>
          <w:sz w:val="24"/>
          <w:szCs w:val="24"/>
          <w:lang w:val="en-US"/>
        </w:rPr>
        <w:t>supaya</w:t>
      </w:r>
      <w:r>
        <w:rPr>
          <w:rFonts w:ascii="Arial" w:hAnsi="Arial"/>
          <w:sz w:val="24"/>
          <w:szCs w:val="24"/>
        </w:rPr>
        <w:t xml:space="preserve"> dapat memberikan data atau nilai tambah.</w:t>
      </w:r>
      <w:r>
        <w:rPr>
          <w:rFonts w:ascii="Arial" w:hAnsi="Arial"/>
          <w:sz w:val="24"/>
          <w:szCs w:val="24"/>
          <w:lang w:val="en-US"/>
        </w:rPr>
        <w:t xml:space="preserve"> Pemantauan yang dapat dijelaskan sebagai kesadaran (</w:t>
      </w:r>
      <w:r>
        <w:rPr>
          <w:rFonts w:ascii="Arial" w:hAnsi="Arial"/>
          <w:i/>
          <w:iCs/>
          <w:sz w:val="24"/>
          <w:szCs w:val="24"/>
          <w:lang w:val="en-US"/>
        </w:rPr>
        <w:t>awareness</w:t>
      </w:r>
      <w:r>
        <w:rPr>
          <w:rFonts w:ascii="Arial" w:hAnsi="Arial"/>
          <w:sz w:val="24"/>
          <w:szCs w:val="24"/>
          <w:lang w:val="en-US"/>
        </w:rPr>
        <w:t>) tentang apa yang ingin diketahui.</w:t>
      </w:r>
      <w:r>
        <w:rPr>
          <w:rFonts w:ascii="Arial" w:hAnsi="Arial"/>
          <w:sz w:val="24"/>
          <w:szCs w:val="24"/>
        </w:rPr>
        <w:t xml:space="preserve"> Namun evaluasi tidak dapat bekerja dengan baik tanpa diiringi pemantauan, </w:t>
      </w:r>
      <w:r>
        <w:rPr>
          <w:rFonts w:ascii="Arial" w:hAnsi="Arial"/>
          <w:sz w:val="24"/>
          <w:szCs w:val="24"/>
          <w:lang w:val="en-US"/>
        </w:rPr>
        <w:t>makanya</w:t>
      </w:r>
      <w:r>
        <w:rPr>
          <w:rFonts w:ascii="Arial" w:hAnsi="Arial"/>
          <w:sz w:val="24"/>
          <w:szCs w:val="24"/>
        </w:rPr>
        <w:t xml:space="preserve"> pemantauan dan evaluasi harus berjalan </w:t>
      </w:r>
      <w:r>
        <w:rPr>
          <w:rFonts w:ascii="Arial" w:hAnsi="Arial"/>
          <w:sz w:val="24"/>
          <w:szCs w:val="24"/>
          <w:lang w:val="en-US"/>
        </w:rPr>
        <w:t>bersamaan</w:t>
      </w:r>
      <w:r>
        <w:rPr>
          <w:rFonts w:ascii="Arial" w:hAnsi="Arial"/>
          <w:sz w:val="24"/>
          <w:szCs w:val="24"/>
        </w:rPr>
        <w:t>.</w:t>
      </w:r>
      <w:r>
        <w:rPr>
          <w:rFonts w:ascii="Arial" w:hAnsi="Arial"/>
          <w:sz w:val="24"/>
          <w:szCs w:val="24"/>
          <w:lang w:val="en-US"/>
        </w:rPr>
        <w:t xml:space="preserve"> Peran</w:t>
      </w:r>
      <w:r>
        <w:rPr>
          <w:rFonts w:ascii="Arial" w:hAnsi="Arial"/>
          <w:sz w:val="24"/>
          <w:szCs w:val="24"/>
        </w:rPr>
        <w:t xml:space="preserve"> dari pemantauan </w:t>
      </w:r>
      <w:r>
        <w:rPr>
          <w:rFonts w:ascii="Arial" w:hAnsi="Arial"/>
          <w:sz w:val="24"/>
          <w:szCs w:val="24"/>
          <w:lang w:val="en-US"/>
        </w:rPr>
        <w:t>yaitu</w:t>
      </w:r>
      <w:r>
        <w:rPr>
          <w:rFonts w:ascii="Arial" w:hAnsi="Arial"/>
          <w:sz w:val="24"/>
          <w:szCs w:val="24"/>
        </w:rPr>
        <w:t>;</w:t>
      </w:r>
    </w:p>
    <w:p>
      <w:pPr>
        <w:pStyle w:val="11"/>
        <w:numPr>
          <w:ilvl w:val="0"/>
          <w:numId w:val="11"/>
        </w:numPr>
        <w:spacing w:after="0" w:line="480" w:lineRule="auto"/>
        <w:ind w:left="993" w:hanging="425"/>
        <w:jc w:val="both"/>
        <w:rPr>
          <w:rFonts w:ascii="Arial" w:hAnsi="Arial"/>
          <w:sz w:val="24"/>
          <w:szCs w:val="24"/>
        </w:rPr>
      </w:pPr>
      <w:r>
        <w:rPr>
          <w:rFonts w:ascii="Arial" w:hAnsi="Arial"/>
          <w:sz w:val="24"/>
          <w:szCs w:val="24"/>
        </w:rPr>
        <w:t>Me</w:t>
      </w:r>
      <w:r>
        <w:rPr>
          <w:rFonts w:ascii="Arial" w:hAnsi="Arial"/>
          <w:sz w:val="24"/>
          <w:szCs w:val="24"/>
          <w:lang w:val="en-US"/>
        </w:rPr>
        <w:t>mbahas</w:t>
      </w:r>
      <w:r>
        <w:rPr>
          <w:rFonts w:ascii="Arial" w:hAnsi="Arial"/>
          <w:sz w:val="24"/>
          <w:szCs w:val="24"/>
        </w:rPr>
        <w:t xml:space="preserve"> apakah </w:t>
      </w:r>
      <w:r>
        <w:rPr>
          <w:rFonts w:ascii="Arial" w:hAnsi="Arial"/>
          <w:sz w:val="24"/>
          <w:szCs w:val="24"/>
          <w:lang w:val="en-US"/>
        </w:rPr>
        <w:t>aktivitas</w:t>
      </w:r>
      <w:r>
        <w:rPr>
          <w:rFonts w:ascii="Arial" w:hAnsi="Arial"/>
          <w:sz w:val="24"/>
          <w:szCs w:val="24"/>
        </w:rPr>
        <w:t xml:space="preserve"> yang</w:t>
      </w:r>
      <w:r>
        <w:rPr>
          <w:rFonts w:ascii="Arial" w:hAnsi="Arial"/>
          <w:sz w:val="24"/>
          <w:szCs w:val="24"/>
          <w:lang w:val="en-US"/>
        </w:rPr>
        <w:t xml:space="preserve"> telah</w:t>
      </w:r>
      <w:r>
        <w:rPr>
          <w:rFonts w:ascii="Arial" w:hAnsi="Arial"/>
          <w:sz w:val="24"/>
          <w:szCs w:val="24"/>
        </w:rPr>
        <w:t xml:space="preserve"> </w:t>
      </w:r>
      <w:r>
        <w:rPr>
          <w:rFonts w:ascii="Arial" w:hAnsi="Arial"/>
          <w:sz w:val="24"/>
          <w:szCs w:val="24"/>
          <w:lang w:val="en-US"/>
        </w:rPr>
        <w:t>direncanakan</w:t>
      </w:r>
      <w:r>
        <w:rPr>
          <w:rFonts w:ascii="Arial" w:hAnsi="Arial"/>
          <w:sz w:val="24"/>
          <w:szCs w:val="24"/>
        </w:rPr>
        <w:t xml:space="preserve"> sesuai dengan</w:t>
      </w:r>
      <w:r>
        <w:rPr>
          <w:rFonts w:ascii="Arial" w:hAnsi="Arial"/>
          <w:sz w:val="24"/>
          <w:szCs w:val="24"/>
          <w:lang w:val="en-US"/>
        </w:rPr>
        <w:t xml:space="preserve"> yang</w:t>
      </w:r>
      <w:r>
        <w:rPr>
          <w:rFonts w:ascii="Arial" w:hAnsi="Arial"/>
          <w:sz w:val="24"/>
          <w:szCs w:val="24"/>
        </w:rPr>
        <w:t xml:space="preserve"> </w:t>
      </w:r>
      <w:r>
        <w:rPr>
          <w:rFonts w:ascii="Arial" w:hAnsi="Arial"/>
          <w:sz w:val="24"/>
          <w:szCs w:val="24"/>
          <w:lang w:val="en-US"/>
        </w:rPr>
        <w:t>dilaksanakan</w:t>
      </w:r>
      <w:r>
        <w:rPr>
          <w:rFonts w:ascii="Arial" w:hAnsi="Arial"/>
          <w:sz w:val="24"/>
          <w:szCs w:val="24"/>
        </w:rPr>
        <w:t>.</w:t>
      </w:r>
    </w:p>
    <w:p>
      <w:pPr>
        <w:pStyle w:val="11"/>
        <w:numPr>
          <w:ilvl w:val="0"/>
          <w:numId w:val="11"/>
        </w:numPr>
        <w:spacing w:after="0" w:line="480" w:lineRule="auto"/>
        <w:ind w:left="993" w:hanging="425"/>
        <w:jc w:val="both"/>
        <w:rPr>
          <w:rFonts w:ascii="Arial" w:hAnsi="Arial"/>
          <w:sz w:val="24"/>
          <w:szCs w:val="24"/>
        </w:rPr>
      </w:pPr>
      <w:r>
        <w:rPr>
          <w:rFonts w:ascii="Arial" w:hAnsi="Arial"/>
          <w:sz w:val="24"/>
          <w:szCs w:val="24"/>
        </w:rPr>
        <w:t>Meng</w:t>
      </w:r>
      <w:r>
        <w:rPr>
          <w:rFonts w:ascii="Arial" w:hAnsi="Arial"/>
          <w:sz w:val="24"/>
          <w:szCs w:val="24"/>
          <w:lang w:val="en-US"/>
        </w:rPr>
        <w:t>enali</w:t>
      </w:r>
      <w:r>
        <w:rPr>
          <w:rFonts w:ascii="Arial" w:hAnsi="Arial"/>
          <w:sz w:val="24"/>
          <w:szCs w:val="24"/>
        </w:rPr>
        <w:t xml:space="preserve"> masalah agar dapat diatasi.</w:t>
      </w:r>
    </w:p>
    <w:p>
      <w:pPr>
        <w:pStyle w:val="11"/>
        <w:numPr>
          <w:ilvl w:val="0"/>
          <w:numId w:val="11"/>
        </w:numPr>
        <w:spacing w:after="0" w:line="480" w:lineRule="auto"/>
        <w:ind w:left="993" w:hanging="425"/>
        <w:jc w:val="both"/>
        <w:rPr>
          <w:rFonts w:ascii="Arial" w:hAnsi="Arial"/>
          <w:sz w:val="24"/>
          <w:szCs w:val="24"/>
        </w:rPr>
      </w:pPr>
      <w:r>
        <w:rPr>
          <w:rFonts w:ascii="Arial" w:hAnsi="Arial"/>
          <w:sz w:val="24"/>
          <w:szCs w:val="24"/>
        </w:rPr>
        <w:t>Me</w:t>
      </w:r>
      <w:r>
        <w:rPr>
          <w:rFonts w:ascii="Arial" w:hAnsi="Arial"/>
          <w:sz w:val="24"/>
          <w:szCs w:val="24"/>
          <w:lang w:val="en-US"/>
        </w:rPr>
        <w:t>njalankan</w:t>
      </w:r>
      <w:r>
        <w:rPr>
          <w:rFonts w:ascii="Arial" w:hAnsi="Arial"/>
          <w:sz w:val="24"/>
          <w:szCs w:val="24"/>
        </w:rPr>
        <w:t xml:space="preserve"> pe</w:t>
      </w:r>
      <w:r>
        <w:rPr>
          <w:rFonts w:ascii="Arial" w:hAnsi="Arial"/>
          <w:sz w:val="24"/>
          <w:szCs w:val="24"/>
          <w:lang w:val="en-US"/>
        </w:rPr>
        <w:t>rhitungan</w:t>
      </w:r>
      <w:r>
        <w:rPr>
          <w:rFonts w:ascii="Arial" w:hAnsi="Arial"/>
          <w:sz w:val="24"/>
          <w:szCs w:val="24"/>
        </w:rPr>
        <w:t xml:space="preserve"> terhadap </w:t>
      </w:r>
      <w:r>
        <w:rPr>
          <w:rFonts w:ascii="Arial" w:hAnsi="Arial"/>
          <w:sz w:val="24"/>
          <w:szCs w:val="24"/>
          <w:lang w:val="en-US"/>
        </w:rPr>
        <w:t>metode</w:t>
      </w:r>
      <w:r>
        <w:rPr>
          <w:rFonts w:ascii="Arial" w:hAnsi="Arial"/>
          <w:sz w:val="24"/>
          <w:szCs w:val="24"/>
        </w:rPr>
        <w:t xml:space="preserve"> yang dikerjakan untuk mencapai </w:t>
      </w:r>
      <w:r>
        <w:rPr>
          <w:rFonts w:ascii="Arial" w:hAnsi="Arial"/>
          <w:sz w:val="24"/>
          <w:szCs w:val="24"/>
          <w:lang w:val="en-US"/>
        </w:rPr>
        <w:t>harapan</w:t>
      </w:r>
      <w:r>
        <w:rPr>
          <w:rFonts w:ascii="Arial" w:hAnsi="Arial"/>
          <w:sz w:val="24"/>
          <w:szCs w:val="24"/>
        </w:rPr>
        <w:t xml:space="preserve"> yang diinginkan.</w:t>
      </w:r>
    </w:p>
    <w:p>
      <w:pPr>
        <w:pStyle w:val="11"/>
        <w:numPr>
          <w:ilvl w:val="0"/>
          <w:numId w:val="11"/>
        </w:numPr>
        <w:spacing w:after="0" w:line="480" w:lineRule="auto"/>
        <w:ind w:left="993" w:hanging="425"/>
        <w:jc w:val="both"/>
        <w:rPr>
          <w:rFonts w:ascii="Arial" w:hAnsi="Arial"/>
          <w:sz w:val="24"/>
          <w:szCs w:val="24"/>
        </w:rPr>
      </w:pPr>
      <w:r>
        <w:rPr>
          <w:rFonts w:ascii="Arial" w:hAnsi="Arial"/>
          <w:sz w:val="24"/>
          <w:szCs w:val="24"/>
          <w:lang w:val="en-US"/>
        </w:rPr>
        <w:t>Memahami</w:t>
      </w:r>
      <w:r>
        <w:rPr>
          <w:rFonts w:ascii="Arial" w:hAnsi="Arial"/>
          <w:sz w:val="24"/>
          <w:szCs w:val="24"/>
        </w:rPr>
        <w:t xml:space="preserve"> </w:t>
      </w:r>
      <w:r>
        <w:rPr>
          <w:rFonts w:ascii="Arial" w:hAnsi="Arial"/>
          <w:sz w:val="24"/>
          <w:szCs w:val="24"/>
          <w:lang w:val="en-US"/>
        </w:rPr>
        <w:t>hubungan</w:t>
      </w:r>
      <w:r>
        <w:rPr>
          <w:rFonts w:ascii="Arial" w:hAnsi="Arial"/>
          <w:sz w:val="24"/>
          <w:szCs w:val="24"/>
        </w:rPr>
        <w:t xml:space="preserve"> antara </w:t>
      </w:r>
      <w:r>
        <w:rPr>
          <w:rFonts w:ascii="Arial" w:hAnsi="Arial"/>
          <w:sz w:val="24"/>
          <w:szCs w:val="24"/>
          <w:lang w:val="en-US"/>
        </w:rPr>
        <w:t>tujuan</w:t>
      </w:r>
      <w:r>
        <w:rPr>
          <w:rFonts w:ascii="Arial" w:hAnsi="Arial"/>
          <w:sz w:val="24"/>
          <w:szCs w:val="24"/>
        </w:rPr>
        <w:t xml:space="preserve"> dengan </w:t>
      </w:r>
      <w:r>
        <w:rPr>
          <w:rFonts w:ascii="Arial" w:hAnsi="Arial"/>
          <w:sz w:val="24"/>
          <w:szCs w:val="24"/>
          <w:lang w:val="en-US"/>
        </w:rPr>
        <w:t>kegiatan</w:t>
      </w:r>
      <w:r>
        <w:rPr>
          <w:rFonts w:ascii="Arial" w:hAnsi="Arial"/>
          <w:sz w:val="24"/>
          <w:szCs w:val="24"/>
        </w:rPr>
        <w:t xml:space="preserve"> untuk me</w:t>
      </w:r>
      <w:r>
        <w:rPr>
          <w:rFonts w:ascii="Arial" w:hAnsi="Arial"/>
          <w:sz w:val="24"/>
          <w:szCs w:val="24"/>
          <w:lang w:val="en-US"/>
        </w:rPr>
        <w:t>ndapatkan</w:t>
      </w:r>
      <w:r>
        <w:rPr>
          <w:rFonts w:ascii="Arial" w:hAnsi="Arial"/>
          <w:sz w:val="24"/>
          <w:szCs w:val="24"/>
        </w:rPr>
        <w:t xml:space="preserve"> ukuran </w:t>
      </w:r>
      <w:r>
        <w:rPr>
          <w:rFonts w:ascii="Arial" w:hAnsi="Arial"/>
          <w:sz w:val="24"/>
          <w:szCs w:val="24"/>
          <w:lang w:val="en-US"/>
        </w:rPr>
        <w:t>dari progres</w:t>
      </w:r>
      <w:r>
        <w:rPr>
          <w:rFonts w:ascii="Arial" w:hAnsi="Arial"/>
          <w:sz w:val="24"/>
          <w:szCs w:val="24"/>
        </w:rPr>
        <w:t>.</w:t>
      </w:r>
    </w:p>
    <w:p>
      <w:pPr>
        <w:pStyle w:val="11"/>
        <w:numPr>
          <w:ilvl w:val="0"/>
          <w:numId w:val="11"/>
        </w:numPr>
        <w:spacing w:after="0" w:line="480" w:lineRule="auto"/>
        <w:ind w:left="993" w:hanging="425"/>
        <w:jc w:val="both"/>
        <w:rPr>
          <w:rFonts w:ascii="Arial" w:hAnsi="Arial"/>
          <w:sz w:val="24"/>
          <w:szCs w:val="24"/>
        </w:rPr>
      </w:pPr>
      <w:r>
        <w:rPr>
          <w:rFonts w:ascii="Arial" w:hAnsi="Arial"/>
          <w:sz w:val="24"/>
          <w:szCs w:val="24"/>
        </w:rPr>
        <w:t>Menye</w:t>
      </w:r>
      <w:r>
        <w:rPr>
          <w:rFonts w:ascii="Arial" w:hAnsi="Arial"/>
          <w:sz w:val="24"/>
          <w:szCs w:val="24"/>
          <w:lang w:val="en-US"/>
        </w:rPr>
        <w:t>laraskan</w:t>
      </w:r>
      <w:r>
        <w:rPr>
          <w:rFonts w:ascii="Arial" w:hAnsi="Arial"/>
          <w:sz w:val="24"/>
          <w:szCs w:val="24"/>
        </w:rPr>
        <w:t xml:space="preserve"> </w:t>
      </w:r>
      <w:r>
        <w:rPr>
          <w:rFonts w:ascii="Arial" w:hAnsi="Arial"/>
          <w:sz w:val="24"/>
          <w:szCs w:val="24"/>
          <w:lang w:val="en-US"/>
        </w:rPr>
        <w:t>lingkungan</w:t>
      </w:r>
      <w:r>
        <w:rPr>
          <w:rFonts w:ascii="Arial" w:hAnsi="Arial"/>
          <w:sz w:val="24"/>
          <w:szCs w:val="24"/>
        </w:rPr>
        <w:t xml:space="preserve"> dengan </w:t>
      </w:r>
      <w:r>
        <w:rPr>
          <w:rFonts w:ascii="Arial" w:hAnsi="Arial"/>
          <w:sz w:val="24"/>
          <w:szCs w:val="24"/>
          <w:lang w:val="en-US"/>
        </w:rPr>
        <w:t>kegiatan</w:t>
      </w:r>
      <w:r>
        <w:rPr>
          <w:rFonts w:ascii="Arial" w:hAnsi="Arial"/>
          <w:sz w:val="24"/>
          <w:szCs w:val="24"/>
        </w:rPr>
        <w:t xml:space="preserve"> yang berubah, tanpa menyimpang dari tujuan.</w:t>
      </w:r>
    </w:p>
    <w:p>
      <w:pPr>
        <w:pStyle w:val="11"/>
        <w:spacing w:after="0" w:line="480" w:lineRule="auto"/>
        <w:ind w:left="993" w:firstLine="0"/>
        <w:jc w:val="both"/>
        <w:rPr>
          <w:rFonts w:ascii="Arial" w:hAnsi="Arial"/>
          <w:sz w:val="24"/>
          <w:szCs w:val="24"/>
        </w:rPr>
      </w:pPr>
    </w:p>
    <w:p>
      <w:pPr>
        <w:pStyle w:val="11"/>
        <w:numPr>
          <w:ilvl w:val="0"/>
          <w:numId w:val="12"/>
        </w:numPr>
        <w:spacing w:after="0" w:line="480" w:lineRule="auto"/>
        <w:ind w:left="567" w:hanging="567"/>
        <w:jc w:val="both"/>
        <w:rPr>
          <w:rFonts w:ascii="Arial" w:hAnsi="Arial"/>
          <w:sz w:val="24"/>
          <w:szCs w:val="24"/>
        </w:rPr>
      </w:pPr>
      <w:r>
        <w:rPr>
          <w:rFonts w:ascii="Arial" w:hAnsi="Arial"/>
          <w:b/>
          <w:bCs/>
          <w:sz w:val="24"/>
          <w:szCs w:val="24"/>
        </w:rPr>
        <w:t>Debit Air</w:t>
      </w:r>
    </w:p>
    <w:p>
      <w:pPr>
        <w:pStyle w:val="11"/>
        <w:spacing w:after="0" w:line="240" w:lineRule="auto"/>
        <w:ind w:left="1276" w:firstLine="0"/>
        <w:jc w:val="both"/>
        <w:rPr>
          <w:rFonts w:ascii="Arial" w:hAnsi="Arial"/>
          <w:sz w:val="24"/>
          <w:szCs w:val="24"/>
        </w:rPr>
      </w:pPr>
    </w:p>
    <w:p>
      <w:pPr>
        <w:pStyle w:val="11"/>
        <w:spacing w:after="0" w:line="480" w:lineRule="auto"/>
        <w:ind w:left="567" w:firstLine="556"/>
        <w:jc w:val="both"/>
        <w:rPr>
          <w:rFonts w:ascii="Arial" w:hAnsi="Arial"/>
          <w:sz w:val="24"/>
          <w:szCs w:val="24"/>
        </w:rPr>
      </w:pPr>
      <w:r>
        <w:rPr>
          <w:rFonts w:ascii="Arial" w:hAnsi="Arial"/>
          <w:sz w:val="24"/>
          <w:szCs w:val="24"/>
        </w:rPr>
        <w:t xml:space="preserve">Menurut Fauzia (dalam </w:t>
      </w:r>
      <w:r>
        <w:rPr>
          <w:rFonts w:ascii="Arial" w:hAnsi="Arial"/>
          <w:sz w:val="24"/>
          <w:szCs w:val="24"/>
        </w:rPr>
        <w:fldChar w:fldCharType="begin" w:fldLock="1"/>
      </w:r>
      <w:r>
        <w:rPr>
          <w:rFonts w:ascii="Arial" w:hAnsi="Arial"/>
          <w:sz w:val="24"/>
          <w:szCs w:val="24"/>
        </w:rPr>
        <w:instrText xml:space="preserve">ADDIN CSL_CITATION {"citationItems":[{"id":"ITEM-1","itemData":{"author":[{"dropping-particle":"","family":"Yulianto","given":"Arga","non-dropping-particle":"","parse-names":false,"suffix":""}],"id":"ITEM-1","issued":{"date-parts":[["2018"]]},"title":"ABSTRACT PROTOTYPE OF COST COUNTING DEVICE AT HOUSE WATER CONSUMPTION BASED ON ARDUINO MEGA 2560 By Arga Yulianto","type":"article-journal","volume":"2560"},"uris":["http://www.mendeley.com/documents/?uuid=54623f92-556c-427b-9f97-7092e0a37863","http://www.mendeley.com/documents/?uuid=35405cff-7c2a-4bb9-a17c-157e63f1b4fd"]}],"mendeley":{"formattedCitation":"(Yulianto 2018)","manualFormatting":"Yulianto, 2018)","plainTextFormattedCitation":"(Yulianto 2018)","previouslyFormattedCitation":"(Yulianto 2018)"},"properties":{"noteIndex":0},"schema":"https://github.com/citation-style-language/schema/raw/master/csl-citation.json"}</w:instrText>
      </w:r>
      <w:r>
        <w:rPr>
          <w:rFonts w:ascii="Arial" w:hAnsi="Arial"/>
          <w:sz w:val="24"/>
          <w:szCs w:val="24"/>
        </w:rPr>
        <w:fldChar w:fldCharType="separate"/>
      </w:r>
      <w:r>
        <w:rPr>
          <w:rFonts w:ascii="Arial" w:hAnsi="Arial"/>
          <w:sz w:val="24"/>
          <w:szCs w:val="24"/>
        </w:rPr>
        <w:t>Yulianto, 2018)</w:t>
      </w:r>
      <w:r>
        <w:rPr>
          <w:rFonts w:ascii="Arial" w:hAnsi="Arial"/>
          <w:sz w:val="24"/>
          <w:szCs w:val="24"/>
        </w:rPr>
        <w:fldChar w:fldCharType="end"/>
      </w:r>
      <w:r>
        <w:rPr>
          <w:rFonts w:ascii="Arial" w:hAnsi="Arial"/>
          <w:sz w:val="24"/>
          <w:szCs w:val="24"/>
        </w:rPr>
        <w:t xml:space="preserve"> debit air </w:t>
      </w:r>
      <w:r>
        <w:rPr>
          <w:rFonts w:ascii="Arial" w:hAnsi="Arial"/>
          <w:sz w:val="24"/>
          <w:szCs w:val="24"/>
          <w:lang w:val="en-US"/>
        </w:rPr>
        <w:t>yaitu</w:t>
      </w:r>
      <w:r>
        <w:rPr>
          <w:rFonts w:ascii="Arial" w:hAnsi="Arial"/>
          <w:sz w:val="24"/>
          <w:szCs w:val="24"/>
        </w:rPr>
        <w:t xml:space="preserve"> </w:t>
      </w:r>
      <w:r>
        <w:rPr>
          <w:rFonts w:ascii="Arial" w:hAnsi="Arial"/>
          <w:sz w:val="24"/>
          <w:szCs w:val="24"/>
          <w:lang w:val="en-US"/>
        </w:rPr>
        <w:t>besaran</w:t>
      </w:r>
      <w:r>
        <w:rPr>
          <w:rFonts w:ascii="Arial" w:hAnsi="Arial"/>
          <w:sz w:val="24"/>
          <w:szCs w:val="24"/>
        </w:rPr>
        <w:t xml:space="preserve"> aliran air yang melalui suatu </w:t>
      </w:r>
      <w:r>
        <w:rPr>
          <w:rFonts w:ascii="Arial" w:hAnsi="Arial"/>
          <w:sz w:val="24"/>
          <w:szCs w:val="24"/>
          <w:lang w:val="en-US"/>
        </w:rPr>
        <w:t>bagan</w:t>
      </w:r>
      <w:r>
        <w:rPr>
          <w:rFonts w:ascii="Arial" w:hAnsi="Arial"/>
          <w:sz w:val="24"/>
          <w:szCs w:val="24"/>
        </w:rPr>
        <w:t xml:space="preserve"> seperti pipa atau kran dalam kurun waktu tertentu, dengan satuan liter per jam. </w:t>
      </w:r>
      <w:r>
        <w:rPr>
          <w:rFonts w:ascii="Arial" w:hAnsi="Arial"/>
          <w:sz w:val="24"/>
          <w:szCs w:val="24"/>
          <w:lang w:val="en-US"/>
        </w:rPr>
        <w:t>Penilaian</w:t>
      </w:r>
      <w:r>
        <w:rPr>
          <w:rFonts w:ascii="Arial" w:hAnsi="Arial"/>
          <w:sz w:val="24"/>
          <w:szCs w:val="24"/>
        </w:rPr>
        <w:t xml:space="preserve"> tentang jumlah air yang mengalir me</w:t>
      </w:r>
      <w:r>
        <w:rPr>
          <w:rFonts w:ascii="Arial" w:hAnsi="Arial"/>
          <w:sz w:val="24"/>
          <w:szCs w:val="24"/>
          <w:lang w:val="en-US"/>
        </w:rPr>
        <w:t>nggambarkan</w:t>
      </w:r>
      <w:r>
        <w:rPr>
          <w:rFonts w:ascii="Arial" w:hAnsi="Arial"/>
          <w:sz w:val="24"/>
          <w:szCs w:val="24"/>
        </w:rPr>
        <w:t xml:space="preserve"> suatu hal yang penting untuk dilakukan karna dapat </w:t>
      </w:r>
      <w:r>
        <w:rPr>
          <w:rFonts w:ascii="Arial" w:hAnsi="Arial"/>
          <w:sz w:val="24"/>
          <w:szCs w:val="24"/>
          <w:lang w:val="en-US"/>
        </w:rPr>
        <w:t>dijadikan</w:t>
      </w:r>
      <w:r>
        <w:rPr>
          <w:rFonts w:ascii="Arial" w:hAnsi="Arial"/>
          <w:sz w:val="24"/>
          <w:szCs w:val="24"/>
        </w:rPr>
        <w:t xml:space="preserve"> acuan unuk </w:t>
      </w:r>
      <w:r>
        <w:rPr>
          <w:rFonts w:ascii="Arial" w:hAnsi="Arial"/>
          <w:sz w:val="24"/>
          <w:szCs w:val="24"/>
          <w:lang w:val="en-US"/>
        </w:rPr>
        <w:t>memantau</w:t>
      </w:r>
      <w:r>
        <w:rPr>
          <w:rFonts w:ascii="Arial" w:hAnsi="Arial"/>
          <w:sz w:val="24"/>
          <w:szCs w:val="24"/>
        </w:rPr>
        <w:t xml:space="preserve"> air yang digunakan setiap harinya. Melalui pemantauan air </w:t>
      </w:r>
      <w:r>
        <w:rPr>
          <w:rFonts w:ascii="Arial" w:hAnsi="Arial"/>
          <w:sz w:val="24"/>
          <w:szCs w:val="24"/>
          <w:lang w:val="en-US"/>
        </w:rPr>
        <w:t xml:space="preserve">ini </w:t>
      </w:r>
      <w:r>
        <w:rPr>
          <w:rFonts w:ascii="Arial" w:hAnsi="Arial"/>
          <w:sz w:val="24"/>
          <w:szCs w:val="24"/>
        </w:rPr>
        <w:t xml:space="preserve">banyak manfaat yang didapatkan </w:t>
      </w:r>
      <w:r>
        <w:rPr>
          <w:rFonts w:ascii="Arial" w:hAnsi="Arial"/>
          <w:sz w:val="24"/>
          <w:szCs w:val="24"/>
          <w:lang w:val="en-US"/>
        </w:rPr>
        <w:t>seperti</w:t>
      </w:r>
      <w:r>
        <w:rPr>
          <w:rFonts w:ascii="Arial" w:hAnsi="Arial"/>
          <w:sz w:val="24"/>
          <w:szCs w:val="24"/>
        </w:rPr>
        <w:t xml:space="preserve"> lebih berhemat</w:t>
      </w:r>
      <w:r>
        <w:rPr>
          <w:rFonts w:ascii="Arial" w:hAnsi="Arial"/>
          <w:sz w:val="24"/>
          <w:szCs w:val="24"/>
          <w:lang w:val="en-US"/>
        </w:rPr>
        <w:t xml:space="preserve"> dalam penggunaan</w:t>
      </w:r>
      <w:r>
        <w:rPr>
          <w:rFonts w:ascii="Arial" w:hAnsi="Arial"/>
          <w:sz w:val="24"/>
          <w:szCs w:val="24"/>
        </w:rPr>
        <w:t xml:space="preserve"> air.</w:t>
      </w:r>
    </w:p>
    <w:p>
      <w:pPr>
        <w:pStyle w:val="11"/>
        <w:spacing w:after="0" w:line="240" w:lineRule="auto"/>
        <w:ind w:left="567" w:firstLine="556"/>
        <w:jc w:val="both"/>
        <w:rPr>
          <w:rFonts w:ascii="Arial" w:hAnsi="Arial"/>
          <w:sz w:val="24"/>
          <w:szCs w:val="24"/>
          <w:lang w:val="en-US"/>
        </w:rPr>
      </w:pPr>
    </w:p>
    <w:p>
      <w:pPr>
        <w:pStyle w:val="11"/>
        <w:numPr>
          <w:ilvl w:val="0"/>
          <w:numId w:val="12"/>
        </w:numPr>
        <w:spacing w:after="0" w:line="480" w:lineRule="auto"/>
        <w:ind w:left="567" w:hanging="567"/>
        <w:jc w:val="both"/>
        <w:rPr>
          <w:rFonts w:ascii="Arial" w:hAnsi="Arial"/>
          <w:sz w:val="24"/>
          <w:szCs w:val="24"/>
          <w:lang w:val="en-US"/>
        </w:rPr>
      </w:pPr>
      <w:r>
        <w:rPr>
          <w:rFonts w:ascii="Arial" w:hAnsi="Arial"/>
          <w:b/>
          <w:bCs/>
          <w:sz w:val="24"/>
          <w:szCs w:val="24"/>
          <w:lang w:val="en-US"/>
        </w:rPr>
        <w:t>Perhitungan Biaya Penggunaan Air PDAM</w:t>
      </w:r>
    </w:p>
    <w:p>
      <w:pPr>
        <w:pStyle w:val="11"/>
        <w:spacing w:after="0" w:line="240" w:lineRule="auto"/>
        <w:ind w:left="567" w:firstLine="0"/>
        <w:jc w:val="both"/>
        <w:rPr>
          <w:rFonts w:ascii="Arial" w:hAnsi="Arial"/>
          <w:b/>
          <w:bCs/>
          <w:sz w:val="24"/>
          <w:szCs w:val="24"/>
          <w:lang w:val="en-US"/>
        </w:rPr>
      </w:pPr>
    </w:p>
    <w:p>
      <w:pPr>
        <w:pStyle w:val="11"/>
        <w:spacing w:after="0" w:line="480" w:lineRule="auto"/>
        <w:ind w:left="567" w:firstLine="567"/>
        <w:jc w:val="both"/>
        <w:rPr>
          <w:rFonts w:ascii="Arial" w:hAnsi="Arial"/>
          <w:sz w:val="24"/>
          <w:szCs w:val="24"/>
          <w:lang w:val="en-US"/>
        </w:rPr>
      </w:pPr>
      <w:r>
        <w:rPr>
          <w:rFonts w:ascii="Arial" w:hAnsi="Arial"/>
          <w:sz w:val="24"/>
          <w:szCs w:val="24"/>
          <w:lang w:val="en-US"/>
        </w:rPr>
        <w:t xml:space="preserve">Menurut </w:t>
      </w:r>
      <w:r>
        <w:rPr>
          <w:rFonts w:ascii="Arial" w:hAnsi="Arial"/>
          <w:sz w:val="24"/>
          <w:szCs w:val="24"/>
          <w:lang w:val="en-US"/>
        </w:rPr>
        <w:fldChar w:fldCharType="begin" w:fldLock="1"/>
      </w:r>
      <w:r>
        <w:rPr>
          <w:rFonts w:ascii="Arial" w:hAnsi="Arial"/>
          <w:sz w:val="24"/>
          <w:szCs w:val="24"/>
          <w:lang w:val="en-US"/>
        </w:rPr>
        <w:instrText xml:space="preserve">ADDIN CSL_CITATION {"citationItems":[{"id":"ITEM-1","itemData":{"author":[{"dropping-particle":"","family":"Mahmuda","given":"Henny","non-dropping-particle":"","parse-names":false,"suffix":""}],"id":"ITEM-1","issue":"02","issued":{"date-parts":[["2016"]]},"page":"98-104","title":"ANALISIS PENYESUAIAN TARIF DASAR PADA PERUSAHAAN DAERAH AIR MINUM (PDAM) DI KABUPATEN LAMONGAN","type":"article-journal","volume":"I"},"uris":["http://www.mendeley.com/documents/?uuid=36977c37-043a-4717-b710-e59935c5b0b5"]}],"mendeley":{"formattedCitation":"(Mahmuda 2016)","manualFormatting":"Mahmuda (2016)","plainTextFormattedCitation":"(Mahmuda 2016)","previouslyFormattedCitation":"(Mahmuda 2016)"},"properties":{"noteIndex":0},"schema":"https://github.com/citation-style-language/schema/raw/master/csl-citation.json"}</w:instrText>
      </w:r>
      <w:r>
        <w:rPr>
          <w:rFonts w:ascii="Arial" w:hAnsi="Arial"/>
          <w:sz w:val="24"/>
          <w:szCs w:val="24"/>
          <w:lang w:val="en-US"/>
        </w:rPr>
        <w:fldChar w:fldCharType="separate"/>
      </w:r>
      <w:r>
        <w:rPr>
          <w:rFonts w:ascii="Arial" w:hAnsi="Arial"/>
          <w:sz w:val="24"/>
          <w:szCs w:val="24"/>
          <w:lang w:val="en-US"/>
        </w:rPr>
        <w:t>Mahmuda (2016)</w:t>
      </w:r>
      <w:r>
        <w:rPr>
          <w:rFonts w:ascii="Arial" w:hAnsi="Arial"/>
          <w:sz w:val="24"/>
          <w:szCs w:val="24"/>
          <w:lang w:val="en-US"/>
        </w:rPr>
        <w:fldChar w:fldCharType="end"/>
      </w:r>
      <w:r>
        <w:rPr>
          <w:rFonts w:ascii="Arial" w:hAnsi="Arial"/>
          <w:sz w:val="24"/>
          <w:szCs w:val="24"/>
          <w:lang w:val="en-US"/>
        </w:rPr>
        <w:t xml:space="preserve"> Perhitungan biaya penggunaan menggunakan metode </w:t>
      </w:r>
      <w:r>
        <w:rPr>
          <w:rFonts w:ascii="Arial" w:hAnsi="Arial"/>
          <w:i/>
          <w:iCs/>
          <w:sz w:val="24"/>
          <w:szCs w:val="24"/>
          <w:lang w:val="en-US"/>
        </w:rPr>
        <w:t>full costing</w:t>
      </w:r>
      <w:r>
        <w:rPr>
          <w:rFonts w:ascii="Arial" w:hAnsi="Arial"/>
          <w:sz w:val="24"/>
          <w:szCs w:val="24"/>
          <w:lang w:val="en-US"/>
        </w:rPr>
        <w:t xml:space="preserve"> sejalan dengan peraturan Mentri Dalam Negeri nomor 23 Tahun 2006 tentang pedoman teknis dan tata cara pengaturan air minum pada pasal 5 ayat (1) menyatakan bahwa pendapatan pihak PDAM harus memenuhi prinsip pemulihan biaya. Harga pokok produksi air menggunakan metode </w:t>
      </w:r>
      <w:r>
        <w:rPr>
          <w:rFonts w:ascii="Arial" w:hAnsi="Arial"/>
          <w:i/>
          <w:iCs/>
          <w:sz w:val="24"/>
          <w:szCs w:val="24"/>
          <w:lang w:val="en-US"/>
        </w:rPr>
        <w:t xml:space="preserve">full costing </w:t>
      </w:r>
      <w:r>
        <w:rPr>
          <w:rFonts w:ascii="Arial" w:hAnsi="Arial"/>
          <w:sz w:val="24"/>
          <w:szCs w:val="24"/>
          <w:lang w:val="en-US"/>
        </w:rPr>
        <w:t>menggunakan rumus sebagai berikut HPP (Biaya Usaha dibagi volume produksi dikurang kehilangan air standar) Rumus:</w:t>
      </w:r>
    </w:p>
    <w:p>
      <w:pPr>
        <w:spacing w:after="0" w:line="240" w:lineRule="auto"/>
        <w:jc w:val="center"/>
        <w:rPr>
          <w:rFonts w:ascii="Arial" w:hAnsi="Arial"/>
          <w:sz w:val="32"/>
          <w:szCs w:val="32"/>
          <w:lang w:val="en-US"/>
        </w:rPr>
      </w:pPr>
    </w:p>
    <w:p>
      <w:pPr>
        <w:spacing w:after="0" w:line="480" w:lineRule="auto"/>
        <w:jc w:val="center"/>
        <w:rPr>
          <w:rFonts w:ascii="Arial" w:hAnsi="Arial"/>
          <w:sz w:val="36"/>
          <w:szCs w:val="36"/>
          <w:lang w:val="en-US"/>
        </w:rPr>
      </w:pPr>
      <w:r>
        <w:rPr>
          <w:rFonts w:ascii="Arial" w:hAnsi="Arial"/>
          <w:sz w:val="36"/>
          <w:szCs w:val="36"/>
          <w:lang w:val="en-US"/>
        </w:rPr>
        <w:t xml:space="preserve">HPP = </w:t>
      </w:r>
      <m:oMath>
        <m:f>
          <m:fPr>
            <m:ctrlPr>
              <w:rPr>
                <w:rFonts w:ascii="Cambria Math" w:hAnsi="Cambria Math"/>
                <w:i/>
                <w:sz w:val="36"/>
                <w:szCs w:val="36"/>
                <w:lang w:val="en-US"/>
              </w:rPr>
            </m:ctrlPr>
          </m:fPr>
          <m:num>
            <m:r>
              <m:rPr/>
              <w:rPr>
                <w:rFonts w:ascii="Cambria Math" w:hAnsi="Cambria Math"/>
                <w:sz w:val="36"/>
                <w:szCs w:val="36"/>
                <w:lang w:val="en-US"/>
              </w:rPr>
              <m:t>Biaya Usaℎa</m:t>
            </m:r>
            <m:ctrlPr>
              <w:rPr>
                <w:rFonts w:ascii="Cambria Math" w:hAnsi="Cambria Math"/>
                <w:i/>
                <w:sz w:val="36"/>
                <w:szCs w:val="36"/>
                <w:lang w:val="en-US"/>
              </w:rPr>
            </m:ctrlPr>
          </m:num>
          <m:den>
            <m:r>
              <m:rPr/>
              <w:rPr>
                <w:rFonts w:ascii="Cambria Math" w:hAnsi="Cambria Math"/>
                <w:sz w:val="36"/>
                <w:szCs w:val="36"/>
                <w:lang w:val="en-US"/>
              </w:rPr>
              <m:t>Vol Pro−Keℎilangan Air Standar</m:t>
            </m:r>
            <m:ctrlPr>
              <w:rPr>
                <w:rFonts w:ascii="Cambria Math" w:hAnsi="Cambria Math"/>
                <w:i/>
                <w:sz w:val="36"/>
                <w:szCs w:val="36"/>
                <w:lang w:val="en-US"/>
              </w:rPr>
            </m:ctrlPr>
          </m:den>
        </m:f>
      </m:oMath>
    </w:p>
    <w:p>
      <w:pPr>
        <w:spacing w:after="0" w:line="480" w:lineRule="auto"/>
        <w:jc w:val="center"/>
        <w:rPr>
          <w:rFonts w:ascii="Arial" w:hAnsi="Arial"/>
          <w:sz w:val="24"/>
          <w:szCs w:val="24"/>
          <w:lang w:val="en-US"/>
        </w:rPr>
      </w:pPr>
    </w:p>
    <w:p>
      <w:pPr>
        <w:pStyle w:val="11"/>
        <w:numPr>
          <w:ilvl w:val="0"/>
          <w:numId w:val="12"/>
        </w:numPr>
        <w:spacing w:after="0" w:line="480" w:lineRule="auto"/>
        <w:ind w:left="567" w:hanging="567"/>
        <w:jc w:val="both"/>
        <w:rPr>
          <w:rFonts w:ascii="Arial" w:hAnsi="Arial"/>
          <w:i/>
          <w:iCs/>
          <w:sz w:val="24"/>
          <w:szCs w:val="24"/>
        </w:rPr>
      </w:pPr>
      <w:r>
        <w:rPr>
          <w:rFonts w:ascii="Arial" w:hAnsi="Arial"/>
          <w:b/>
          <w:bCs/>
          <w:i/>
          <w:iCs/>
          <w:sz w:val="24"/>
          <w:szCs w:val="24"/>
        </w:rPr>
        <w:t>Internet of Things (IoT)</w:t>
      </w:r>
    </w:p>
    <w:p>
      <w:pPr>
        <w:pStyle w:val="11"/>
        <w:spacing w:after="0" w:line="240" w:lineRule="auto"/>
        <w:ind w:left="567" w:firstLine="0"/>
        <w:jc w:val="both"/>
        <w:rPr>
          <w:rFonts w:ascii="Arial" w:hAnsi="Arial"/>
          <w:sz w:val="24"/>
          <w:szCs w:val="24"/>
        </w:rPr>
      </w:pPr>
    </w:p>
    <w:p>
      <w:pPr>
        <w:pStyle w:val="11"/>
        <w:spacing w:after="0" w:line="480" w:lineRule="auto"/>
        <w:ind w:left="567" w:firstLine="567"/>
        <w:jc w:val="both"/>
        <w:rPr>
          <w:rFonts w:ascii="Arial" w:hAnsi="Arial"/>
          <w:sz w:val="24"/>
          <w:szCs w:val="24"/>
        </w:rPr>
      </w:pPr>
      <w:r>
        <w:rPr>
          <w:rFonts w:ascii="Arial" w:hAnsi="Arial"/>
          <w:sz w:val="24"/>
          <w:szCs w:val="24"/>
        </w:rPr>
        <w:t xml:space="preserve">Menurut Buyya dan Dastjerdi ( dalam </w:t>
      </w:r>
      <w:r>
        <w:rPr>
          <w:rFonts w:ascii="Arial" w:hAnsi="Arial"/>
          <w:sz w:val="24"/>
          <w:szCs w:val="24"/>
        </w:rPr>
        <w:fldChar w:fldCharType="begin" w:fldLock="1"/>
      </w:r>
      <w:r>
        <w:rPr>
          <w:rFonts w:ascii="Arial" w:hAnsi="Arial"/>
          <w:sz w:val="24"/>
          <w:szCs w:val="24"/>
        </w:rPr>
        <w:instrText xml:space="preserve">ADDIN CSL_CITATION {"citationItems":[{"id":"ITEM-1","itemData":{"DOI":"10.29303/abdiinsani.v6i1.193","ISSN":"2356-2935","author":[{"dropping-particle":"","family":"Zubaidi","given":"Ariyan","non-dropping-particle":"","parse-names":false,"suffix":""},{"dropping-particle":"","family":"Suta Wijaya","given":"I Gede Pasek","non-dropping-particle":"","parse-names":false,"suffix":""},{"dropping-particle":"","family":"Irmawati","given":"Budi","non-dropping-particle":"","parse-names":false,"suffix":""},{"dropping-particle":"","family":"Arimbawa","given":"I Wayan Agus","non-dropping-particle":"","parse-names":false,"suffix":""}],"container-title":"Abdi Insani","id":"ITEM-1","issue":"1","issued":{"date-parts":[["2019"]]},"page":"80","title":"Pengenalan Teknologi Internet of Things (Iot) Untuk Menyelesaikan Permasalahan Di Sekitar Bagi Siswa-Siswi Sekolah Menengah Atas Negeri 7 Mataram","type":"article-journal","volume":"6"},"uris":["http://www.mendeley.com/documents/?uuid=f4650fbb-6506-44ff-bb15-37ef9324e7cd","http://www.mendeley.com/documents/?uuid=cd7f6b4f-4007-4661-8dae-91fbdd41498e"]}],"mendeley":{"formattedCitation":"(Zubaidi et al. 2019)","manualFormatting":"Zubaidi,dkk 2019)","plainTextFormattedCitation":"(Zubaidi et al. 2019)","previouslyFormattedCitation":"(Zubaidi et al. 2019)"},"properties":{"noteIndex":0},"schema":"https://github.com/citation-style-language/schema/raw/master/csl-citation.json"}</w:instrText>
      </w:r>
      <w:r>
        <w:rPr>
          <w:rFonts w:ascii="Arial" w:hAnsi="Arial"/>
          <w:sz w:val="24"/>
          <w:szCs w:val="24"/>
        </w:rPr>
        <w:fldChar w:fldCharType="separate"/>
      </w:r>
      <w:r>
        <w:rPr>
          <w:rFonts w:ascii="Arial" w:hAnsi="Arial"/>
          <w:sz w:val="24"/>
          <w:szCs w:val="24"/>
        </w:rPr>
        <w:t>Zubaidi,dkk 2019)</w:t>
      </w:r>
      <w:r>
        <w:rPr>
          <w:rFonts w:ascii="Arial" w:hAnsi="Arial"/>
          <w:sz w:val="24"/>
          <w:szCs w:val="24"/>
        </w:rPr>
        <w:fldChar w:fldCharType="end"/>
      </w:r>
      <w:r>
        <w:rPr>
          <w:rFonts w:ascii="Arial" w:hAnsi="Arial"/>
          <w:sz w:val="24"/>
          <w:szCs w:val="24"/>
        </w:rPr>
        <w:t xml:space="preserve"> istilah IoT diperkenalkan pertama kali oleh Kevin Aston dalam sebuah presentasi pada tahun 1999. Ia mempercayai bahwa aspek “</w:t>
      </w:r>
      <w:r>
        <w:rPr>
          <w:rFonts w:ascii="Arial" w:hAnsi="Arial"/>
          <w:i/>
          <w:iCs/>
          <w:sz w:val="24"/>
          <w:szCs w:val="24"/>
        </w:rPr>
        <w:t>things</w:t>
      </w:r>
      <w:r>
        <w:rPr>
          <w:rFonts w:ascii="Arial" w:hAnsi="Arial"/>
          <w:sz w:val="24"/>
          <w:szCs w:val="24"/>
        </w:rPr>
        <w:t xml:space="preserve">” (sesuatu/barang) pada saat manusia berinteraksi dan hidup didunia fisik yang menglilingi kehidupan perlu dipertimbangkan, karena perkembangan yang pesat pada komputasi, internet, dan terciptanya data oleh perangkat pintar. </w:t>
      </w:r>
    </w:p>
    <w:p>
      <w:pPr>
        <w:pStyle w:val="11"/>
        <w:spacing w:after="0" w:line="480" w:lineRule="auto"/>
        <w:ind w:left="567" w:firstLine="567"/>
        <w:jc w:val="both"/>
        <w:rPr>
          <w:rFonts w:ascii="Arial" w:hAnsi="Arial"/>
          <w:sz w:val="24"/>
          <w:szCs w:val="24"/>
        </w:rPr>
      </w:pPr>
      <w:r>
        <w:rPr>
          <w:rFonts w:ascii="Arial" w:hAnsi="Arial"/>
          <w:sz w:val="24"/>
          <w:szCs w:val="24"/>
        </w:rPr>
        <w:t xml:space="preserve">Menurut Burange dan Misalkar (dalam </w:t>
      </w:r>
      <w:r>
        <w:rPr>
          <w:rFonts w:ascii="Arial" w:hAnsi="Arial"/>
          <w:sz w:val="24"/>
          <w:szCs w:val="24"/>
        </w:rPr>
        <w:fldChar w:fldCharType="begin" w:fldLock="1"/>
      </w:r>
      <w:r>
        <w:rPr>
          <w:rFonts w:ascii="Arial" w:hAnsi="Arial"/>
          <w:sz w:val="24"/>
          <w:szCs w:val="24"/>
        </w:rPr>
        <w:instrText xml:space="preserve">ADDIN CSL_CITATION {"citationItems":[{"id":"ITEM-1","itemData":{"ISSN":"2407-3911","abstract":"Internet of thing menjadi sebuah bidang penelitian tersendiri semenjak berkembangnya teknologi internet dan media komunikasi lain, semakin berkembang keperluan manusia tentang teknologi, maka semakin banyak penelitian yang akan hadir, internet of things salah satu hasil pemikiran para peneliti yang mengoptimasi beberapa alat seperti media sensor, radio frequency identification (RFID), wireless sensor network serta smart object lain yang memungkinkan manusia mudah berinteraksi dengan semua perlatan yang terhubung dengan jaringan internet. Dalam tulisan ini penulis memaparkan tentang sejarah internet of things, penerapan serta teknologi yang digunakan, seperti penggunaan internet of things pada bidang medis, cloud computing dan beberapa bidang keilmuan lain. Ada beberapa bahan referensi yang digunakan sehingga penulis review ini bisa dilakukan, untuk memperkenalkan teknologi internet of things Kata","author":[{"dropping-particle":"","family":"Zhang","given":"Q. Zhou &amp;","non-dropping-particle":"","parse-names":false,"suffix":""}],"container-title":"Jurnal Ilmiah Teknologi Informasi Terapan","id":"ITEM-1","issue":"3","issued":{"date-parts":[["2015"]]},"page":"62-66","title":"Internet of Things, Sejarah, Teknologi Dan Penerapannya : Review","type":"article-journal","volume":"1"},"uris":["http://www.mendeley.com/documents/?uuid=7b089f7a-5997-4190-a87f-a578cfcd0e18","http://www.mendeley.com/documents/?uuid=6d60562d-5071-453b-9191-58025983c05a"]}],"mendeley":{"formattedCitation":"(Zhang 2015)","manualFormatting":"Zhang, 2015)","plainTextFormattedCitation":"(Zhang 2015)","previouslyFormattedCitation":"(Zhang 2015)"},"properties":{"noteIndex":0},"schema":"https://github.com/citation-style-language/schema/raw/master/csl-citation.json"}</w:instrText>
      </w:r>
      <w:r>
        <w:rPr>
          <w:rFonts w:ascii="Arial" w:hAnsi="Arial"/>
          <w:sz w:val="24"/>
          <w:szCs w:val="24"/>
        </w:rPr>
        <w:fldChar w:fldCharType="separate"/>
      </w:r>
      <w:r>
        <w:rPr>
          <w:rFonts w:ascii="Arial" w:hAnsi="Arial"/>
          <w:sz w:val="24"/>
          <w:szCs w:val="24"/>
        </w:rPr>
        <w:t>Zhang, 2015)</w:t>
      </w:r>
      <w:r>
        <w:rPr>
          <w:rFonts w:ascii="Arial" w:hAnsi="Arial"/>
          <w:sz w:val="24"/>
          <w:szCs w:val="24"/>
        </w:rPr>
        <w:fldChar w:fldCharType="end"/>
      </w:r>
      <w:r>
        <w:rPr>
          <w:rFonts w:ascii="Arial" w:hAnsi="Arial"/>
          <w:sz w:val="24"/>
          <w:szCs w:val="24"/>
        </w:rPr>
        <w:t xml:space="preserve"> </w:t>
      </w:r>
      <w:r>
        <w:rPr>
          <w:rFonts w:ascii="Arial" w:hAnsi="Arial"/>
          <w:i/>
          <w:iCs/>
          <w:sz w:val="24"/>
          <w:szCs w:val="24"/>
        </w:rPr>
        <w:t>Internet of Things</w:t>
      </w:r>
      <w:r>
        <w:rPr>
          <w:rFonts w:ascii="Arial" w:hAnsi="Arial"/>
          <w:sz w:val="24"/>
          <w:szCs w:val="24"/>
        </w:rPr>
        <w:t xml:space="preserve"> (IoT) adalah </w:t>
      </w:r>
      <w:r>
        <w:rPr>
          <w:rFonts w:ascii="Arial" w:hAnsi="Arial"/>
          <w:sz w:val="24"/>
          <w:szCs w:val="24"/>
          <w:lang w:val="en-US"/>
        </w:rPr>
        <w:t>suatu</w:t>
      </w:r>
      <w:r>
        <w:rPr>
          <w:rFonts w:ascii="Arial" w:hAnsi="Arial"/>
          <w:sz w:val="24"/>
          <w:szCs w:val="24"/>
        </w:rPr>
        <w:t xml:space="preserve"> objek</w:t>
      </w:r>
      <w:r>
        <w:rPr>
          <w:rFonts w:ascii="Arial" w:hAnsi="Arial"/>
          <w:sz w:val="24"/>
          <w:szCs w:val="24"/>
          <w:lang w:val="en-US"/>
        </w:rPr>
        <w:t xml:space="preserve"> yang memiliki kemampuan</w:t>
      </w:r>
      <w:r>
        <w:rPr>
          <w:rFonts w:ascii="Arial" w:hAnsi="Arial"/>
          <w:sz w:val="24"/>
          <w:szCs w:val="24"/>
        </w:rPr>
        <w:t xml:space="preserve"> </w:t>
      </w:r>
      <w:r>
        <w:rPr>
          <w:rFonts w:ascii="Arial" w:hAnsi="Arial"/>
          <w:sz w:val="24"/>
          <w:szCs w:val="24"/>
          <w:lang w:val="en-US"/>
        </w:rPr>
        <w:t xml:space="preserve">dalam pengolahan </w:t>
      </w:r>
      <w:r>
        <w:rPr>
          <w:rFonts w:ascii="Arial" w:hAnsi="Arial"/>
          <w:sz w:val="24"/>
          <w:szCs w:val="24"/>
        </w:rPr>
        <w:t xml:space="preserve">data melalui jaringan tanpa memerlukan dua arah antara manusia ke manusia yaitu sumber ke tujuan atau interaksi manusia ke </w:t>
      </w:r>
      <w:r>
        <w:rPr>
          <w:rFonts w:ascii="Arial" w:hAnsi="Arial"/>
          <w:sz w:val="24"/>
          <w:szCs w:val="24"/>
          <w:lang w:val="en-US"/>
        </w:rPr>
        <w:t>k</w:t>
      </w:r>
      <w:r>
        <w:rPr>
          <w:rFonts w:ascii="Arial" w:hAnsi="Arial"/>
          <w:sz w:val="24"/>
          <w:szCs w:val="24"/>
        </w:rPr>
        <w:t>omputer.</w:t>
      </w:r>
    </w:p>
    <w:p>
      <w:pPr>
        <w:pStyle w:val="11"/>
        <w:spacing w:after="0" w:line="240" w:lineRule="auto"/>
        <w:ind w:left="567" w:firstLine="567"/>
        <w:jc w:val="both"/>
        <w:rPr>
          <w:rFonts w:ascii="Arial" w:hAnsi="Arial"/>
          <w:sz w:val="24"/>
          <w:szCs w:val="24"/>
          <w:lang w:val="en-US"/>
        </w:rPr>
      </w:pPr>
    </w:p>
    <w:p>
      <w:pPr>
        <w:pStyle w:val="11"/>
        <w:numPr>
          <w:ilvl w:val="0"/>
          <w:numId w:val="9"/>
        </w:numPr>
        <w:spacing w:after="0" w:line="480" w:lineRule="auto"/>
        <w:ind w:left="567" w:hanging="567"/>
        <w:rPr>
          <w:rFonts w:ascii="Arial" w:hAnsi="Arial"/>
          <w:b/>
          <w:bCs/>
          <w:vanish/>
          <w:sz w:val="24"/>
          <w:szCs w:val="24"/>
        </w:rPr>
      </w:pPr>
    </w:p>
    <w:p>
      <w:pPr>
        <w:pStyle w:val="11"/>
        <w:numPr>
          <w:ilvl w:val="0"/>
          <w:numId w:val="9"/>
        </w:numPr>
        <w:spacing w:after="0" w:line="480" w:lineRule="auto"/>
        <w:ind w:left="567" w:hanging="567"/>
        <w:rPr>
          <w:rFonts w:ascii="Arial" w:hAnsi="Arial"/>
          <w:b/>
          <w:bCs/>
          <w:vanish/>
          <w:sz w:val="24"/>
          <w:szCs w:val="24"/>
        </w:rPr>
      </w:pPr>
    </w:p>
    <w:p>
      <w:pPr>
        <w:pStyle w:val="11"/>
        <w:numPr>
          <w:ilvl w:val="0"/>
          <w:numId w:val="9"/>
        </w:numPr>
        <w:spacing w:after="0" w:line="480" w:lineRule="auto"/>
        <w:ind w:left="567" w:hanging="567"/>
        <w:rPr>
          <w:rFonts w:ascii="Arial" w:hAnsi="Arial"/>
          <w:b/>
          <w:bCs/>
          <w:vanish/>
          <w:sz w:val="24"/>
          <w:szCs w:val="24"/>
        </w:rPr>
      </w:pPr>
    </w:p>
    <w:p>
      <w:pPr>
        <w:pStyle w:val="11"/>
        <w:numPr>
          <w:ilvl w:val="0"/>
          <w:numId w:val="9"/>
        </w:numPr>
        <w:spacing w:after="0" w:line="480" w:lineRule="auto"/>
        <w:ind w:left="567" w:hanging="567"/>
        <w:rPr>
          <w:rFonts w:ascii="Arial" w:hAnsi="Arial"/>
          <w:b/>
          <w:bCs/>
          <w:sz w:val="24"/>
          <w:szCs w:val="24"/>
        </w:rPr>
      </w:pPr>
      <w:r>
        <w:rPr>
          <w:rFonts w:ascii="Arial" w:hAnsi="Arial"/>
          <w:b/>
          <w:bCs/>
          <w:sz w:val="24"/>
          <w:szCs w:val="24"/>
        </w:rPr>
        <w:t>Bahasa Pemrograman</w:t>
      </w:r>
    </w:p>
    <w:p>
      <w:pPr>
        <w:pStyle w:val="11"/>
        <w:spacing w:after="0" w:line="240" w:lineRule="auto"/>
        <w:ind w:left="567" w:firstLine="0"/>
        <w:rPr>
          <w:rFonts w:ascii="Arial" w:hAnsi="Arial"/>
          <w:b/>
          <w:bCs/>
          <w:sz w:val="24"/>
          <w:szCs w:val="24"/>
        </w:rPr>
      </w:pPr>
    </w:p>
    <w:p>
      <w:pPr>
        <w:pStyle w:val="11"/>
        <w:spacing w:after="0" w:line="480" w:lineRule="auto"/>
        <w:ind w:left="567" w:firstLine="567"/>
        <w:jc w:val="both"/>
        <w:rPr>
          <w:rFonts w:ascii="Arial" w:hAnsi="Arial"/>
          <w:bCs/>
          <w:sz w:val="24"/>
          <w:szCs w:val="24"/>
        </w:rPr>
      </w:pPr>
      <w:r>
        <w:rPr>
          <w:rFonts w:ascii="Arial" w:hAnsi="Arial"/>
          <w:bCs/>
          <w:sz w:val="24"/>
          <w:szCs w:val="24"/>
        </w:rPr>
        <w:t xml:space="preserve">Bahasa Pemrograman yang digunakan dalam pembuatan </w:t>
      </w:r>
      <w:r>
        <w:rPr>
          <w:rFonts w:ascii="Arial" w:hAnsi="Arial"/>
          <w:bCs/>
          <w:i/>
          <w:sz w:val="24"/>
          <w:szCs w:val="24"/>
        </w:rPr>
        <w:t>coding</w:t>
      </w:r>
      <w:r>
        <w:rPr>
          <w:rFonts w:ascii="Arial" w:hAnsi="Arial"/>
          <w:bCs/>
          <w:sz w:val="24"/>
          <w:szCs w:val="24"/>
        </w:rPr>
        <w:t xml:space="preserve"> </w:t>
      </w:r>
      <w:r>
        <w:rPr>
          <w:rFonts w:ascii="Arial" w:hAnsi="Arial"/>
          <w:bCs/>
          <w:sz w:val="24"/>
          <w:szCs w:val="24"/>
          <w:lang w:val="en-US"/>
        </w:rPr>
        <w:t>dari penelitian ini adalah bahasa C. Karena dalam pembuatan alat ini peneliti menggunakan aplikasi Arduino IDE</w:t>
      </w:r>
      <w:r>
        <w:rPr>
          <w:rFonts w:ascii="Arial" w:hAnsi="Arial"/>
          <w:bCs/>
          <w:i/>
          <w:sz w:val="24"/>
          <w:szCs w:val="24"/>
        </w:rPr>
        <w:t xml:space="preserve">. </w:t>
      </w:r>
      <w:r>
        <w:rPr>
          <w:rFonts w:ascii="Arial" w:hAnsi="Arial"/>
          <w:bCs/>
          <w:sz w:val="24"/>
          <w:szCs w:val="24"/>
        </w:rPr>
        <w:t xml:space="preserve">Arduino merupakan salah satu bahasa pemrograman turunan dari bahasa C yang </w:t>
      </w:r>
      <w:r>
        <w:rPr>
          <w:rFonts w:ascii="Arial" w:hAnsi="Arial"/>
          <w:bCs/>
          <w:i/>
          <w:iCs/>
          <w:sz w:val="24"/>
          <w:szCs w:val="24"/>
        </w:rPr>
        <w:t>open source</w:t>
      </w:r>
      <w:r>
        <w:rPr>
          <w:rFonts w:ascii="Arial" w:hAnsi="Arial"/>
          <w:bCs/>
          <w:sz w:val="24"/>
          <w:szCs w:val="24"/>
        </w:rPr>
        <w:t>.</w:t>
      </w:r>
    </w:p>
    <w:p>
      <w:pPr>
        <w:pStyle w:val="11"/>
        <w:spacing w:after="0" w:line="480" w:lineRule="auto"/>
        <w:ind w:left="567" w:firstLine="567"/>
        <w:jc w:val="both"/>
        <w:rPr>
          <w:rFonts w:ascii="Arial" w:hAnsi="Arial"/>
          <w:bCs/>
          <w:sz w:val="24"/>
          <w:szCs w:val="24"/>
        </w:rPr>
      </w:pPr>
      <w:r>
        <w:rPr>
          <w:rFonts w:ascii="Arial" w:hAnsi="Arial"/>
          <w:bCs/>
          <w:sz w:val="24"/>
          <w:szCs w:val="24"/>
        </w:rPr>
        <w:t xml:space="preserve">Menurut </w:t>
      </w:r>
      <w:r>
        <w:rPr>
          <w:rFonts w:ascii="Arial" w:hAnsi="Arial"/>
          <w:bCs/>
          <w:sz w:val="24"/>
          <w:szCs w:val="24"/>
          <w:lang w:val="en-US"/>
        </w:rPr>
        <w:fldChar w:fldCharType="begin" w:fldLock="1"/>
      </w:r>
      <w:r>
        <w:rPr>
          <w:rFonts w:ascii="Arial" w:hAnsi="Arial"/>
          <w:bCs/>
          <w:sz w:val="24"/>
          <w:szCs w:val="24"/>
        </w:rPr>
        <w:instrText xml:space="preserve">ADDIN CSL_CITATION {"citationItems":[{"id":"ITEM-1","itemData":{"author":[{"dropping-particle":"","family":"Kernighan","given":"Brian W","non-dropping-particle":"","parse-names":false,"suffix":""},{"dropping-particle":"","family":"Ritchi","given":"Denis M","non-dropping-particle":"","parse-names":false,"suffix":""}],"id":"ITEM-1","issued":{"date-parts":[["2015"]]},"page":"27-68","title":"Pengenalan bahasa C","type":"article-journal"},"uris":["http://www.mendeley.com/documents/?uuid=4b36f720-5dc2-4acb-8dd5-08e70f15a6f4","http://www.mendeley.com/documents/?uuid=a5921274-f3c1-4135-a686-f803c2ee7a43"]}],"mendeley":{"formattedCitation":"(Kernighan and Ritchi 2015)","manualFormatting":"Kernighan dan Ritchi (2015)","plainTextFormattedCitation":"(Kernighan and Ritchi 2015)","previouslyFormattedCitation":"(Kernighan and Ritchi 2015)"},"properties":{"noteIndex":0},"schema":"https://github.com/citation-style-language/schema/raw/master/csl-citation.json"}</w:instrText>
      </w:r>
      <w:r>
        <w:rPr>
          <w:rFonts w:ascii="Arial" w:hAnsi="Arial"/>
          <w:bCs/>
          <w:sz w:val="24"/>
          <w:szCs w:val="24"/>
          <w:lang w:val="en-US"/>
        </w:rPr>
        <w:fldChar w:fldCharType="separate"/>
      </w:r>
      <w:r>
        <w:rPr>
          <w:rFonts w:ascii="Arial" w:hAnsi="Arial"/>
          <w:bCs/>
          <w:sz w:val="24"/>
          <w:szCs w:val="24"/>
        </w:rPr>
        <w:t>Kernighan dan Ritchi (2015)</w:t>
      </w:r>
      <w:r>
        <w:rPr>
          <w:rFonts w:ascii="Arial" w:hAnsi="Arial"/>
          <w:bCs/>
          <w:sz w:val="24"/>
          <w:szCs w:val="24"/>
          <w:lang w:val="en-US"/>
        </w:rPr>
        <w:fldChar w:fldCharType="end"/>
      </w:r>
      <w:r>
        <w:rPr>
          <w:rFonts w:ascii="Arial" w:hAnsi="Arial"/>
          <w:bCs/>
          <w:sz w:val="24"/>
          <w:szCs w:val="24"/>
        </w:rPr>
        <w:t xml:space="preserve"> Bahasa C adalah Bahasa pemrograman yang </w:t>
      </w:r>
      <w:r>
        <w:rPr>
          <w:rFonts w:ascii="Arial" w:hAnsi="Arial"/>
          <w:bCs/>
          <w:sz w:val="24"/>
          <w:szCs w:val="24"/>
          <w:lang w:val="en-US"/>
        </w:rPr>
        <w:t>dapat</w:t>
      </w:r>
      <w:r>
        <w:rPr>
          <w:rFonts w:ascii="Arial" w:hAnsi="Arial"/>
          <w:bCs/>
          <w:sz w:val="24"/>
          <w:szCs w:val="24"/>
        </w:rPr>
        <w:t xml:space="preserve"> digunakan untuk m</w:t>
      </w:r>
      <w:r>
        <w:rPr>
          <w:rFonts w:ascii="Arial" w:hAnsi="Arial"/>
          <w:bCs/>
          <w:sz w:val="24"/>
          <w:szCs w:val="24"/>
          <w:lang w:val="en-US"/>
        </w:rPr>
        <w:t>embangun</w:t>
      </w:r>
      <w:r>
        <w:rPr>
          <w:rFonts w:ascii="Arial" w:hAnsi="Arial"/>
          <w:bCs/>
          <w:sz w:val="24"/>
          <w:szCs w:val="24"/>
        </w:rPr>
        <w:t xml:space="preserve"> berbagai aplikasi dari sistem operasi, ativirus, </w:t>
      </w:r>
      <w:r>
        <w:rPr>
          <w:rFonts w:ascii="Arial" w:hAnsi="Arial"/>
          <w:bCs/>
          <w:i/>
          <w:iCs/>
          <w:sz w:val="24"/>
          <w:szCs w:val="24"/>
        </w:rPr>
        <w:t>software</w:t>
      </w:r>
      <w:r>
        <w:rPr>
          <w:rFonts w:ascii="Arial" w:hAnsi="Arial"/>
          <w:bCs/>
          <w:sz w:val="24"/>
          <w:szCs w:val="24"/>
        </w:rPr>
        <w:t xml:space="preserve"> pengolah gambar, hingga </w:t>
      </w:r>
      <w:r>
        <w:rPr>
          <w:rFonts w:ascii="Arial" w:hAnsi="Arial"/>
          <w:bCs/>
          <w:i/>
          <w:iCs/>
          <w:sz w:val="24"/>
          <w:szCs w:val="24"/>
        </w:rPr>
        <w:t>compiler</w:t>
      </w:r>
      <w:r>
        <w:rPr>
          <w:rFonts w:ascii="Arial" w:hAnsi="Arial"/>
          <w:bCs/>
          <w:sz w:val="24"/>
          <w:szCs w:val="24"/>
        </w:rPr>
        <w:t xml:space="preserve"> untuk Bahasa pemrograman</w:t>
      </w:r>
      <w:r>
        <w:rPr>
          <w:rFonts w:ascii="Arial" w:hAnsi="Arial"/>
          <w:bCs/>
          <w:sz w:val="24"/>
          <w:szCs w:val="24"/>
          <w:lang w:val="en-US"/>
        </w:rPr>
        <w:t xml:space="preserve"> lainnya</w:t>
      </w:r>
      <w:r>
        <w:rPr>
          <w:rFonts w:ascii="Arial" w:hAnsi="Arial"/>
          <w:bCs/>
          <w:sz w:val="24"/>
          <w:szCs w:val="24"/>
        </w:rPr>
        <w:t>.</w:t>
      </w:r>
    </w:p>
    <w:p>
      <w:pPr>
        <w:pStyle w:val="11"/>
        <w:spacing w:after="0" w:line="480" w:lineRule="auto"/>
        <w:ind w:left="567" w:firstLine="567"/>
        <w:jc w:val="both"/>
        <w:rPr>
          <w:rFonts w:ascii="Arial" w:hAnsi="Arial"/>
          <w:bCs/>
          <w:sz w:val="24"/>
          <w:szCs w:val="24"/>
        </w:rPr>
      </w:pPr>
      <w:r>
        <w:rPr>
          <w:rFonts w:ascii="Arial" w:hAnsi="Arial"/>
          <w:bCs/>
          <w:sz w:val="24"/>
          <w:szCs w:val="24"/>
          <w:lang w:val="en-US"/>
        </w:rPr>
        <w:t xml:space="preserve">Menurut </w:t>
      </w:r>
      <w:r>
        <w:rPr>
          <w:rFonts w:ascii="Arial" w:hAnsi="Arial"/>
          <w:bCs/>
          <w:sz w:val="24"/>
          <w:szCs w:val="24"/>
          <w:lang w:val="en-US"/>
        </w:rPr>
        <w:fldChar w:fldCharType="begin" w:fldLock="1"/>
      </w:r>
      <w:r>
        <w:rPr>
          <w:rFonts w:ascii="Arial" w:hAnsi="Arial"/>
          <w:bCs/>
          <w:sz w:val="24"/>
          <w:szCs w:val="24"/>
          <w:lang w:val="en-US"/>
        </w:rPr>
        <w:instrText xml:space="preserve">ADDIN CSL_CITATION {"citationItems":[{"id":"ITEM-1","itemData":{"abstract":"How many application we use in this era. All of application using variants programming language for complete that application. This article will explain what is program and what usually programming language using to make a program.","author":[{"dropping-particle":"","family":"Saragih","given":"Richy R","non-dropping-particle":"","parse-names":false,"suffix":""}],"id":"ITEM-1","issue":"December","issued":{"date-parts":[["2018"]]},"title":"Pemrograman dan bahasa pemrograman","type":"article-journal"},"uris":["http://www.mendeley.com/documents/?uuid=b06e49ae-8e9e-4756-912f-286f8a6da2d4","http://www.mendeley.com/documents/?uuid=590db745-a4c8-4656-bdb0-d9b11f5bac02"]}],"mendeley":{"formattedCitation":"(Saragih 2018)","manualFormatting":"Saragih (2018)","plainTextFormattedCitation":"(Saragih 2018)","previouslyFormattedCitation":"(Saragih 2018)"},"properties":{"noteIndex":0},"schema":"https://github.com/citation-style-language/schema/raw/master/csl-citation.json"}</w:instrText>
      </w:r>
      <w:r>
        <w:rPr>
          <w:rFonts w:ascii="Arial" w:hAnsi="Arial"/>
          <w:bCs/>
          <w:sz w:val="24"/>
          <w:szCs w:val="24"/>
          <w:lang w:val="en-US"/>
        </w:rPr>
        <w:fldChar w:fldCharType="separate"/>
      </w:r>
      <w:r>
        <w:rPr>
          <w:rFonts w:ascii="Arial" w:hAnsi="Arial"/>
          <w:bCs/>
          <w:sz w:val="24"/>
          <w:szCs w:val="24"/>
          <w:lang w:val="en-US"/>
        </w:rPr>
        <w:t>Saragih (2018)</w:t>
      </w:r>
      <w:r>
        <w:rPr>
          <w:rFonts w:ascii="Arial" w:hAnsi="Arial"/>
          <w:bCs/>
          <w:sz w:val="24"/>
          <w:szCs w:val="24"/>
          <w:lang w:val="en-US"/>
        </w:rPr>
        <w:fldChar w:fldCharType="end"/>
      </w:r>
      <w:r>
        <w:rPr>
          <w:rFonts w:ascii="Arial" w:hAnsi="Arial"/>
          <w:bCs/>
          <w:sz w:val="24"/>
          <w:szCs w:val="24"/>
          <w:lang w:val="en-US"/>
        </w:rPr>
        <w:t xml:space="preserve"> (</w:t>
      </w:r>
      <w:r>
        <w:rPr>
          <w:rFonts w:ascii="Arial" w:hAnsi="Arial"/>
          <w:bCs/>
          <w:i/>
          <w:iCs/>
          <w:sz w:val="24"/>
          <w:szCs w:val="24"/>
          <w:lang w:val="en-US"/>
        </w:rPr>
        <w:t xml:space="preserve">programming language) </w:t>
      </w:r>
      <w:r>
        <w:rPr>
          <w:rFonts w:ascii="Arial" w:hAnsi="Arial"/>
          <w:bCs/>
          <w:sz w:val="24"/>
          <w:szCs w:val="24"/>
          <w:lang w:val="en-US"/>
        </w:rPr>
        <w:t xml:space="preserve">atau dalam bahasa Indonesia bahasa pemograman yang merupakan instruksi standar untuk memberi perintah ke komputeragar fungsi tertentudapat dijalankan. </w:t>
      </w:r>
      <w:r>
        <w:rPr>
          <w:rFonts w:ascii="Arial" w:hAnsi="Arial"/>
          <w:bCs/>
          <w:sz w:val="24"/>
          <w:szCs w:val="24"/>
        </w:rPr>
        <w:t>Bahasa C pertama kali</w:t>
      </w:r>
      <w:r>
        <w:rPr>
          <w:rFonts w:ascii="Arial" w:hAnsi="Arial"/>
          <w:bCs/>
          <w:sz w:val="24"/>
          <w:szCs w:val="24"/>
          <w:lang w:val="en-US"/>
        </w:rPr>
        <w:t xml:space="preserve"> dibuat</w:t>
      </w:r>
      <w:r>
        <w:rPr>
          <w:rFonts w:ascii="Arial" w:hAnsi="Arial"/>
          <w:bCs/>
          <w:sz w:val="24"/>
          <w:szCs w:val="24"/>
        </w:rPr>
        <w:t xml:space="preserve"> oleh Dennis M. Ritchie pada tahun 1972. </w:t>
      </w:r>
      <w:r>
        <w:rPr>
          <w:rFonts w:ascii="Arial" w:hAnsi="Arial"/>
          <w:sz w:val="24"/>
          <w:szCs w:val="24"/>
        </w:rPr>
        <w:t>Ritchie mem</w:t>
      </w:r>
      <w:r>
        <w:rPr>
          <w:rFonts w:ascii="Arial" w:hAnsi="Arial"/>
          <w:sz w:val="24"/>
          <w:szCs w:val="24"/>
          <w:lang w:val="en-US"/>
        </w:rPr>
        <w:t>bangun</w:t>
      </w:r>
      <w:r>
        <w:rPr>
          <w:rFonts w:ascii="Arial" w:hAnsi="Arial"/>
          <w:sz w:val="24"/>
          <w:szCs w:val="24"/>
        </w:rPr>
        <w:t xml:space="preserve"> bahasa pemrograman C untuk me</w:t>
      </w:r>
      <w:r>
        <w:rPr>
          <w:rFonts w:ascii="Arial" w:hAnsi="Arial"/>
          <w:sz w:val="24"/>
          <w:szCs w:val="24"/>
          <w:lang w:val="en-US"/>
        </w:rPr>
        <w:t>majukan</w:t>
      </w:r>
      <w:r>
        <w:rPr>
          <w:rFonts w:ascii="Arial" w:hAnsi="Arial"/>
          <w:sz w:val="24"/>
          <w:szCs w:val="24"/>
        </w:rPr>
        <w:t xml:space="preserve"> sistem operasi UNIX. Sebelumnya, sistem operasi UNIX dibuat menggunakan bahasa </w:t>
      </w:r>
      <w:r>
        <w:rPr>
          <w:rFonts w:ascii="Arial" w:hAnsi="Arial"/>
          <w:i/>
          <w:sz w:val="24"/>
          <w:szCs w:val="24"/>
        </w:rPr>
        <w:t>assembly</w:t>
      </w:r>
      <w:r>
        <w:rPr>
          <w:rFonts w:ascii="Arial" w:hAnsi="Arial"/>
          <w:sz w:val="24"/>
          <w:szCs w:val="24"/>
        </w:rPr>
        <w:t xml:space="preserve">. </w:t>
      </w:r>
      <w:r>
        <w:rPr>
          <w:rFonts w:ascii="Arial" w:hAnsi="Arial"/>
          <w:sz w:val="24"/>
          <w:szCs w:val="24"/>
          <w:lang w:val="en-US"/>
        </w:rPr>
        <w:t>Namun</w:t>
      </w:r>
      <w:r>
        <w:rPr>
          <w:rFonts w:ascii="Arial" w:hAnsi="Arial"/>
          <w:sz w:val="24"/>
          <w:szCs w:val="24"/>
        </w:rPr>
        <w:t xml:space="preserve"> bahasa </w:t>
      </w:r>
      <w:r>
        <w:rPr>
          <w:rFonts w:ascii="Arial" w:hAnsi="Arial"/>
          <w:i/>
          <w:sz w:val="24"/>
          <w:szCs w:val="24"/>
        </w:rPr>
        <w:t>assembly</w:t>
      </w:r>
      <w:r>
        <w:rPr>
          <w:rFonts w:ascii="Arial" w:hAnsi="Arial"/>
          <w:sz w:val="24"/>
          <w:szCs w:val="24"/>
        </w:rPr>
        <w:t xml:space="preserve"> sendiri sangat rumit dan susah untuk dikembangkan.</w:t>
      </w:r>
      <w:r>
        <w:rPr>
          <w:rFonts w:ascii="Arial" w:hAnsi="Arial"/>
          <w:sz w:val="24"/>
          <w:szCs w:val="24"/>
          <w:lang w:val="en-US"/>
        </w:rPr>
        <w:t xml:space="preserve"> Para</w:t>
      </w:r>
      <w:r>
        <w:rPr>
          <w:rFonts w:ascii="Arial" w:hAnsi="Arial"/>
          <w:sz w:val="24"/>
          <w:szCs w:val="24"/>
        </w:rPr>
        <w:t xml:space="preserve"> </w:t>
      </w:r>
      <w:r>
        <w:rPr>
          <w:rFonts w:ascii="Arial" w:hAnsi="Arial"/>
          <w:sz w:val="24"/>
          <w:szCs w:val="24"/>
          <w:lang w:val="en-US"/>
        </w:rPr>
        <w:t>p</w:t>
      </w:r>
      <w:r>
        <w:rPr>
          <w:rFonts w:ascii="Arial" w:hAnsi="Arial"/>
          <w:sz w:val="24"/>
          <w:szCs w:val="24"/>
        </w:rPr>
        <w:t>eneliti</w:t>
      </w:r>
      <w:r>
        <w:rPr>
          <w:rFonts w:ascii="Arial" w:hAnsi="Arial"/>
          <w:sz w:val="24"/>
          <w:szCs w:val="24"/>
          <w:lang w:val="en-US"/>
        </w:rPr>
        <w:t xml:space="preserve"> yang ada</w:t>
      </w:r>
      <w:r>
        <w:rPr>
          <w:rFonts w:ascii="Arial" w:hAnsi="Arial"/>
          <w:sz w:val="24"/>
          <w:szCs w:val="24"/>
        </w:rPr>
        <w:t xml:space="preserve"> di Bell Labs yang mem</w:t>
      </w:r>
      <w:r>
        <w:rPr>
          <w:rFonts w:ascii="Arial" w:hAnsi="Arial"/>
          <w:sz w:val="24"/>
          <w:szCs w:val="24"/>
          <w:lang w:val="en-US"/>
        </w:rPr>
        <w:t>bangun</w:t>
      </w:r>
      <w:r>
        <w:rPr>
          <w:rFonts w:ascii="Arial" w:hAnsi="Arial"/>
          <w:sz w:val="24"/>
          <w:szCs w:val="24"/>
        </w:rPr>
        <w:t xml:space="preserve"> bahasa pemrograman B. </w:t>
      </w:r>
      <w:r>
        <w:rPr>
          <w:rFonts w:ascii="Arial" w:hAnsi="Arial"/>
          <w:sz w:val="24"/>
          <w:szCs w:val="24"/>
          <w:lang w:val="en-US"/>
        </w:rPr>
        <w:t>Akan tetapi</w:t>
      </w:r>
      <w:r>
        <w:rPr>
          <w:rFonts w:ascii="Arial" w:hAnsi="Arial"/>
          <w:sz w:val="24"/>
          <w:szCs w:val="24"/>
        </w:rPr>
        <w:t xml:space="preserve"> bahasa pemrograman B juga memiliki beberapa kelemahan, yang akhirnya di lengkapi oleh bahasa pemrograman C. B</w:t>
      </w:r>
      <w:r>
        <w:rPr>
          <w:rFonts w:ascii="Arial" w:hAnsi="Arial"/>
          <w:bCs/>
          <w:sz w:val="24"/>
          <w:szCs w:val="24"/>
        </w:rPr>
        <w:t>ahasa pemrogram C memiliki keunggulan dibandingkan dengan Bahasa pemrograman lain, atara lain;</w:t>
      </w:r>
    </w:p>
    <w:p>
      <w:pPr>
        <w:pStyle w:val="11"/>
        <w:numPr>
          <w:ilvl w:val="0"/>
          <w:numId w:val="13"/>
        </w:numPr>
        <w:spacing w:after="0" w:line="480" w:lineRule="auto"/>
        <w:ind w:left="993" w:hanging="426"/>
        <w:jc w:val="both"/>
        <w:rPr>
          <w:rFonts w:ascii="Arial" w:hAnsi="Arial"/>
          <w:bCs/>
          <w:sz w:val="24"/>
          <w:szCs w:val="24"/>
        </w:rPr>
      </w:pPr>
      <w:r>
        <w:rPr>
          <w:rFonts w:ascii="Arial" w:hAnsi="Arial"/>
          <w:bCs/>
          <w:sz w:val="24"/>
          <w:szCs w:val="24"/>
        </w:rPr>
        <w:t xml:space="preserve">Bahasa C  sebagai Bahasa pemrograman </w:t>
      </w:r>
      <w:r>
        <w:rPr>
          <w:rFonts w:ascii="Arial" w:hAnsi="Arial"/>
          <w:bCs/>
          <w:sz w:val="24"/>
          <w:szCs w:val="24"/>
          <w:lang w:val="en-US"/>
        </w:rPr>
        <w:t>terstruktur.</w:t>
      </w:r>
    </w:p>
    <w:p>
      <w:pPr>
        <w:spacing w:after="0" w:line="480" w:lineRule="auto"/>
        <w:ind w:left="993" w:firstLine="567"/>
        <w:jc w:val="both"/>
        <w:rPr>
          <w:rFonts w:ascii="Arial" w:hAnsi="Arial"/>
          <w:sz w:val="24"/>
          <w:szCs w:val="24"/>
        </w:rPr>
      </w:pPr>
      <w:r>
        <w:rPr>
          <w:rFonts w:ascii="Arial" w:hAnsi="Arial"/>
          <w:sz w:val="24"/>
          <w:szCs w:val="24"/>
        </w:rPr>
        <w:t xml:space="preserve">Konsep pemrograman </w:t>
      </w:r>
      <w:r>
        <w:rPr>
          <w:rFonts w:ascii="Arial" w:hAnsi="Arial"/>
          <w:sz w:val="24"/>
          <w:szCs w:val="24"/>
          <w:lang w:val="en-US"/>
        </w:rPr>
        <w:t>terstruktur</w:t>
      </w:r>
      <w:r>
        <w:rPr>
          <w:rFonts w:ascii="Arial" w:hAnsi="Arial"/>
          <w:sz w:val="24"/>
          <w:szCs w:val="24"/>
        </w:rPr>
        <w:t xml:space="preserve"> adalah sebuah metode pemrograman yang setiap baris perintah diproses secara </w:t>
      </w:r>
      <w:r>
        <w:rPr>
          <w:rFonts w:ascii="Arial" w:hAnsi="Arial"/>
          <w:sz w:val="24"/>
          <w:szCs w:val="24"/>
          <w:lang w:val="en-US"/>
        </w:rPr>
        <w:t>tersusun</w:t>
      </w:r>
      <w:r>
        <w:rPr>
          <w:rFonts w:ascii="Arial" w:hAnsi="Arial"/>
          <w:sz w:val="24"/>
          <w:szCs w:val="24"/>
        </w:rPr>
        <w:t xml:space="preserve"> </w:t>
      </w:r>
      <w:r>
        <w:rPr>
          <w:rFonts w:ascii="Arial" w:hAnsi="Arial"/>
          <w:sz w:val="24"/>
          <w:szCs w:val="24"/>
          <w:lang w:val="en-US"/>
        </w:rPr>
        <w:t>perbarisnya</w:t>
      </w:r>
      <w:r>
        <w:rPr>
          <w:rFonts w:ascii="Arial" w:hAnsi="Arial"/>
          <w:sz w:val="24"/>
          <w:szCs w:val="24"/>
        </w:rPr>
        <w:t xml:space="preserve">. Selain itu terdapat fungsi tambahan yang </w:t>
      </w:r>
      <w:r>
        <w:rPr>
          <w:rFonts w:ascii="Arial" w:hAnsi="Arial"/>
          <w:sz w:val="24"/>
          <w:szCs w:val="24"/>
          <w:lang w:val="en-US"/>
        </w:rPr>
        <w:t xml:space="preserve">bisa </w:t>
      </w:r>
      <w:r>
        <w:rPr>
          <w:rFonts w:ascii="Arial" w:hAnsi="Arial"/>
          <w:sz w:val="24"/>
          <w:szCs w:val="24"/>
        </w:rPr>
        <w:t>digunakan untuk menyelesaikan berbagai tugas.</w:t>
      </w:r>
    </w:p>
    <w:p>
      <w:pPr>
        <w:spacing w:after="0" w:line="480" w:lineRule="auto"/>
        <w:ind w:left="993" w:firstLine="567"/>
        <w:jc w:val="both"/>
        <w:rPr>
          <w:rFonts w:ascii="Arial" w:hAnsi="Arial"/>
          <w:sz w:val="24"/>
          <w:szCs w:val="24"/>
        </w:rPr>
      </w:pPr>
      <w:r>
        <w:rPr>
          <w:rFonts w:ascii="Arial" w:hAnsi="Arial"/>
          <w:sz w:val="24"/>
          <w:szCs w:val="24"/>
        </w:rPr>
        <w:t xml:space="preserve">Selain konsep </w:t>
      </w:r>
      <w:r>
        <w:rPr>
          <w:rFonts w:ascii="Arial" w:hAnsi="Arial"/>
          <w:sz w:val="24"/>
          <w:szCs w:val="24"/>
          <w:lang w:val="en-US"/>
        </w:rPr>
        <w:t>terstruktur</w:t>
      </w:r>
      <w:r>
        <w:rPr>
          <w:rFonts w:ascii="Arial" w:hAnsi="Arial"/>
          <w:sz w:val="24"/>
          <w:szCs w:val="24"/>
        </w:rPr>
        <w:t>, terdapat juga konsep pemrograman obje</w:t>
      </w:r>
      <w:r>
        <w:rPr>
          <w:rFonts w:ascii="Arial" w:hAnsi="Arial"/>
          <w:sz w:val="24"/>
          <w:szCs w:val="24"/>
          <w:lang w:val="en-US"/>
        </w:rPr>
        <w:t>k</w:t>
      </w:r>
      <w:r>
        <w:rPr>
          <w:rFonts w:ascii="Arial" w:hAnsi="Arial"/>
          <w:sz w:val="24"/>
          <w:szCs w:val="24"/>
        </w:rPr>
        <w:t>. Di dalam bahasa pemrograman obje</w:t>
      </w:r>
      <w:r>
        <w:rPr>
          <w:rFonts w:ascii="Arial" w:hAnsi="Arial"/>
          <w:sz w:val="24"/>
          <w:szCs w:val="24"/>
          <w:lang w:val="en-US"/>
        </w:rPr>
        <w:t>k</w:t>
      </w:r>
      <w:r>
        <w:rPr>
          <w:rFonts w:ascii="Arial" w:hAnsi="Arial"/>
          <w:sz w:val="24"/>
          <w:szCs w:val="24"/>
        </w:rPr>
        <w:t xml:space="preserve">, setiap tugas akan dijalankan menggunakan </w:t>
      </w:r>
      <w:r>
        <w:rPr>
          <w:rFonts w:ascii="Arial" w:hAnsi="Arial"/>
          <w:i/>
          <w:sz w:val="24"/>
          <w:szCs w:val="24"/>
        </w:rPr>
        <w:t>class</w:t>
      </w:r>
      <w:r>
        <w:rPr>
          <w:rFonts w:ascii="Arial" w:hAnsi="Arial"/>
          <w:sz w:val="24"/>
          <w:szCs w:val="24"/>
        </w:rPr>
        <w:t xml:space="preserve"> dan obje</w:t>
      </w:r>
      <w:r>
        <w:rPr>
          <w:rFonts w:ascii="Arial" w:hAnsi="Arial"/>
          <w:sz w:val="24"/>
          <w:szCs w:val="24"/>
          <w:lang w:val="en-US"/>
        </w:rPr>
        <w:t>k</w:t>
      </w:r>
      <w:r>
        <w:rPr>
          <w:rFonts w:ascii="Arial" w:hAnsi="Arial"/>
          <w:sz w:val="24"/>
          <w:szCs w:val="24"/>
        </w:rPr>
        <w:t>.</w:t>
      </w:r>
    </w:p>
    <w:p>
      <w:pPr>
        <w:pStyle w:val="11"/>
        <w:numPr>
          <w:ilvl w:val="0"/>
          <w:numId w:val="13"/>
        </w:numPr>
        <w:spacing w:after="0" w:line="480" w:lineRule="auto"/>
        <w:ind w:left="993" w:hanging="426"/>
        <w:jc w:val="both"/>
        <w:rPr>
          <w:rFonts w:ascii="Arial" w:hAnsi="Arial"/>
          <w:sz w:val="24"/>
          <w:szCs w:val="24"/>
        </w:rPr>
      </w:pPr>
      <w:r>
        <w:rPr>
          <w:rFonts w:ascii="Arial" w:hAnsi="Arial"/>
          <w:sz w:val="24"/>
          <w:szCs w:val="24"/>
        </w:rPr>
        <w:t xml:space="preserve">Bahasa C sangat </w:t>
      </w:r>
      <w:r>
        <w:rPr>
          <w:rFonts w:ascii="Arial" w:hAnsi="Arial"/>
          <w:sz w:val="24"/>
          <w:szCs w:val="24"/>
          <w:lang w:val="en-US"/>
        </w:rPr>
        <w:t>efektif</w:t>
      </w:r>
      <w:r>
        <w:rPr>
          <w:rFonts w:ascii="Arial" w:hAnsi="Arial"/>
          <w:sz w:val="24"/>
          <w:szCs w:val="24"/>
        </w:rPr>
        <w:t xml:space="preserve"> dan </w:t>
      </w:r>
      <w:r>
        <w:rPr>
          <w:rFonts w:ascii="Arial" w:hAnsi="Arial"/>
          <w:sz w:val="24"/>
          <w:szCs w:val="24"/>
          <w:lang w:val="en-US"/>
        </w:rPr>
        <w:t>cepat</w:t>
      </w:r>
    </w:p>
    <w:p>
      <w:pPr>
        <w:pStyle w:val="11"/>
        <w:spacing w:after="0" w:line="480" w:lineRule="auto"/>
        <w:ind w:left="993" w:firstLine="567"/>
        <w:jc w:val="both"/>
        <w:rPr>
          <w:rFonts w:ascii="Arial" w:hAnsi="Arial"/>
          <w:bCs/>
          <w:sz w:val="24"/>
          <w:szCs w:val="24"/>
        </w:rPr>
      </w:pPr>
      <w:r>
        <w:rPr>
          <w:rFonts w:ascii="Arial" w:hAnsi="Arial"/>
          <w:bCs/>
          <w:sz w:val="24"/>
          <w:szCs w:val="24"/>
        </w:rPr>
        <w:t>Aplikasi yang me</w:t>
      </w:r>
      <w:r>
        <w:rPr>
          <w:rFonts w:ascii="Arial" w:hAnsi="Arial"/>
          <w:bCs/>
          <w:sz w:val="24"/>
          <w:szCs w:val="24"/>
          <w:lang w:val="en-US"/>
        </w:rPr>
        <w:t>makai</w:t>
      </w:r>
      <w:r>
        <w:rPr>
          <w:rFonts w:ascii="Arial" w:hAnsi="Arial"/>
          <w:bCs/>
          <w:sz w:val="24"/>
          <w:szCs w:val="24"/>
        </w:rPr>
        <w:t xml:space="preserve"> bahasa</w:t>
      </w:r>
      <w:r>
        <w:rPr>
          <w:rFonts w:ascii="Arial" w:hAnsi="Arial"/>
          <w:bCs/>
          <w:sz w:val="24"/>
          <w:szCs w:val="24"/>
          <w:lang w:val="en-US"/>
        </w:rPr>
        <w:t xml:space="preserve"> pemograman</w:t>
      </w:r>
      <w:r>
        <w:rPr>
          <w:rFonts w:ascii="Arial" w:hAnsi="Arial"/>
          <w:bCs/>
          <w:sz w:val="24"/>
          <w:szCs w:val="24"/>
        </w:rPr>
        <w:t xml:space="preserve"> C bisa </w:t>
      </w:r>
      <w:r>
        <w:rPr>
          <w:rFonts w:ascii="Arial" w:hAnsi="Arial"/>
          <w:bCs/>
          <w:sz w:val="24"/>
          <w:szCs w:val="24"/>
          <w:lang w:val="en-US"/>
        </w:rPr>
        <w:t xml:space="preserve">dijalankan </w:t>
      </w:r>
      <w:r>
        <w:rPr>
          <w:rFonts w:ascii="Arial" w:hAnsi="Arial"/>
          <w:bCs/>
          <w:sz w:val="24"/>
          <w:szCs w:val="24"/>
        </w:rPr>
        <w:t>dengan cepat serta berukuran</w:t>
      </w:r>
      <w:r>
        <w:rPr>
          <w:rFonts w:ascii="Arial" w:hAnsi="Arial"/>
          <w:bCs/>
          <w:sz w:val="24"/>
          <w:szCs w:val="24"/>
          <w:lang w:val="en-US"/>
        </w:rPr>
        <w:t xml:space="preserve"> sangat</w:t>
      </w:r>
      <w:r>
        <w:rPr>
          <w:rFonts w:ascii="Arial" w:hAnsi="Arial"/>
          <w:bCs/>
          <w:sz w:val="24"/>
          <w:szCs w:val="24"/>
        </w:rPr>
        <w:t xml:space="preserve"> kecil. Ini karena </w:t>
      </w:r>
      <w:r>
        <w:rPr>
          <w:rFonts w:ascii="Arial" w:hAnsi="Arial"/>
          <w:bCs/>
          <w:sz w:val="24"/>
          <w:szCs w:val="24"/>
          <w:lang w:val="en-US"/>
        </w:rPr>
        <w:t xml:space="preserve">bahasa </w:t>
      </w:r>
      <w:r>
        <w:rPr>
          <w:rFonts w:ascii="Arial" w:hAnsi="Arial"/>
          <w:bCs/>
          <w:sz w:val="24"/>
          <w:szCs w:val="24"/>
        </w:rPr>
        <w:t xml:space="preserve">C </w:t>
      </w:r>
      <w:r>
        <w:rPr>
          <w:rFonts w:ascii="Arial" w:hAnsi="Arial"/>
          <w:bCs/>
          <w:sz w:val="24"/>
          <w:szCs w:val="24"/>
          <w:lang w:val="en-US"/>
        </w:rPr>
        <w:t>dapat</w:t>
      </w:r>
      <w:r>
        <w:rPr>
          <w:rFonts w:ascii="Arial" w:hAnsi="Arial"/>
          <w:bCs/>
          <w:sz w:val="24"/>
          <w:szCs w:val="24"/>
        </w:rPr>
        <w:t xml:space="preserve"> langsung </w:t>
      </w:r>
      <w:r>
        <w:rPr>
          <w:rFonts w:ascii="Arial" w:hAnsi="Arial"/>
          <w:bCs/>
          <w:sz w:val="24"/>
          <w:szCs w:val="24"/>
          <w:lang w:val="en-US"/>
        </w:rPr>
        <w:t>terkoneksi</w:t>
      </w:r>
      <w:r>
        <w:rPr>
          <w:rFonts w:ascii="Arial" w:hAnsi="Arial"/>
          <w:bCs/>
          <w:sz w:val="24"/>
          <w:szCs w:val="24"/>
        </w:rPr>
        <w:t xml:space="preserve"> dengan </w:t>
      </w:r>
      <w:r>
        <w:rPr>
          <w:rFonts w:ascii="Arial" w:hAnsi="Arial"/>
          <w:bCs/>
          <w:i/>
          <w:sz w:val="24"/>
          <w:szCs w:val="24"/>
        </w:rPr>
        <w:t>hardware</w:t>
      </w:r>
      <w:r>
        <w:rPr>
          <w:rFonts w:ascii="Arial" w:hAnsi="Arial"/>
          <w:bCs/>
          <w:sz w:val="24"/>
          <w:szCs w:val="24"/>
        </w:rPr>
        <w:t xml:space="preserve">, sebuah </w:t>
      </w:r>
      <w:r>
        <w:rPr>
          <w:rFonts w:ascii="Arial" w:hAnsi="Arial"/>
          <w:bCs/>
          <w:sz w:val="24"/>
          <w:szCs w:val="24"/>
          <w:lang w:val="en-US"/>
        </w:rPr>
        <w:t>karakteristik</w:t>
      </w:r>
      <w:r>
        <w:rPr>
          <w:rFonts w:ascii="Arial" w:hAnsi="Arial"/>
          <w:bCs/>
          <w:sz w:val="24"/>
          <w:szCs w:val="24"/>
        </w:rPr>
        <w:t xml:space="preserve"> yang </w:t>
      </w:r>
      <w:r>
        <w:rPr>
          <w:rFonts w:ascii="Arial" w:hAnsi="Arial"/>
          <w:bCs/>
          <w:sz w:val="24"/>
          <w:szCs w:val="24"/>
          <w:lang w:val="en-US"/>
        </w:rPr>
        <w:t>terbatas</w:t>
      </w:r>
      <w:r>
        <w:rPr>
          <w:rFonts w:ascii="Arial" w:hAnsi="Arial"/>
          <w:bCs/>
          <w:sz w:val="24"/>
          <w:szCs w:val="24"/>
        </w:rPr>
        <w:t xml:space="preserve"> tersedia di bahasa pemrograman modern seperti JAVA, PHP, maupun Phyton.</w:t>
      </w:r>
    </w:p>
    <w:p>
      <w:pPr>
        <w:pStyle w:val="11"/>
        <w:numPr>
          <w:ilvl w:val="0"/>
          <w:numId w:val="13"/>
        </w:numPr>
        <w:spacing w:after="0" w:line="480" w:lineRule="auto"/>
        <w:ind w:left="993" w:hanging="426"/>
        <w:jc w:val="both"/>
        <w:rPr>
          <w:rFonts w:ascii="Arial" w:hAnsi="Arial"/>
          <w:bCs/>
          <w:sz w:val="24"/>
          <w:szCs w:val="24"/>
        </w:rPr>
      </w:pPr>
      <w:r>
        <w:rPr>
          <w:rFonts w:ascii="Arial" w:hAnsi="Arial"/>
          <w:bCs/>
          <w:sz w:val="24"/>
          <w:szCs w:val="24"/>
        </w:rPr>
        <w:t xml:space="preserve">Bahasa C </w:t>
      </w:r>
      <w:r>
        <w:rPr>
          <w:rFonts w:ascii="Arial" w:hAnsi="Arial"/>
          <w:bCs/>
          <w:sz w:val="24"/>
          <w:szCs w:val="24"/>
          <w:lang w:val="en-US"/>
        </w:rPr>
        <w:t>adalah</w:t>
      </w:r>
      <w:r>
        <w:rPr>
          <w:rFonts w:ascii="Arial" w:hAnsi="Arial"/>
          <w:bCs/>
          <w:sz w:val="24"/>
          <w:szCs w:val="24"/>
        </w:rPr>
        <w:t xml:space="preserve"> “</w:t>
      </w:r>
      <w:r>
        <w:rPr>
          <w:rFonts w:ascii="Arial" w:hAnsi="Arial"/>
          <w:bCs/>
          <w:i/>
          <w:iCs/>
          <w:sz w:val="24"/>
          <w:szCs w:val="24"/>
        </w:rPr>
        <w:t>INDUK</w:t>
      </w:r>
      <w:r>
        <w:rPr>
          <w:rFonts w:ascii="Arial" w:hAnsi="Arial"/>
          <w:bCs/>
          <w:sz w:val="24"/>
          <w:szCs w:val="24"/>
        </w:rPr>
        <w:t xml:space="preserve">” dari Bahasa pemrograman </w:t>
      </w:r>
      <w:r>
        <w:rPr>
          <w:rFonts w:ascii="Arial" w:hAnsi="Arial"/>
          <w:bCs/>
          <w:sz w:val="24"/>
          <w:szCs w:val="24"/>
          <w:lang w:val="en-US"/>
        </w:rPr>
        <w:t>baru.</w:t>
      </w:r>
    </w:p>
    <w:p>
      <w:pPr>
        <w:pStyle w:val="11"/>
        <w:spacing w:after="0" w:line="480" w:lineRule="auto"/>
        <w:ind w:left="993" w:firstLine="567"/>
        <w:jc w:val="both"/>
        <w:rPr>
          <w:rFonts w:ascii="Arial" w:hAnsi="Arial"/>
          <w:sz w:val="24"/>
          <w:szCs w:val="24"/>
        </w:rPr>
      </w:pPr>
      <w:r>
        <w:rPr>
          <w:rFonts w:ascii="Arial" w:hAnsi="Arial"/>
          <w:sz w:val="24"/>
          <w:szCs w:val="24"/>
        </w:rPr>
        <w:t xml:space="preserve">Bahasa pemrograman C banyak </w:t>
      </w:r>
      <w:r>
        <w:rPr>
          <w:rFonts w:ascii="Arial" w:hAnsi="Arial"/>
          <w:sz w:val="24"/>
          <w:szCs w:val="24"/>
          <w:lang w:val="en-US"/>
        </w:rPr>
        <w:t>memberikan gagasan dalam pengembangan</w:t>
      </w:r>
      <w:r>
        <w:rPr>
          <w:rFonts w:ascii="Arial" w:hAnsi="Arial"/>
          <w:sz w:val="24"/>
          <w:szCs w:val="24"/>
        </w:rPr>
        <w:t xml:space="preserve"> bahasa pemrograman lain, seperti C++, C#, PHP, JAVA,</w:t>
      </w:r>
      <w:r>
        <w:rPr>
          <w:rFonts w:ascii="Arial" w:hAnsi="Arial"/>
          <w:sz w:val="24"/>
          <w:szCs w:val="24"/>
          <w:lang w:val="en-US"/>
        </w:rPr>
        <w:t xml:space="preserve"> dan</w:t>
      </w:r>
      <w:r>
        <w:rPr>
          <w:rFonts w:ascii="Arial" w:hAnsi="Arial"/>
          <w:sz w:val="24"/>
          <w:szCs w:val="24"/>
        </w:rPr>
        <w:t xml:space="preserve"> JavaScript. Dengan mempelajari bahasa C, anda akan </w:t>
      </w:r>
      <w:r>
        <w:rPr>
          <w:rFonts w:ascii="Arial" w:hAnsi="Arial"/>
          <w:sz w:val="24"/>
          <w:szCs w:val="24"/>
          <w:lang w:val="en-US"/>
        </w:rPr>
        <w:t>sangat</w:t>
      </w:r>
      <w:r>
        <w:rPr>
          <w:rFonts w:ascii="Arial" w:hAnsi="Arial"/>
          <w:sz w:val="24"/>
          <w:szCs w:val="24"/>
        </w:rPr>
        <w:t xml:space="preserve"> mudah </w:t>
      </w:r>
      <w:r>
        <w:rPr>
          <w:rFonts w:ascii="Arial" w:hAnsi="Arial"/>
          <w:sz w:val="24"/>
          <w:szCs w:val="24"/>
          <w:lang w:val="en-US"/>
        </w:rPr>
        <w:t>dalam</w:t>
      </w:r>
      <w:r>
        <w:rPr>
          <w:rFonts w:ascii="Arial" w:hAnsi="Arial"/>
          <w:sz w:val="24"/>
          <w:szCs w:val="24"/>
        </w:rPr>
        <w:t xml:space="preserve"> </w:t>
      </w:r>
      <w:r>
        <w:rPr>
          <w:rFonts w:ascii="Arial" w:hAnsi="Arial"/>
          <w:sz w:val="24"/>
          <w:szCs w:val="24"/>
          <w:lang w:val="en-US"/>
        </w:rPr>
        <w:t>mempelajari</w:t>
      </w:r>
      <w:r>
        <w:rPr>
          <w:rFonts w:ascii="Arial" w:hAnsi="Arial"/>
          <w:sz w:val="24"/>
          <w:szCs w:val="24"/>
        </w:rPr>
        <w:t xml:space="preserve"> bahasa pemrograman lain yang merupakan turunan dari Bahasa C.</w:t>
      </w:r>
    </w:p>
    <w:p>
      <w:pPr>
        <w:pStyle w:val="11"/>
        <w:spacing w:after="0" w:line="240" w:lineRule="auto"/>
        <w:ind w:left="993" w:firstLine="567"/>
        <w:jc w:val="both"/>
        <w:rPr>
          <w:rFonts w:ascii="Arial" w:hAnsi="Arial"/>
          <w:sz w:val="24"/>
          <w:szCs w:val="24"/>
          <w:lang w:val="en-US"/>
        </w:rPr>
      </w:pPr>
    </w:p>
    <w:p>
      <w:pPr>
        <w:pStyle w:val="11"/>
        <w:numPr>
          <w:ilvl w:val="0"/>
          <w:numId w:val="9"/>
        </w:numPr>
        <w:spacing w:after="0" w:line="480" w:lineRule="auto"/>
        <w:ind w:left="567" w:hanging="567"/>
        <w:rPr>
          <w:rFonts w:ascii="Arial" w:hAnsi="Arial"/>
          <w:b/>
          <w:bCs/>
          <w:sz w:val="24"/>
          <w:szCs w:val="24"/>
        </w:rPr>
      </w:pPr>
      <w:r>
        <w:rPr>
          <w:rFonts w:ascii="Arial" w:hAnsi="Arial"/>
          <w:b/>
          <w:bCs/>
          <w:sz w:val="24"/>
          <w:szCs w:val="24"/>
        </w:rPr>
        <w:t>Mikrokontroler</w:t>
      </w:r>
    </w:p>
    <w:p>
      <w:pPr>
        <w:pStyle w:val="11"/>
        <w:spacing w:after="0" w:line="240" w:lineRule="auto"/>
        <w:ind w:left="567" w:firstLine="0"/>
        <w:rPr>
          <w:rFonts w:ascii="Arial" w:hAnsi="Arial"/>
          <w:b/>
          <w:bCs/>
          <w:sz w:val="24"/>
          <w:szCs w:val="24"/>
        </w:rPr>
      </w:pPr>
    </w:p>
    <w:p>
      <w:pPr>
        <w:pStyle w:val="11"/>
        <w:numPr>
          <w:ilvl w:val="0"/>
          <w:numId w:val="14"/>
        </w:numPr>
        <w:spacing w:after="0" w:line="480" w:lineRule="auto"/>
        <w:ind w:left="1276" w:hanging="709"/>
        <w:rPr>
          <w:rFonts w:ascii="Arial" w:hAnsi="Arial"/>
          <w:bCs/>
          <w:sz w:val="24"/>
          <w:szCs w:val="24"/>
        </w:rPr>
      </w:pPr>
      <w:r>
        <w:rPr>
          <w:rFonts w:ascii="Arial" w:hAnsi="Arial"/>
          <w:b/>
          <w:bCs/>
          <w:sz w:val="24"/>
          <w:szCs w:val="24"/>
        </w:rPr>
        <w:t>Pengertian Mikrokontroler</w:t>
      </w:r>
    </w:p>
    <w:p>
      <w:pPr>
        <w:pStyle w:val="11"/>
        <w:spacing w:after="0" w:line="240" w:lineRule="auto"/>
        <w:ind w:left="1276" w:firstLine="0"/>
        <w:rPr>
          <w:rFonts w:ascii="Arial" w:hAnsi="Arial"/>
          <w:bCs/>
          <w:sz w:val="24"/>
          <w:szCs w:val="24"/>
        </w:rPr>
      </w:pPr>
    </w:p>
    <w:p>
      <w:pPr>
        <w:spacing w:after="0" w:line="480" w:lineRule="auto"/>
        <w:ind w:left="1276" w:firstLine="567"/>
        <w:jc w:val="both"/>
        <w:rPr>
          <w:rFonts w:ascii="Arial" w:hAnsi="Arial"/>
          <w:bCs/>
          <w:sz w:val="24"/>
          <w:szCs w:val="24"/>
        </w:rPr>
      </w:pPr>
      <w:r>
        <w:rPr>
          <w:rFonts w:ascii="Arial" w:hAnsi="Arial"/>
          <w:bCs/>
          <w:sz w:val="24"/>
          <w:szCs w:val="24"/>
        </w:rPr>
        <w:t xml:space="preserve">Menurut </w:t>
      </w:r>
      <w:r>
        <w:rPr>
          <w:rFonts w:ascii="Arial" w:hAnsi="Arial"/>
          <w:bCs/>
          <w:sz w:val="24"/>
          <w:szCs w:val="24"/>
        </w:rPr>
        <w:fldChar w:fldCharType="begin" w:fldLock="1"/>
      </w:r>
      <w:r>
        <w:rPr>
          <w:rFonts w:ascii="Arial" w:hAnsi="Arial"/>
          <w:bCs/>
          <w:sz w:val="24"/>
          <w:szCs w:val="24"/>
        </w:rPr>
        <w:instrText xml:space="preserve">ADDIN CSL_CITATION {"citationItems":[{"id":"ITEM-1","itemData":{"abstract":"Perkembangan teknologi digital secara umum menyebabkan berkembangnya industri elektronik sejalan dengan perkembangan sistem digital. Perubahan Sistem Analog menjadi Sistem Digital merupakan salah satu hal yang menjadi awal berkembangnya industri perangkat elektronik. Dengan berubahnya sistem analog menjadi sistem digital maka jenis perangkat yang digunakan. Sensor merupakan perangkat pendukung untuk mengubah besaran fisik menjadi besaran listrik. Secara umum semua sensor bekerja secara analog. Besaran yang dihasilkan oleh sensor adalah besaran analog, yaitu berupa arus listrik dengan nilai tegangan tertentu. Agar arus listrik yang dihasilkan sensor dapat diproses secara digital maka besaran tersebut harus diubah menjadi besaran digital. Mikrokontroler merupakan perangkat yang dapat mengolah sinyal digital. Sebuah perangkat yang bekerja secara analog dapat diubah dengan sistem digital dengan cara mengubah sinyal analog menjadi sinyal digital, kemudian mengolah sinyal digital dengan mikrokontroler. Dengan mengubah sinyal analog menjadi sinyal digital, maka semua proses yang ada dalam sistem digital dapat dilakukan. Proses yang dilakukan mikrokontroler dapat berupa sistem kontrol maupun mengubah besaran analog menjadi besaran digital. Sensor ultrasound Parallax merupakan sensor yang dapat digunakan untuk menentukan jarak sebuah tempat dengan suatu objek di tempat lain. Sensor ini menggunakan sinyal ultrasound untuk mendeteksi adanya objek didepan sensor. Sensor terdiri dari pembangkit gelombang dan penerima gelombang. Pada saat bekerja pembangkit gelombang akan memancarkan gelombang ke depan. Jika di depan sensor terdapat sebuah objek, maka gelombang akan dipantulkan oleh objek tersebut dan akan diterima oleh penerima pada sensor. Waktu tempuh gelombang dari sumber sampai dengan penerima merupakan waktu yang diperlukan untuk menempuh dua kali jarak benda dengan sensor. Sehingga waktu tempuh yang diperlukan merupakan setengah dari waktu tempuh gelombang. Kecepatan gelombang suara dalam udara adalah 445 m/detik. Dengan mengetahui waktu tempuh tersebut akan dapat diketahui jarak antara objek dengan sensor. Sinyal yang dihasilkan oleh sensor hanya berupa pulsa listrik dengan frekuensi tertentu. Parallax Ping merupakan seperangkat peralatan elektronik yang berupa sensor ultrasound, pengubah sinyal, dan pembangkit frekuensi. Sinyal dari sensor sudah diubah menjadi sinyal yang dapat diolah oleh mikrokontroler. Dengan mikrokontroler Arduino, sinyal tersebut dapat …","author":[{"dropping-particle":"","family":"Budiarso","given":"Zuly","non-dropping-particle":"","parse-names":false,"suffix":""},{"dropping-particle":"","family":"Prihandono","given":"Agung","non-dropping-particle":"","parse-names":false,"suffix":""}],"container-title":"Jurnal Teknologi Informasi DINAMIK","id":"ITEM-1","issue":"2","issued":{"date-parts":[["2015"]]},"page":"171-177","title":"Implementasi Sensor Ultrasonik Untuk Mengukur Panjang Gelombang Suara Berbasis Mikrokontroler","type":"article-journal","volume":"20"},"uris":["http://www.mendeley.com/documents/?uuid=47143eff-92ed-4e8b-b588-255975a9f1eb","http://www.mendeley.com/documents/?uuid=707bc905-0952-4b69-9995-4faf3160f65a"]}],"mendeley":{"formattedCitation":"(Budiarso and Prihandono 2015)","manualFormatting":"Budiarso dan Prihandono, ( 2015)","plainTextFormattedCitation":"(Budiarso and Prihandono 2015)","previouslyFormattedCitation":"(Budiarso and Prihandono 2015)"},"properties":{"noteIndex":0},"schema":"https://github.com/citation-style-language/schema/raw/master/csl-citation.json"}</w:instrText>
      </w:r>
      <w:r>
        <w:rPr>
          <w:rFonts w:ascii="Arial" w:hAnsi="Arial"/>
          <w:bCs/>
          <w:sz w:val="24"/>
          <w:szCs w:val="24"/>
        </w:rPr>
        <w:fldChar w:fldCharType="separate"/>
      </w:r>
      <w:r>
        <w:rPr>
          <w:rFonts w:ascii="Arial" w:hAnsi="Arial"/>
          <w:bCs/>
          <w:sz w:val="24"/>
          <w:szCs w:val="24"/>
        </w:rPr>
        <w:t>Budiarso dan Prihandono, ( 2015)</w:t>
      </w:r>
      <w:r>
        <w:rPr>
          <w:rFonts w:ascii="Arial" w:hAnsi="Arial"/>
          <w:bCs/>
          <w:sz w:val="24"/>
          <w:szCs w:val="24"/>
        </w:rPr>
        <w:fldChar w:fldCharType="end"/>
      </w:r>
      <w:r>
        <w:rPr>
          <w:rFonts w:ascii="Arial" w:hAnsi="Arial"/>
          <w:bCs/>
          <w:sz w:val="24"/>
          <w:szCs w:val="24"/>
        </w:rPr>
        <w:t xml:space="preserve"> mikrokontroler </w:t>
      </w:r>
      <w:r>
        <w:rPr>
          <w:rFonts w:ascii="Arial" w:hAnsi="Arial"/>
          <w:bCs/>
          <w:sz w:val="24"/>
          <w:szCs w:val="24"/>
          <w:lang w:val="en-US"/>
        </w:rPr>
        <w:t>adalah</w:t>
      </w:r>
      <w:r>
        <w:rPr>
          <w:rFonts w:ascii="Arial" w:hAnsi="Arial"/>
          <w:bCs/>
          <w:sz w:val="24"/>
          <w:szCs w:val="24"/>
        </w:rPr>
        <w:t xml:space="preserve"> perangkat yang mewakili suatu figure kendali</w:t>
      </w:r>
      <w:r>
        <w:rPr>
          <w:rFonts w:ascii="Arial" w:hAnsi="Arial"/>
          <w:bCs/>
          <w:sz w:val="24"/>
          <w:szCs w:val="24"/>
          <w:lang w:val="en-US"/>
        </w:rPr>
        <w:t xml:space="preserve"> sistem</w:t>
      </w:r>
      <w:r>
        <w:rPr>
          <w:rFonts w:ascii="Arial" w:hAnsi="Arial"/>
          <w:bCs/>
          <w:sz w:val="24"/>
          <w:szCs w:val="24"/>
        </w:rPr>
        <w:t xml:space="preserve"> modern yang telah di</w:t>
      </w:r>
      <w:r>
        <w:rPr>
          <w:rFonts w:ascii="Arial" w:hAnsi="Arial"/>
          <w:bCs/>
          <w:sz w:val="24"/>
          <w:szCs w:val="24"/>
          <w:lang w:val="en-US"/>
        </w:rPr>
        <w:t>simpan</w:t>
      </w:r>
      <w:r>
        <w:rPr>
          <w:rFonts w:ascii="Arial" w:hAnsi="Arial"/>
          <w:bCs/>
          <w:sz w:val="24"/>
          <w:szCs w:val="24"/>
        </w:rPr>
        <w:t xml:space="preserve"> dalam sebuah </w:t>
      </w:r>
      <w:r>
        <w:rPr>
          <w:rFonts w:ascii="Arial" w:hAnsi="Arial"/>
          <w:bCs/>
          <w:i/>
          <w:sz w:val="24"/>
          <w:szCs w:val="24"/>
        </w:rPr>
        <w:t xml:space="preserve">chip </w:t>
      </w:r>
      <w:r>
        <w:rPr>
          <w:rFonts w:ascii="Arial" w:hAnsi="Arial"/>
          <w:bCs/>
          <w:sz w:val="24"/>
          <w:szCs w:val="24"/>
        </w:rPr>
        <w:t>/ rangkaian terpadu. Dengan mikrokontroler perancangan sistem kendali dapat dilakukan lebih efisien.</w:t>
      </w:r>
    </w:p>
    <w:p>
      <w:pPr>
        <w:spacing w:after="0" w:line="480" w:lineRule="auto"/>
        <w:ind w:left="1276" w:firstLine="567"/>
        <w:jc w:val="both"/>
        <w:rPr>
          <w:rFonts w:ascii="Arial" w:hAnsi="Arial"/>
          <w:bCs/>
          <w:sz w:val="24"/>
          <w:szCs w:val="24"/>
        </w:rPr>
      </w:pPr>
      <w:r>
        <w:rPr>
          <w:rFonts w:ascii="Arial" w:hAnsi="Arial"/>
          <w:bCs/>
          <w:sz w:val="24"/>
          <w:szCs w:val="24"/>
        </w:rPr>
        <w:t xml:space="preserve">Menurut Dian Artanto (dalam </w:t>
      </w:r>
      <w:r>
        <w:rPr>
          <w:rFonts w:ascii="Arial" w:hAnsi="Arial"/>
          <w:bCs/>
          <w:sz w:val="24"/>
          <w:szCs w:val="24"/>
        </w:rPr>
        <w:fldChar w:fldCharType="begin" w:fldLock="1"/>
      </w:r>
      <w:r>
        <w:rPr>
          <w:rFonts w:ascii="Arial" w:hAnsi="Arial"/>
          <w:bCs/>
          <w:sz w:val="24"/>
          <w:szCs w:val="24"/>
        </w:rPr>
        <w:instrText xml:space="preserve">ADDIN CSL_CITATION {"citationItems":[{"id":"ITEM-1","itemData":{"abstract":"The research Scheme of Automatic Murottal Use Microkontroller Arduino Mega 2560 designed to facilitate work of custodian of mosque when seedang not residing in place so that when time of sholat have almost arrive hence appliance of ni can turn around holy sentence bouncing movement Al Qu'An automatically. Research Laboratory of Hardware Study Program Computer Engineering Faculty Computer Science University of Dehasen Bengkulu, In July - September 2015. Data method which used in this research Method Documentation, Observation, and Study Book.Result of from this research obtained Conclusion that is automatic murottal can use Application Ianguage of Program Visual Basic 6.0 can be by 2 the way of that is: Automatically and Manual, Automatically by chosening letter to turning around and lead the time twiddling before adzan fill the air, while manually will be controlled to Application appearance with clicking one of the button exist in application of interface computer.","author":[{"dropping-particle":"","family":"Arifin","given":"Jauhari","non-dropping-particle":"","parse-names":false,"suffix":""},{"dropping-particle":"","family":"Zulita","given":"Leni Natalia","non-dropping-particle":"","parse-names":false,"suffix":""},{"dropping-particle":"","family":"Hermawansyah","given":"","non-dropping-particle":"","parse-names":false,"suffix":""}],"container-title":"Jurnal Media Infotama","id":"ITEM-1","issue":"1","issued":{"date-parts":[["2016"]]},"page":"89-98","title":"Perancangan Murottal Otomatis Menggunakan Mikrokontroller Arduino Mega 2560","type":"article-journal","volume":"12"},"uris":["http://www.mendeley.com/documents/?uuid=e28c1e63-2ee7-4e76-a813-15908eabdd0e","http://www.mendeley.com/documents/?uuid=7d7d7f06-342d-4af9-93cb-ac6c02a5f24c"]}],"mendeley":{"formattedCitation":"(Arifin, Zulita, and Hermawansyah 2016)","manualFormatting":"Arifin,dkk 2016)","plainTextFormattedCitation":"(Arifin, Zulita, and Hermawansyah 2016)","previouslyFormattedCitation":"(Arifin, Zulita, and Hermawansyah 2016)"},"properties":{"noteIndex":0},"schema":"https://github.com/citation-style-language/schema/raw/master/csl-citation.json"}</w:instrText>
      </w:r>
      <w:r>
        <w:rPr>
          <w:rFonts w:ascii="Arial" w:hAnsi="Arial"/>
          <w:bCs/>
          <w:sz w:val="24"/>
          <w:szCs w:val="24"/>
        </w:rPr>
        <w:fldChar w:fldCharType="separate"/>
      </w:r>
      <w:r>
        <w:rPr>
          <w:rFonts w:ascii="Arial" w:hAnsi="Arial"/>
          <w:bCs/>
          <w:sz w:val="24"/>
          <w:szCs w:val="24"/>
        </w:rPr>
        <w:t>Arifin,dkk 2016)</w:t>
      </w:r>
      <w:r>
        <w:rPr>
          <w:rFonts w:ascii="Arial" w:hAnsi="Arial"/>
          <w:bCs/>
          <w:sz w:val="24"/>
          <w:szCs w:val="24"/>
        </w:rPr>
        <w:fldChar w:fldCharType="end"/>
      </w:r>
      <w:r>
        <w:rPr>
          <w:rFonts w:ascii="Arial" w:hAnsi="Arial"/>
          <w:bCs/>
          <w:sz w:val="24"/>
          <w:szCs w:val="24"/>
        </w:rPr>
        <w:t xml:space="preserve"> Mikrokontroler </w:t>
      </w:r>
      <w:r>
        <w:rPr>
          <w:rFonts w:ascii="Arial" w:hAnsi="Arial"/>
          <w:bCs/>
          <w:sz w:val="24"/>
          <w:szCs w:val="24"/>
          <w:lang w:val="en-US"/>
        </w:rPr>
        <w:t>adalah</w:t>
      </w:r>
      <w:r>
        <w:rPr>
          <w:rFonts w:ascii="Arial" w:hAnsi="Arial"/>
          <w:bCs/>
          <w:sz w:val="24"/>
          <w:szCs w:val="24"/>
        </w:rPr>
        <w:t xml:space="preserve"> s</w:t>
      </w:r>
      <w:r>
        <w:rPr>
          <w:rFonts w:ascii="Arial" w:hAnsi="Arial"/>
          <w:bCs/>
          <w:sz w:val="24"/>
          <w:szCs w:val="24"/>
          <w:lang w:val="en-US"/>
        </w:rPr>
        <w:t>truktur</w:t>
      </w:r>
      <w:r>
        <w:rPr>
          <w:rFonts w:ascii="Arial" w:hAnsi="Arial"/>
          <w:bCs/>
          <w:sz w:val="24"/>
          <w:szCs w:val="24"/>
        </w:rPr>
        <w:t xml:space="preserve"> </w:t>
      </w:r>
      <w:r>
        <w:rPr>
          <w:rFonts w:ascii="Arial" w:hAnsi="Arial"/>
          <w:bCs/>
          <w:sz w:val="24"/>
          <w:szCs w:val="24"/>
          <w:lang w:val="en-US"/>
        </w:rPr>
        <w:t>ko</w:t>
      </w:r>
      <w:r>
        <w:rPr>
          <w:rFonts w:ascii="Arial" w:hAnsi="Arial"/>
          <w:bCs/>
          <w:sz w:val="24"/>
          <w:szCs w:val="24"/>
        </w:rPr>
        <w:t>mputer yang sebagian besar elemennya di</w:t>
      </w:r>
      <w:r>
        <w:rPr>
          <w:rFonts w:ascii="Arial" w:hAnsi="Arial"/>
          <w:bCs/>
          <w:sz w:val="24"/>
          <w:szCs w:val="24"/>
          <w:lang w:val="en-US"/>
        </w:rPr>
        <w:t>simpan</w:t>
      </w:r>
      <w:r>
        <w:rPr>
          <w:rFonts w:ascii="Arial" w:hAnsi="Arial"/>
          <w:bCs/>
          <w:sz w:val="24"/>
          <w:szCs w:val="24"/>
        </w:rPr>
        <w:t xml:space="preserve"> dalam satu chip IC sehingga sering juga disebut</w:t>
      </w:r>
      <w:r>
        <w:rPr>
          <w:rFonts w:ascii="Arial" w:hAnsi="Arial"/>
          <w:bCs/>
          <w:i/>
          <w:iCs/>
          <w:sz w:val="24"/>
          <w:szCs w:val="24"/>
        </w:rPr>
        <w:t xml:space="preserve"> single</w:t>
      </w:r>
      <w:r>
        <w:rPr>
          <w:rFonts w:ascii="Arial" w:hAnsi="Arial"/>
          <w:bCs/>
          <w:sz w:val="24"/>
          <w:szCs w:val="24"/>
        </w:rPr>
        <w:t xml:space="preserve">  chip mi</w:t>
      </w:r>
      <w:r>
        <w:rPr>
          <w:rFonts w:ascii="Arial" w:hAnsi="Arial"/>
          <w:bCs/>
          <w:sz w:val="24"/>
          <w:szCs w:val="24"/>
          <w:lang w:val="en-US"/>
        </w:rPr>
        <w:t>k</w:t>
      </w:r>
      <w:r>
        <w:rPr>
          <w:rFonts w:ascii="Arial" w:hAnsi="Arial"/>
          <w:bCs/>
          <w:sz w:val="24"/>
          <w:szCs w:val="24"/>
        </w:rPr>
        <w:t>ro</w:t>
      </w:r>
      <w:r>
        <w:rPr>
          <w:rFonts w:ascii="Arial" w:hAnsi="Arial"/>
          <w:bCs/>
          <w:sz w:val="24"/>
          <w:szCs w:val="24"/>
          <w:lang w:val="en-US"/>
        </w:rPr>
        <w:t>k</w:t>
      </w:r>
      <w:r>
        <w:rPr>
          <w:rFonts w:ascii="Arial" w:hAnsi="Arial"/>
          <w:bCs/>
          <w:sz w:val="24"/>
          <w:szCs w:val="24"/>
        </w:rPr>
        <w:t>omputer.</w:t>
      </w:r>
    </w:p>
    <w:p>
      <w:pPr>
        <w:spacing w:after="0" w:line="480" w:lineRule="auto"/>
        <w:ind w:left="1276" w:firstLine="567"/>
        <w:jc w:val="both"/>
        <w:rPr>
          <w:rFonts w:ascii="Arial" w:hAnsi="Arial"/>
          <w:bCs/>
          <w:sz w:val="24"/>
          <w:szCs w:val="24"/>
        </w:rPr>
      </w:pPr>
      <w:r>
        <w:rPr>
          <w:rFonts w:ascii="Arial" w:hAnsi="Arial"/>
          <w:bCs/>
          <w:sz w:val="24"/>
          <w:szCs w:val="24"/>
        </w:rPr>
        <w:t xml:space="preserve">Dari </w:t>
      </w:r>
      <w:r>
        <w:rPr>
          <w:rFonts w:ascii="Arial" w:hAnsi="Arial"/>
          <w:bCs/>
          <w:sz w:val="24"/>
          <w:szCs w:val="24"/>
          <w:lang w:val="en-US"/>
        </w:rPr>
        <w:t>penjelasan</w:t>
      </w:r>
      <w:r>
        <w:rPr>
          <w:rFonts w:ascii="Arial" w:hAnsi="Arial"/>
          <w:bCs/>
          <w:sz w:val="24"/>
          <w:szCs w:val="24"/>
        </w:rPr>
        <w:t xml:space="preserve"> diatas </w:t>
      </w:r>
      <w:r>
        <w:rPr>
          <w:rFonts w:ascii="Arial" w:hAnsi="Arial"/>
          <w:bCs/>
          <w:sz w:val="24"/>
          <w:szCs w:val="24"/>
          <w:lang w:val="en-US"/>
        </w:rPr>
        <w:t>dapat disimpulkan</w:t>
      </w:r>
      <w:r>
        <w:rPr>
          <w:rFonts w:ascii="Arial" w:hAnsi="Arial"/>
          <w:bCs/>
          <w:sz w:val="24"/>
          <w:szCs w:val="24"/>
        </w:rPr>
        <w:t xml:space="preserve"> bahwa, mikrokontroler </w:t>
      </w:r>
      <w:r>
        <w:rPr>
          <w:rFonts w:ascii="Arial" w:hAnsi="Arial"/>
          <w:bCs/>
          <w:sz w:val="24"/>
          <w:szCs w:val="24"/>
          <w:lang w:val="en-US"/>
        </w:rPr>
        <w:t>melambangkan</w:t>
      </w:r>
      <w:r>
        <w:rPr>
          <w:rFonts w:ascii="Arial" w:hAnsi="Arial"/>
          <w:bCs/>
          <w:sz w:val="24"/>
          <w:szCs w:val="24"/>
        </w:rPr>
        <w:t xml:space="preserve"> suatu sistem yang pada dasarnya bagian yang penting dikemas dalam satu chip IC.</w:t>
      </w:r>
    </w:p>
    <w:p>
      <w:pPr>
        <w:spacing w:after="0" w:line="240" w:lineRule="auto"/>
        <w:ind w:left="1276" w:firstLine="567"/>
        <w:jc w:val="both"/>
        <w:rPr>
          <w:rFonts w:ascii="Arial" w:hAnsi="Arial"/>
          <w:bCs/>
          <w:sz w:val="24"/>
          <w:szCs w:val="24"/>
        </w:rPr>
      </w:pPr>
    </w:p>
    <w:p>
      <w:pPr>
        <w:pStyle w:val="11"/>
        <w:numPr>
          <w:ilvl w:val="0"/>
          <w:numId w:val="14"/>
        </w:numPr>
        <w:spacing w:after="0" w:line="480" w:lineRule="auto"/>
        <w:ind w:hanging="720"/>
        <w:rPr>
          <w:rFonts w:ascii="Arial" w:hAnsi="Arial"/>
          <w:bCs/>
          <w:sz w:val="24"/>
          <w:szCs w:val="24"/>
        </w:rPr>
      </w:pPr>
      <w:r>
        <w:rPr>
          <w:rFonts w:ascii="Arial" w:hAnsi="Arial"/>
          <w:b/>
          <w:bCs/>
          <w:sz w:val="24"/>
          <w:szCs w:val="24"/>
        </w:rPr>
        <w:t>Mikrokontroler NodeMCU ESP8266</w:t>
      </w:r>
    </w:p>
    <w:p>
      <w:pPr>
        <w:pStyle w:val="11"/>
        <w:spacing w:after="0" w:line="240" w:lineRule="auto"/>
        <w:ind w:left="1287" w:firstLine="0"/>
        <w:rPr>
          <w:rFonts w:ascii="Arial" w:hAnsi="Arial"/>
          <w:bCs/>
          <w:sz w:val="24"/>
          <w:szCs w:val="24"/>
        </w:rPr>
      </w:pPr>
    </w:p>
    <w:p>
      <w:pPr>
        <w:pStyle w:val="11"/>
        <w:spacing w:after="0" w:line="480" w:lineRule="auto"/>
        <w:ind w:left="1276" w:firstLine="567"/>
        <w:jc w:val="both"/>
        <w:rPr>
          <w:rFonts w:ascii="Arial" w:hAnsi="Arial"/>
          <w:bCs/>
          <w:sz w:val="24"/>
          <w:szCs w:val="24"/>
        </w:rPr>
      </w:pPr>
      <w:r>
        <w:rPr>
          <w:rFonts w:ascii="Arial" w:hAnsi="Arial"/>
          <w:bCs/>
          <w:sz w:val="24"/>
          <w:szCs w:val="24"/>
        </w:rPr>
        <w:t xml:space="preserve">Menurut </w:t>
      </w:r>
      <w:r>
        <w:rPr>
          <w:rFonts w:ascii="Arial" w:hAnsi="Arial"/>
          <w:bCs/>
          <w:sz w:val="24"/>
          <w:szCs w:val="24"/>
        </w:rPr>
        <w:fldChar w:fldCharType="begin" w:fldLock="1"/>
      </w:r>
      <w:r>
        <w:rPr>
          <w:rFonts w:ascii="Arial" w:hAnsi="Arial"/>
          <w:bCs/>
          <w:sz w:val="24"/>
          <w:szCs w:val="24"/>
        </w:rPr>
        <w:instrText xml:space="preserve">ADDIN CSL_CITATION {"citationItems":[{"id":"ITEM-1","itemData":{"DOI":"10.1126/science.195.4279.639","ISSN":"00368075","author":[{"dropping-particle":"","family":"Shull","given":"Harrison","non-dropping-particle":"","parse-names":false,"suffix":""}],"container-title":"Science","id":"ITEM-1","issue":"4279","issued":{"date-parts":[["2016"]]},"page":"639","title":"The overhead headache","type":"article-journal","volume":"195"},"uris":["http://www.mendeley.com/documents/?uuid=b54bac6a-6d01-48d4-9b83-f0f76c9b6532","http://www.mendeley.com/documents/?uuid=7d049c97-33ad-4846-8c8a-94f9fb9ff005"]}],"mendeley":{"formattedCitation":"(Shull 2016)","manualFormatting":"Shull, (2016)","plainTextFormattedCitation":"(Shull 2016)","previouslyFormattedCitation":"(Shull 2016)"},"properties":{"noteIndex":0},"schema":"https://github.com/citation-style-language/schema/raw/master/csl-citation.json"}</w:instrText>
      </w:r>
      <w:r>
        <w:rPr>
          <w:rFonts w:ascii="Arial" w:hAnsi="Arial"/>
          <w:bCs/>
          <w:sz w:val="24"/>
          <w:szCs w:val="24"/>
        </w:rPr>
        <w:fldChar w:fldCharType="separate"/>
      </w:r>
      <w:r>
        <w:rPr>
          <w:rFonts w:ascii="Arial" w:hAnsi="Arial"/>
          <w:bCs/>
          <w:sz w:val="24"/>
          <w:szCs w:val="24"/>
        </w:rPr>
        <w:t>Shull, (2016)</w:t>
      </w:r>
      <w:r>
        <w:rPr>
          <w:rFonts w:ascii="Arial" w:hAnsi="Arial"/>
          <w:bCs/>
          <w:sz w:val="24"/>
          <w:szCs w:val="24"/>
        </w:rPr>
        <w:fldChar w:fldCharType="end"/>
      </w:r>
      <w:r>
        <w:rPr>
          <w:rFonts w:ascii="Arial" w:hAnsi="Arial"/>
          <w:bCs/>
          <w:sz w:val="24"/>
          <w:szCs w:val="24"/>
        </w:rPr>
        <w:t xml:space="preserve"> Mikrokontroler NodeMCU ESP8266 merupakan </w:t>
      </w:r>
      <w:r>
        <w:rPr>
          <w:rFonts w:ascii="Arial" w:hAnsi="Arial"/>
          <w:bCs/>
          <w:sz w:val="24"/>
          <w:szCs w:val="24"/>
          <w:lang w:val="en-US"/>
        </w:rPr>
        <w:t>bentuk</w:t>
      </w:r>
      <w:r>
        <w:rPr>
          <w:rFonts w:ascii="Arial" w:hAnsi="Arial"/>
          <w:bCs/>
          <w:sz w:val="24"/>
          <w:szCs w:val="24"/>
        </w:rPr>
        <w:t xml:space="preserve"> chip yang sudah lengkap </w:t>
      </w:r>
      <w:r>
        <w:rPr>
          <w:rFonts w:ascii="Arial" w:hAnsi="Arial"/>
          <w:bCs/>
          <w:sz w:val="24"/>
          <w:szCs w:val="24"/>
          <w:lang w:val="en-US"/>
        </w:rPr>
        <w:t xml:space="preserve">yang </w:t>
      </w:r>
      <w:r>
        <w:rPr>
          <w:rFonts w:ascii="Arial" w:hAnsi="Arial"/>
          <w:bCs/>
          <w:sz w:val="24"/>
          <w:szCs w:val="24"/>
        </w:rPr>
        <w:t xml:space="preserve">mana </w:t>
      </w:r>
      <w:r>
        <w:rPr>
          <w:rFonts w:ascii="Arial" w:hAnsi="Arial"/>
          <w:bCs/>
          <w:sz w:val="24"/>
          <w:szCs w:val="24"/>
          <w:lang w:val="en-US"/>
        </w:rPr>
        <w:t>sudah terdapat</w:t>
      </w:r>
      <w:r>
        <w:rPr>
          <w:rFonts w:ascii="Arial" w:hAnsi="Arial"/>
          <w:bCs/>
          <w:sz w:val="24"/>
          <w:szCs w:val="24"/>
        </w:rPr>
        <w:t xml:space="preserve"> </w:t>
      </w:r>
      <w:r>
        <w:rPr>
          <w:rFonts w:ascii="Arial" w:hAnsi="Arial"/>
          <w:bCs/>
          <w:i/>
          <w:iCs/>
          <w:sz w:val="24"/>
          <w:szCs w:val="24"/>
        </w:rPr>
        <w:t>processor</w:t>
      </w:r>
      <w:r>
        <w:rPr>
          <w:rFonts w:ascii="Arial" w:hAnsi="Arial"/>
          <w:bCs/>
          <w:sz w:val="24"/>
          <w:szCs w:val="24"/>
        </w:rPr>
        <w:t xml:space="preserve">, memori dan juga akses </w:t>
      </w:r>
      <w:r>
        <w:rPr>
          <w:rFonts w:ascii="Arial" w:hAnsi="Arial"/>
          <w:bCs/>
          <w:i/>
          <w:sz w:val="24"/>
          <w:szCs w:val="24"/>
        </w:rPr>
        <w:t>Input/Output</w:t>
      </w:r>
      <w:r>
        <w:rPr>
          <w:rFonts w:ascii="Arial" w:hAnsi="Arial"/>
          <w:bCs/>
          <w:i/>
          <w:sz w:val="24"/>
          <w:szCs w:val="24"/>
          <w:lang w:val="en-US"/>
        </w:rPr>
        <w:t xml:space="preserve"> </w:t>
      </w:r>
      <w:r>
        <w:rPr>
          <w:rFonts w:ascii="Arial" w:hAnsi="Arial"/>
          <w:bCs/>
          <w:iCs/>
          <w:sz w:val="24"/>
          <w:szCs w:val="24"/>
          <w:lang w:val="en-US"/>
        </w:rPr>
        <w:t>didalamnya</w:t>
      </w:r>
      <w:r>
        <w:rPr>
          <w:rFonts w:ascii="Arial" w:hAnsi="Arial"/>
          <w:bCs/>
          <w:sz w:val="24"/>
          <w:szCs w:val="24"/>
        </w:rPr>
        <w:t>. Keberadaan chip ini menyebabkan NodeMCU ESP8266 dapat dengan langsung mengambil alih fungsi kerja dari Arduino dan ditambah lagi dengan kemampuan yang dapat terkoneksi internet secara langsung.</w:t>
      </w:r>
    </w:p>
    <w:p>
      <w:pPr>
        <w:pStyle w:val="11"/>
        <w:spacing w:after="0" w:line="480" w:lineRule="auto"/>
        <w:ind w:left="1276" w:firstLine="567"/>
        <w:jc w:val="both"/>
        <w:rPr>
          <w:rFonts w:ascii="Arial" w:hAnsi="Arial"/>
          <w:bCs/>
          <w:sz w:val="24"/>
          <w:szCs w:val="24"/>
          <w:lang w:val="en-US"/>
        </w:rPr>
      </w:pPr>
      <w:r>
        <w:rPr>
          <w:rFonts w:ascii="Arial" w:hAnsi="Arial"/>
          <w:bCs/>
          <w:sz w:val="24"/>
          <w:szCs w:val="24"/>
        </w:rPr>
        <w:t xml:space="preserve">Menurut </w:t>
      </w:r>
      <w:r>
        <w:rPr>
          <w:rFonts w:ascii="Arial" w:hAnsi="Arial"/>
          <w:bCs/>
          <w:sz w:val="24"/>
          <w:szCs w:val="24"/>
        </w:rPr>
        <w:fldChar w:fldCharType="begin" w:fldLock="1"/>
      </w:r>
      <w:r>
        <w:rPr>
          <w:rFonts w:ascii="Arial" w:hAnsi="Arial"/>
          <w:bCs/>
          <w:sz w:val="24"/>
          <w:szCs w:val="24"/>
        </w:rPr>
        <w:instrText xml:space="preserve">ADDIN CSL_CITATION {"citationItems":[{"id":"ITEM-1","itemData":{"abstract":"IoT (Internet of Things) merupakan suatu konsep yang bertujuan untuk memperluas manfaat dari konektivitas internet yang tersambung secara terus menerus. IoT (Internet of Things) dapat dimanfaatkan pada rumah sebagai smart home untuk mengendalikan peralatan elektronik yang dapat dioperasikan dengan aplikasi smart phone melalui koneksi internet (WiFi). Aplikasi dari sistem smart home berbasis (IoT) Internet of Things ini menggunakan modul NodeMCU ESP8266 sebagai microcontroller dan aplikasi android Blynk sebagai alat pengendali ataupun monitoring. Sistem ini terdiri dari pengendali lampu, pengendali kipas angin, monitoring suhu ruangan, pendeteksi pergerakan di suatu ruangan, dan pendeteksi kebocoran gas. Terdapat tiga sensor yang digunakan yaitu sensor PIR untuk mendeteksi adanya pergerakan, sensor MQ2 untuk mendeteksi adanya kebocoran gas, dan sensor DHT11 untuk monitoring suhu. Selain itu dalam rancangan sistem ini juga memakai relay yang digunakan sebagai penghubung lampu dan kipas angin dengan sistem. Dari hasil pengujian dan analisa, pengendalian peralatan elektronik pada smart home ini beroperasi sesuai perintah yang diberikan. Selama sistem terkoneksi dengan jaringan internet (WiFi) secara stabil dan continue, tidak akan terjadi kendala pada sistem smart home berbasis IoT (Internet of Things) ini.","author":[{"dropping-particle":"","family":"Hidayati","given":"Nurul","non-dropping-particle":"","parse-names":false,"suffix":""},{"dropping-particle":"","family":"Dewi","given":"Lusita","non-dropping-particle":"","parse-names":false,"suffix":""},{"dropping-particle":"","family":"Rohmah","given":"Mimin F","non-dropping-particle":"","parse-names":false,"suffix":""},{"dropping-particle":"","family":"Zahara","given":"Soffa","non-dropping-particle":"","parse-names":false,"suffix":""}],"container-title":"Teknik Informatika Universitas Islam Majapahit","id":"ITEM-1","issued":{"date-parts":[["2018"]]},"title":"Prototype smart home dengan modul nodemcu esp8266 berbasis internet of things (iot)","type":"article-journal"},"uris":["http://www.mendeley.com/documents/?uuid=425f89bd-ec01-4402-99fd-cac0e627211f","http://www.mendeley.com/documents/?uuid=d2d8c84c-d008-46c7-af3a-4bb734097339","http://www.mendeley.com/documents/?uuid=a4a91803-1d83-4dc6-b0fe-eead35215ac7"]}],"mendeley":{"formattedCitation":"(Hidayati et al. 2018)","manualFormatting":"Hidayati,  (2018)","plainTextFormattedCitation":"(Hidayati et al. 2018)","previouslyFormattedCitation":"(Hidayati et al. 2018)"},"properties":{"noteIndex":0},"schema":"https://github.com/citation-style-language/schema/raw/master/csl-citation.json"}</w:instrText>
      </w:r>
      <w:r>
        <w:rPr>
          <w:rFonts w:ascii="Arial" w:hAnsi="Arial"/>
          <w:bCs/>
          <w:sz w:val="24"/>
          <w:szCs w:val="24"/>
        </w:rPr>
        <w:fldChar w:fldCharType="separate"/>
      </w:r>
      <w:r>
        <w:rPr>
          <w:rFonts w:ascii="Arial" w:hAnsi="Arial"/>
          <w:bCs/>
          <w:sz w:val="24"/>
          <w:szCs w:val="24"/>
        </w:rPr>
        <w:t>Hidayati,  (2018)</w:t>
      </w:r>
      <w:r>
        <w:rPr>
          <w:rFonts w:ascii="Arial" w:hAnsi="Arial"/>
          <w:bCs/>
          <w:sz w:val="24"/>
          <w:szCs w:val="24"/>
        </w:rPr>
        <w:fldChar w:fldCharType="end"/>
      </w:r>
      <w:r>
        <w:rPr>
          <w:rFonts w:ascii="Arial" w:hAnsi="Arial"/>
          <w:bCs/>
          <w:sz w:val="24"/>
          <w:szCs w:val="24"/>
        </w:rPr>
        <w:t xml:space="preserve"> NodeMCU ESP8266 adalah sebuah </w:t>
      </w:r>
      <w:r>
        <w:rPr>
          <w:rFonts w:ascii="Arial" w:hAnsi="Arial"/>
          <w:bCs/>
          <w:i/>
          <w:sz w:val="24"/>
          <w:szCs w:val="24"/>
        </w:rPr>
        <w:t>board</w:t>
      </w:r>
      <w:r>
        <w:rPr>
          <w:rFonts w:ascii="Arial" w:hAnsi="Arial"/>
          <w:bCs/>
          <w:iCs/>
          <w:sz w:val="24"/>
          <w:szCs w:val="24"/>
        </w:rPr>
        <w:t xml:space="preserve"> </w:t>
      </w:r>
      <w:r>
        <w:rPr>
          <w:rFonts w:ascii="Arial" w:hAnsi="Arial"/>
          <w:bCs/>
          <w:sz w:val="24"/>
          <w:szCs w:val="24"/>
        </w:rPr>
        <w:t xml:space="preserve">elektronik yang terdapat chip ESP8266 yang memiliki kemampuan mengoperasikan fungsi mikrokontroler dan juga dapat terkoneksi dengan internet yang dapat diprogram dengan menggunakan Arduino-IDE. NodeMCU </w:t>
      </w:r>
      <w:r>
        <w:rPr>
          <w:rFonts w:ascii="Arial" w:hAnsi="Arial"/>
          <w:bCs/>
          <w:sz w:val="24"/>
          <w:szCs w:val="24"/>
          <w:lang w:val="en-US"/>
        </w:rPr>
        <w:t>adalah</w:t>
      </w:r>
      <w:r>
        <w:rPr>
          <w:rFonts w:ascii="Arial" w:hAnsi="Arial"/>
          <w:bCs/>
          <w:sz w:val="24"/>
          <w:szCs w:val="24"/>
        </w:rPr>
        <w:t xml:space="preserve"> turunan pen</w:t>
      </w:r>
      <w:r>
        <w:rPr>
          <w:rFonts w:ascii="Arial" w:hAnsi="Arial"/>
          <w:bCs/>
          <w:sz w:val="24"/>
          <w:szCs w:val="24"/>
          <w:lang w:val="en-US"/>
        </w:rPr>
        <w:t>ingkatan</w:t>
      </w:r>
      <w:r>
        <w:rPr>
          <w:rFonts w:ascii="Arial" w:hAnsi="Arial"/>
          <w:bCs/>
          <w:sz w:val="24"/>
          <w:szCs w:val="24"/>
        </w:rPr>
        <w:t xml:space="preserve"> dari modul </w:t>
      </w:r>
      <w:r>
        <w:rPr>
          <w:rFonts w:ascii="Arial" w:hAnsi="Arial"/>
          <w:bCs/>
          <w:i/>
          <w:iCs/>
          <w:sz w:val="24"/>
          <w:szCs w:val="24"/>
        </w:rPr>
        <w:t>platform</w:t>
      </w:r>
      <w:r>
        <w:rPr>
          <w:rFonts w:ascii="Arial" w:hAnsi="Arial"/>
          <w:bCs/>
          <w:sz w:val="24"/>
          <w:szCs w:val="24"/>
        </w:rPr>
        <w:t xml:space="preserve"> IoT (Internet of Things) </w:t>
      </w:r>
      <w:r>
        <w:rPr>
          <w:rFonts w:ascii="Arial" w:hAnsi="Arial"/>
          <w:bCs/>
          <w:sz w:val="24"/>
          <w:szCs w:val="24"/>
          <w:lang w:val="en-US"/>
        </w:rPr>
        <w:t xml:space="preserve">yang merupakan </w:t>
      </w:r>
      <w:r>
        <w:rPr>
          <w:rFonts w:ascii="Arial" w:hAnsi="Arial"/>
          <w:bCs/>
          <w:sz w:val="24"/>
          <w:szCs w:val="24"/>
        </w:rPr>
        <w:t>keluarga ESP8266</w:t>
      </w:r>
      <w:r>
        <w:rPr>
          <w:rFonts w:ascii="Arial" w:hAnsi="Arial"/>
          <w:bCs/>
          <w:sz w:val="24"/>
          <w:szCs w:val="24"/>
          <w:lang w:val="en-US"/>
        </w:rPr>
        <w:t xml:space="preserve"> dari</w:t>
      </w:r>
      <w:r>
        <w:rPr>
          <w:rFonts w:ascii="Arial" w:hAnsi="Arial"/>
          <w:bCs/>
          <w:sz w:val="24"/>
          <w:szCs w:val="24"/>
        </w:rPr>
        <w:t xml:space="preserve"> tipe ESP-12. Secara s</w:t>
      </w:r>
      <w:r>
        <w:rPr>
          <w:rFonts w:ascii="Arial" w:hAnsi="Arial"/>
          <w:bCs/>
          <w:sz w:val="24"/>
          <w:szCs w:val="24"/>
          <w:lang w:val="en-US"/>
        </w:rPr>
        <w:t>istem</w:t>
      </w:r>
      <w:r>
        <w:rPr>
          <w:rFonts w:ascii="Arial" w:hAnsi="Arial"/>
          <w:bCs/>
          <w:sz w:val="24"/>
          <w:szCs w:val="24"/>
        </w:rPr>
        <w:t xml:space="preserve"> modul ini hampir </w:t>
      </w:r>
      <w:r>
        <w:rPr>
          <w:rFonts w:ascii="Arial" w:hAnsi="Arial"/>
          <w:bCs/>
          <w:sz w:val="24"/>
          <w:szCs w:val="24"/>
          <w:lang w:val="en-US"/>
        </w:rPr>
        <w:t>sama</w:t>
      </w:r>
      <w:r>
        <w:rPr>
          <w:rFonts w:ascii="Arial" w:hAnsi="Arial"/>
          <w:bCs/>
          <w:sz w:val="24"/>
          <w:szCs w:val="24"/>
        </w:rPr>
        <w:t xml:space="preserve"> dengan platform Arduino, akan tetapi yang membedakan antara keduanya yaitu dikhususkan untuk dapat tekoneksi dengan jaringan. Secara umum ada tiga produsen NodeMCU yaitu </w:t>
      </w:r>
      <w:r>
        <w:rPr>
          <w:rFonts w:ascii="Arial" w:hAnsi="Arial"/>
          <w:bCs/>
          <w:i/>
          <w:sz w:val="24"/>
          <w:szCs w:val="24"/>
        </w:rPr>
        <w:t xml:space="preserve">Amica, DOIT, </w:t>
      </w:r>
      <w:r>
        <w:rPr>
          <w:rFonts w:ascii="Arial" w:hAnsi="Arial"/>
          <w:bCs/>
          <w:sz w:val="24"/>
          <w:szCs w:val="24"/>
        </w:rPr>
        <w:t>dan</w:t>
      </w:r>
      <w:r>
        <w:rPr>
          <w:rFonts w:ascii="Arial" w:hAnsi="Arial"/>
          <w:bCs/>
          <w:i/>
          <w:sz w:val="24"/>
          <w:szCs w:val="24"/>
        </w:rPr>
        <w:t xml:space="preserve"> Lolin/WeMos</w:t>
      </w:r>
      <w:r>
        <w:rPr>
          <w:rFonts w:ascii="Arial" w:hAnsi="Arial"/>
          <w:bCs/>
          <w:sz w:val="24"/>
          <w:szCs w:val="24"/>
        </w:rPr>
        <w:t xml:space="preserve">. Dengan beberapa varian </w:t>
      </w:r>
      <w:r>
        <w:rPr>
          <w:rFonts w:ascii="Arial" w:hAnsi="Arial"/>
          <w:bCs/>
          <w:i/>
          <w:sz w:val="24"/>
          <w:szCs w:val="24"/>
        </w:rPr>
        <w:t>board</w:t>
      </w:r>
      <w:r>
        <w:rPr>
          <w:rFonts w:ascii="Arial" w:hAnsi="Arial"/>
          <w:bCs/>
          <w:sz w:val="24"/>
          <w:szCs w:val="24"/>
        </w:rPr>
        <w:t xml:space="preserve"> yang diproduksi yakni V1, V2 dan V3.</w:t>
      </w:r>
    </w:p>
    <w:p>
      <w:pPr>
        <w:pStyle w:val="11"/>
        <w:spacing w:after="0" w:line="480" w:lineRule="auto"/>
        <w:ind w:left="1276" w:firstLine="567"/>
        <w:jc w:val="both"/>
        <w:rPr>
          <w:rFonts w:ascii="Arial" w:hAnsi="Arial"/>
          <w:bCs/>
          <w:sz w:val="24"/>
          <w:szCs w:val="24"/>
          <w:lang w:val="en-US"/>
        </w:rPr>
      </w:pPr>
      <w:r>
        <w:rPr>
          <w:rFonts w:ascii="Arial" w:hAnsi="Arial"/>
          <w:bCs/>
          <w:sz w:val="24"/>
          <w:szCs w:val="24"/>
          <w:lang w:val="en-US"/>
        </w:rPr>
        <w:drawing>
          <wp:anchor distT="0" distB="0" distL="0" distR="0" simplePos="0" relativeHeight="251660288" behindDoc="1" locked="0" layoutInCell="1" allowOverlap="1">
            <wp:simplePos x="0" y="0"/>
            <wp:positionH relativeFrom="margin">
              <wp:align>center</wp:align>
            </wp:positionH>
            <wp:positionV relativeFrom="paragraph">
              <wp:posOffset>17145</wp:posOffset>
            </wp:positionV>
            <wp:extent cx="4467225" cy="1857375"/>
            <wp:effectExtent l="0" t="0" r="0" b="9525"/>
            <wp:wrapNone/>
            <wp:docPr id="1036" name="Picture 12"/>
            <wp:cNvGraphicFramePr/>
            <a:graphic xmlns:a="http://schemas.openxmlformats.org/drawingml/2006/main">
              <a:graphicData uri="http://schemas.openxmlformats.org/drawingml/2006/picture">
                <pic:pic xmlns:pic="http://schemas.openxmlformats.org/drawingml/2006/picture">
                  <pic:nvPicPr>
                    <pic:cNvPr id="1036" name="Picture 12"/>
                    <pic:cNvPicPr/>
                  </pic:nvPicPr>
                  <pic:blipFill>
                    <a:blip r:embed="rId15" cstate="print"/>
                    <a:srcRect t="14054"/>
                    <a:stretch>
                      <a:fillRect/>
                    </a:stretch>
                  </pic:blipFill>
                  <pic:spPr>
                    <a:xfrm>
                      <a:off x="0" y="0"/>
                      <a:ext cx="4467225" cy="1857375"/>
                    </a:xfrm>
                    <a:prstGeom prst="rect">
                      <a:avLst/>
                    </a:prstGeom>
                    <a:ln>
                      <a:noFill/>
                    </a:ln>
                  </pic:spPr>
                </pic:pic>
              </a:graphicData>
            </a:graphic>
          </wp:anchor>
        </w:drawing>
      </w:r>
    </w:p>
    <w:p>
      <w:pPr>
        <w:pStyle w:val="11"/>
        <w:spacing w:after="0" w:line="480" w:lineRule="auto"/>
        <w:ind w:left="1276" w:firstLine="567"/>
        <w:jc w:val="both"/>
        <w:rPr>
          <w:rFonts w:ascii="Arial" w:hAnsi="Arial"/>
          <w:bCs/>
          <w:sz w:val="24"/>
          <w:szCs w:val="24"/>
          <w:lang w:val="en-US"/>
        </w:rPr>
      </w:pPr>
    </w:p>
    <w:p>
      <w:pPr>
        <w:pStyle w:val="11"/>
        <w:spacing w:line="240" w:lineRule="auto"/>
        <w:ind w:left="1276" w:firstLine="567"/>
        <w:jc w:val="both"/>
        <w:rPr>
          <w:rFonts w:ascii="Arial" w:hAnsi="Arial"/>
          <w:bCs/>
          <w:sz w:val="24"/>
          <w:szCs w:val="24"/>
        </w:rPr>
      </w:pPr>
      <w:r>
        <w:rPr>
          <w:rFonts w:ascii="Arial" w:hAnsi="Arial"/>
          <w:bCs/>
          <w:sz w:val="24"/>
          <w:szCs w:val="24"/>
        </w:rPr>
        <w:t xml:space="preserve"> </w:t>
      </w:r>
    </w:p>
    <w:p>
      <w:pPr>
        <w:pStyle w:val="11"/>
        <w:spacing w:line="480" w:lineRule="auto"/>
        <w:ind w:left="1276" w:firstLine="567"/>
        <w:jc w:val="both"/>
        <w:rPr>
          <w:rFonts w:ascii="Arial" w:hAnsi="Arial"/>
          <w:bCs/>
          <w:sz w:val="24"/>
          <w:szCs w:val="24"/>
        </w:rPr>
      </w:pPr>
    </w:p>
    <w:p>
      <w:pPr>
        <w:pStyle w:val="11"/>
        <w:tabs>
          <w:tab w:val="left" w:pos="3765"/>
        </w:tabs>
        <w:spacing w:line="480" w:lineRule="auto"/>
        <w:ind w:left="1276" w:firstLine="567"/>
        <w:jc w:val="both"/>
        <w:rPr>
          <w:rFonts w:ascii="Arial" w:hAnsi="Arial"/>
          <w:bCs/>
          <w:sz w:val="24"/>
          <w:szCs w:val="24"/>
        </w:rPr>
      </w:pPr>
      <w:r>
        <w:rPr>
          <w:rFonts w:ascii="Arial" w:hAnsi="Arial"/>
          <w:bCs/>
          <w:sz w:val="24"/>
          <w:szCs w:val="24"/>
        </w:rPr>
        <w:tab/>
      </w:r>
    </w:p>
    <w:p>
      <w:pPr>
        <w:spacing w:after="0" w:line="240" w:lineRule="auto"/>
        <w:ind w:left="0" w:firstLine="0"/>
        <w:rPr>
          <w:rFonts w:ascii="Arial" w:hAnsi="Arial"/>
          <w:bCs/>
          <w:sz w:val="24"/>
          <w:szCs w:val="24"/>
          <w:lang w:val="en-US"/>
        </w:rPr>
      </w:pPr>
    </w:p>
    <w:p>
      <w:pPr>
        <w:spacing w:after="0" w:line="240" w:lineRule="auto"/>
        <w:jc w:val="center"/>
        <w:rPr>
          <w:rFonts w:ascii="Arial" w:hAnsi="Arial"/>
          <w:bCs/>
          <w:sz w:val="24"/>
          <w:szCs w:val="24"/>
          <w:lang w:val="en-US"/>
        </w:rPr>
      </w:pPr>
    </w:p>
    <w:p>
      <w:pPr>
        <w:spacing w:after="0" w:line="480" w:lineRule="auto"/>
        <w:jc w:val="center"/>
        <w:rPr>
          <w:rFonts w:ascii="Arial" w:hAnsi="Arial"/>
          <w:bCs/>
          <w:sz w:val="24"/>
          <w:szCs w:val="24"/>
          <w:lang w:val="en-US"/>
        </w:rPr>
      </w:pPr>
      <w:r>
        <w:rPr>
          <w:rFonts w:ascii="Arial" w:hAnsi="Arial"/>
          <w:bCs/>
          <w:sz w:val="24"/>
          <w:szCs w:val="24"/>
        </w:rPr>
        <w:t xml:space="preserve">Gambar </w:t>
      </w:r>
      <w:r>
        <w:rPr>
          <w:rFonts w:ascii="Arial" w:hAnsi="Arial"/>
          <w:bCs/>
          <w:sz w:val="24"/>
          <w:szCs w:val="24"/>
          <w:lang w:val="en-US"/>
        </w:rPr>
        <w:t>1</w:t>
      </w:r>
    </w:p>
    <w:p>
      <w:pPr>
        <w:spacing w:after="0" w:line="480" w:lineRule="auto"/>
        <w:jc w:val="center"/>
        <w:rPr>
          <w:rFonts w:ascii="Arial" w:hAnsi="Arial"/>
          <w:bCs/>
          <w:sz w:val="24"/>
          <w:szCs w:val="24"/>
          <w:lang w:val="en-US"/>
        </w:rPr>
      </w:pPr>
      <w:bookmarkStart w:id="3" w:name="_Hlk33360092"/>
      <w:r>
        <w:rPr>
          <w:rFonts w:ascii="Arial" w:hAnsi="Arial"/>
          <w:bCs/>
          <w:sz w:val="24"/>
          <w:szCs w:val="24"/>
        </w:rPr>
        <w:t xml:space="preserve">NodeMCU </w:t>
      </w:r>
      <w:r>
        <w:rPr>
          <w:rFonts w:ascii="Arial" w:hAnsi="Arial"/>
          <w:bCs/>
          <w:sz w:val="24"/>
          <w:szCs w:val="24"/>
          <w:lang w:val="en-US"/>
        </w:rPr>
        <w:t>ESP8266 (V1,V2,V3)</w:t>
      </w:r>
    </w:p>
    <w:bookmarkEnd w:id="3"/>
    <w:p>
      <w:pPr>
        <w:pStyle w:val="11"/>
        <w:spacing w:after="0" w:line="240" w:lineRule="auto"/>
        <w:ind w:left="1287" w:firstLine="556"/>
        <w:rPr>
          <w:rFonts w:ascii="Arial" w:hAnsi="Arial"/>
          <w:bCs/>
          <w:sz w:val="24"/>
          <w:szCs w:val="24"/>
        </w:rPr>
      </w:pPr>
    </w:p>
    <w:p>
      <w:pPr>
        <w:pStyle w:val="11"/>
        <w:numPr>
          <w:ilvl w:val="0"/>
          <w:numId w:val="9"/>
        </w:numPr>
        <w:spacing w:after="0" w:line="480" w:lineRule="auto"/>
        <w:ind w:left="567" w:hanging="567"/>
        <w:rPr>
          <w:rFonts w:ascii="Arial" w:hAnsi="Arial"/>
          <w:b/>
          <w:bCs/>
          <w:sz w:val="24"/>
          <w:szCs w:val="24"/>
        </w:rPr>
      </w:pPr>
      <w:r>
        <w:rPr>
          <w:rFonts w:ascii="Arial" w:hAnsi="Arial"/>
          <w:b/>
          <w:bCs/>
          <w:sz w:val="24"/>
          <w:szCs w:val="24"/>
        </w:rPr>
        <w:t>Arduino</w:t>
      </w:r>
    </w:p>
    <w:p>
      <w:pPr>
        <w:pStyle w:val="11"/>
        <w:spacing w:after="0" w:line="240" w:lineRule="auto"/>
        <w:ind w:left="567" w:firstLine="0"/>
        <w:rPr>
          <w:rFonts w:ascii="Arial" w:hAnsi="Arial"/>
          <w:b/>
          <w:bCs/>
          <w:sz w:val="24"/>
          <w:szCs w:val="24"/>
        </w:rPr>
      </w:pPr>
    </w:p>
    <w:p>
      <w:pPr>
        <w:pStyle w:val="11"/>
        <w:spacing w:after="0" w:line="480" w:lineRule="auto"/>
        <w:ind w:left="567" w:firstLine="567"/>
        <w:jc w:val="both"/>
        <w:rPr>
          <w:rFonts w:ascii="Arial" w:hAnsi="Arial"/>
          <w:sz w:val="24"/>
          <w:szCs w:val="24"/>
        </w:rPr>
      </w:pPr>
      <w:r>
        <w:rPr>
          <w:rFonts w:ascii="Arial" w:hAnsi="Arial"/>
          <w:sz w:val="24"/>
          <w:szCs w:val="24"/>
        </w:rPr>
        <w:t xml:space="preserve">Menurut </w:t>
      </w:r>
      <w:r>
        <w:rPr>
          <w:rFonts w:ascii="Arial" w:hAnsi="Arial"/>
          <w:sz w:val="24"/>
          <w:szCs w:val="24"/>
        </w:rPr>
        <w:fldChar w:fldCharType="begin" w:fldLock="1"/>
      </w:r>
      <w:r>
        <w:rPr>
          <w:rFonts w:ascii="Arial" w:hAnsi="Arial"/>
          <w:sz w:val="24"/>
          <w:szCs w:val="24"/>
        </w:rPr>
        <w:instrText xml:space="preserve">ADDIN CSL_CITATION {"citationItems":[{"id":"ITEM-1","itemData":{"abstract":"The research Scheme of Automatic Murottal Use Microkontroller Arduino Mega 2560 designed to facilitate work of custodian of mosque when seedang not residing in place so that when time of sholat have almost arrive hence appliance of ni can turn around holy sentence bouncing movement Al Qu'An automatically. Research Laboratory of Hardware Study Program Computer Engineering Faculty Computer Science University of Dehasen Bengkulu, In July - September 2015. Data method which used in this research Method Documentation, Observation, and Study Book.Result of from this research obtained Conclusion that is automatic murottal can use Application Ianguage of Program Visual Basic 6.0 can be by 2 the way of that is: Automatically and Manual, Automatically by chosening letter to turning around and lead the time twiddling before adzan fill the air, while manually will be controlled to Application appearance with clicking one of the button exist in application of interface computer.","author":[{"dropping-particle":"","family":"Arifin","given":"Jauhari","non-dropping-particle":"","parse-names":false,"suffix":""},{"dropping-particle":"","family":"Zulita","given":"Leni Natalia","non-dropping-particle":"","parse-names":false,"suffix":""},{"dropping-particle":"","family":"Hermawansyah","given":"","non-dropping-particle":"","parse-names":false,"suffix":""}],"container-title":"Jurnal Media Infotama","id":"ITEM-1","issue":"1","issued":{"date-parts":[["2016"]]},"page":"89-98","title":"Perancangan Murottal Otomatis Menggunakan Mikrokontroller Arduino Mega 2560","type":"article-journal","volume":"12"},"uris":["http://www.mendeley.com/documents/?uuid=7d7d7f06-342d-4af9-93cb-ac6c02a5f24c","http://www.mendeley.com/documents/?uuid=e28c1e63-2ee7-4e76-a813-15908eabdd0e"]}],"mendeley":{"formattedCitation":"(Arifin, Zulita, and Hermawansyah 2016)","manualFormatting":"Arifin,dkk (2016)","plainTextFormattedCitation":"(Arifin, Zulita, and Hermawansyah 2016)","previouslyFormattedCitation":"(Arifin, Zulita, and Hermawansyah 2016)"},"properties":{"noteIndex":0},"schema":"https://github.com/citation-style-language/schema/raw/master/csl-citation.json"}</w:instrText>
      </w:r>
      <w:r>
        <w:rPr>
          <w:rFonts w:ascii="Arial" w:hAnsi="Arial"/>
          <w:sz w:val="24"/>
          <w:szCs w:val="24"/>
        </w:rPr>
        <w:fldChar w:fldCharType="separate"/>
      </w:r>
      <w:r>
        <w:rPr>
          <w:rFonts w:ascii="Arial" w:hAnsi="Arial"/>
          <w:sz w:val="24"/>
          <w:szCs w:val="24"/>
        </w:rPr>
        <w:t xml:space="preserve">Arifin,dkk </w:t>
      </w:r>
      <w:r>
        <w:rPr>
          <w:rFonts w:ascii="Arial" w:hAnsi="Arial"/>
          <w:sz w:val="24"/>
          <w:szCs w:val="24"/>
          <w:lang w:val="en-US"/>
        </w:rPr>
        <w:t>(</w:t>
      </w:r>
      <w:r>
        <w:rPr>
          <w:rFonts w:ascii="Arial" w:hAnsi="Arial"/>
          <w:sz w:val="24"/>
          <w:szCs w:val="24"/>
        </w:rPr>
        <w:t>2016)</w:t>
      </w:r>
      <w:r>
        <w:rPr>
          <w:rFonts w:ascii="Arial" w:hAnsi="Arial"/>
          <w:sz w:val="24"/>
          <w:szCs w:val="24"/>
        </w:rPr>
        <w:fldChar w:fldCharType="end"/>
      </w:r>
      <w:r>
        <w:rPr>
          <w:rFonts w:ascii="Arial" w:hAnsi="Arial"/>
          <w:sz w:val="24"/>
          <w:szCs w:val="24"/>
        </w:rPr>
        <w:t xml:space="preserve"> Arduino </w:t>
      </w:r>
      <w:r>
        <w:rPr>
          <w:rFonts w:ascii="Arial" w:hAnsi="Arial"/>
          <w:sz w:val="24"/>
          <w:szCs w:val="24"/>
          <w:lang w:val="en-US"/>
        </w:rPr>
        <w:t>adalah</w:t>
      </w:r>
      <w:r>
        <w:rPr>
          <w:rFonts w:ascii="Arial" w:hAnsi="Arial"/>
          <w:sz w:val="24"/>
          <w:szCs w:val="24"/>
        </w:rPr>
        <w:t xml:space="preserve"> </w:t>
      </w:r>
      <w:r>
        <w:rPr>
          <w:rFonts w:ascii="Arial" w:hAnsi="Arial"/>
          <w:sz w:val="24"/>
          <w:szCs w:val="24"/>
          <w:lang w:val="en-US"/>
        </w:rPr>
        <w:t>wadah</w:t>
      </w:r>
      <w:r>
        <w:rPr>
          <w:rFonts w:ascii="Arial" w:hAnsi="Arial"/>
          <w:sz w:val="24"/>
          <w:szCs w:val="24"/>
        </w:rPr>
        <w:t xml:space="preserve"> yang terdiri dari </w:t>
      </w:r>
      <w:r>
        <w:rPr>
          <w:rFonts w:ascii="Arial" w:hAnsi="Arial"/>
          <w:i/>
          <w:iCs/>
          <w:sz w:val="24"/>
          <w:szCs w:val="24"/>
        </w:rPr>
        <w:t>software</w:t>
      </w:r>
      <w:r>
        <w:rPr>
          <w:rFonts w:ascii="Arial" w:hAnsi="Arial"/>
          <w:sz w:val="24"/>
          <w:szCs w:val="24"/>
        </w:rPr>
        <w:t xml:space="preserve"> dan </w:t>
      </w:r>
      <w:r>
        <w:rPr>
          <w:rFonts w:ascii="Arial" w:hAnsi="Arial"/>
          <w:i/>
          <w:iCs/>
          <w:sz w:val="24"/>
          <w:szCs w:val="24"/>
        </w:rPr>
        <w:t>hardware</w:t>
      </w:r>
      <w:r>
        <w:rPr>
          <w:rFonts w:ascii="Arial" w:hAnsi="Arial"/>
          <w:sz w:val="24"/>
          <w:szCs w:val="24"/>
        </w:rPr>
        <w:t>.</w:t>
      </w:r>
    </w:p>
    <w:p>
      <w:pPr>
        <w:pStyle w:val="11"/>
        <w:numPr>
          <w:ilvl w:val="3"/>
          <w:numId w:val="3"/>
        </w:numPr>
        <w:spacing w:after="0" w:line="480" w:lineRule="auto"/>
        <w:ind w:left="993" w:hanging="426"/>
        <w:jc w:val="both"/>
        <w:rPr>
          <w:rFonts w:ascii="Arial" w:hAnsi="Arial"/>
          <w:sz w:val="24"/>
          <w:szCs w:val="24"/>
        </w:rPr>
      </w:pPr>
      <w:r>
        <w:rPr>
          <w:rFonts w:ascii="Arial" w:hAnsi="Arial"/>
          <w:i/>
          <w:iCs/>
          <w:sz w:val="24"/>
          <w:szCs w:val="24"/>
        </w:rPr>
        <w:t>Hardware</w:t>
      </w:r>
      <w:r>
        <w:rPr>
          <w:rFonts w:ascii="Arial" w:hAnsi="Arial"/>
          <w:sz w:val="24"/>
          <w:szCs w:val="24"/>
        </w:rPr>
        <w:t xml:space="preserve"> Arduino</w:t>
      </w:r>
    </w:p>
    <w:p>
      <w:pPr>
        <w:pStyle w:val="11"/>
        <w:spacing w:after="0" w:line="480" w:lineRule="auto"/>
        <w:ind w:left="993" w:firstLine="556"/>
        <w:jc w:val="both"/>
        <w:rPr>
          <w:rFonts w:ascii="Arial" w:hAnsi="Arial"/>
          <w:sz w:val="24"/>
          <w:szCs w:val="24"/>
        </w:rPr>
      </w:pPr>
      <w:r>
        <w:rPr>
          <w:rFonts w:ascii="Arial" w:hAnsi="Arial"/>
          <w:sz w:val="24"/>
          <w:szCs w:val="24"/>
        </w:rPr>
        <w:t xml:space="preserve">Menurut Feri Djuandi (dalam </w:t>
      </w:r>
      <w:r>
        <w:rPr>
          <w:rFonts w:ascii="Arial" w:hAnsi="Arial"/>
          <w:sz w:val="24"/>
          <w:szCs w:val="24"/>
        </w:rPr>
        <w:fldChar w:fldCharType="begin" w:fldLock="1"/>
      </w:r>
      <w:r>
        <w:rPr>
          <w:rFonts w:ascii="Arial" w:hAnsi="Arial"/>
          <w:sz w:val="24"/>
          <w:szCs w:val="24"/>
        </w:rPr>
        <w:instrText xml:space="preserve">ADDIN CSL_CITATION {"citationItems":[{"id":"ITEM-1","itemData":{"abstract":"The research Scheme of Automatic Murottal Use Microkontroller Arduino Mega 2560 designed to facilitate work of custodian of mosque when seedang not residing in place so that when time of sholat have almost arrive hence appliance of ni can turn around holy sentence bouncing movement Al Qu'An automatically. Research Laboratory of Hardware Study Program Computer Engineering Faculty Computer Science University of Dehasen Bengkulu, In July - September 2015. Data method which used in this research Method Documentation, Observation, and Study Book.Result of from this research obtained Conclusion that is automatic murottal can use Application Ianguage of Program Visual Basic 6.0 can be by 2 the way of that is: Automatically and Manual, Automatically by chosening letter to turning around and lead the time twiddling before adzan fill the air, while manually will be controlled to Application appearance with clicking one of the button exist in application of interface computer.","author":[{"dropping-particle":"","family":"Arifin","given":"Jauhari","non-dropping-particle":"","parse-names":false,"suffix":""},{"dropping-particle":"","family":"Zulita","given":"Leni Natalia","non-dropping-particle":"","parse-names":false,"suffix":""},{"dropping-particle":"","family":"Hermawansyah","given":"","non-dropping-particle":"","parse-names":false,"suffix":""}],"container-title":"Jurnal Media Infotama","id":"ITEM-1","issue":"1","issued":{"date-parts":[["2016"]]},"page":"89-98","title":"Perancangan Murottal Otomatis Menggunakan Mikrokontroller Arduino Mega 2560","type":"article-journal","volume":"12"},"uris":["http://www.mendeley.com/documents/?uuid=7d7d7f06-342d-4af9-93cb-ac6c02a5f24c","http://www.mendeley.com/documents/?uuid=e28c1e63-2ee7-4e76-a813-15908eabdd0e"]}],"mendeley":{"formattedCitation":"(Arifin, Zulita, and Hermawansyah 2016)","manualFormatting":"Arifin,dkk  2016)","plainTextFormattedCitation":"(Arifin, Zulita, and Hermawansyah 2016)","previouslyFormattedCitation":"(Arifin, Zulita, and Hermawansyah 2016)"},"properties":{"noteIndex":0},"schema":"https://github.com/citation-style-language/schema/raw/master/csl-citation.json"}</w:instrText>
      </w:r>
      <w:r>
        <w:rPr>
          <w:rFonts w:ascii="Arial" w:hAnsi="Arial"/>
          <w:sz w:val="24"/>
          <w:szCs w:val="24"/>
        </w:rPr>
        <w:fldChar w:fldCharType="separate"/>
      </w:r>
      <w:r>
        <w:rPr>
          <w:rFonts w:ascii="Arial" w:hAnsi="Arial"/>
          <w:sz w:val="24"/>
          <w:szCs w:val="24"/>
        </w:rPr>
        <w:t>Arifin,dkk  2016)</w:t>
      </w:r>
      <w:r>
        <w:rPr>
          <w:rFonts w:ascii="Arial" w:hAnsi="Arial"/>
          <w:sz w:val="24"/>
          <w:szCs w:val="24"/>
        </w:rPr>
        <w:fldChar w:fldCharType="end"/>
      </w:r>
      <w:r>
        <w:rPr>
          <w:rFonts w:ascii="Arial" w:hAnsi="Arial"/>
          <w:sz w:val="24"/>
          <w:szCs w:val="24"/>
        </w:rPr>
        <w:t xml:space="preserve"> </w:t>
      </w:r>
      <w:r>
        <w:rPr>
          <w:rFonts w:ascii="Arial" w:hAnsi="Arial"/>
          <w:sz w:val="24"/>
          <w:szCs w:val="24"/>
          <w:lang w:val="en-US"/>
        </w:rPr>
        <w:t>struktur</w:t>
      </w:r>
      <w:r>
        <w:rPr>
          <w:rFonts w:ascii="Arial" w:hAnsi="Arial"/>
          <w:sz w:val="24"/>
          <w:szCs w:val="24"/>
        </w:rPr>
        <w:t xml:space="preserve"> </w:t>
      </w:r>
      <w:r>
        <w:rPr>
          <w:rFonts w:ascii="Arial" w:hAnsi="Arial"/>
          <w:sz w:val="24"/>
          <w:szCs w:val="24"/>
          <w:lang w:val="en-US"/>
        </w:rPr>
        <w:t>inti</w:t>
      </w:r>
      <w:r>
        <w:rPr>
          <w:rFonts w:ascii="Arial" w:hAnsi="Arial"/>
          <w:sz w:val="24"/>
          <w:szCs w:val="24"/>
        </w:rPr>
        <w:t xml:space="preserve"> dalam </w:t>
      </w:r>
      <w:r>
        <w:rPr>
          <w:rFonts w:ascii="Arial" w:hAnsi="Arial"/>
          <w:i/>
          <w:iCs/>
          <w:sz w:val="24"/>
          <w:szCs w:val="24"/>
          <w:lang w:val="en-US"/>
        </w:rPr>
        <w:t>board</w:t>
      </w:r>
      <w:r>
        <w:rPr>
          <w:rFonts w:ascii="Arial" w:hAnsi="Arial"/>
          <w:sz w:val="24"/>
          <w:szCs w:val="24"/>
        </w:rPr>
        <w:t xml:space="preserve"> </w:t>
      </w:r>
      <w:r>
        <w:rPr>
          <w:rFonts w:ascii="Arial" w:hAnsi="Arial"/>
          <w:sz w:val="24"/>
          <w:szCs w:val="24"/>
          <w:lang w:val="en-US"/>
        </w:rPr>
        <w:t>a</w:t>
      </w:r>
      <w:r>
        <w:rPr>
          <w:rFonts w:ascii="Arial" w:hAnsi="Arial"/>
          <w:sz w:val="24"/>
          <w:szCs w:val="24"/>
        </w:rPr>
        <w:t>rduino</w:t>
      </w:r>
      <w:r>
        <w:rPr>
          <w:rFonts w:ascii="Arial" w:hAnsi="Arial"/>
          <w:sz w:val="24"/>
          <w:szCs w:val="24"/>
          <w:lang w:val="en-US"/>
        </w:rPr>
        <w:t xml:space="preserve"> ini</w:t>
      </w:r>
      <w:r>
        <w:rPr>
          <w:rFonts w:ascii="Arial" w:hAnsi="Arial"/>
          <w:sz w:val="24"/>
          <w:szCs w:val="24"/>
        </w:rPr>
        <w:t xml:space="preserve"> </w:t>
      </w:r>
      <w:r>
        <w:rPr>
          <w:rFonts w:ascii="Arial" w:hAnsi="Arial"/>
          <w:sz w:val="24"/>
          <w:szCs w:val="24"/>
          <w:lang w:val="en-US"/>
        </w:rPr>
        <w:t>yaitu</w:t>
      </w:r>
      <w:r>
        <w:rPr>
          <w:rFonts w:ascii="Arial" w:hAnsi="Arial"/>
          <w:sz w:val="24"/>
          <w:szCs w:val="24"/>
        </w:rPr>
        <w:t xml:space="preserve"> 8 bit dengan merek yang dibuat oleh </w:t>
      </w:r>
      <w:r>
        <w:rPr>
          <w:rFonts w:ascii="Arial" w:hAnsi="Arial"/>
          <w:i/>
          <w:sz w:val="24"/>
          <w:szCs w:val="24"/>
        </w:rPr>
        <w:t>Atmel Corporation</w:t>
      </w:r>
      <w:r>
        <w:rPr>
          <w:rFonts w:ascii="Arial" w:hAnsi="Arial"/>
          <w:sz w:val="24"/>
          <w:szCs w:val="24"/>
        </w:rPr>
        <w:t>. Beraneka ragam jenis Arduino menggunakan  tipe ATmega yang berbeda-beda tergantung dari susunan chipsetnya, seperti mikrokontroler yang mempunyai banyak jenis yang ada di pasaran, begitupun dengan Arduino yang lahir dan berkembang dengan munculnya berbagai jenis dan spesifikasinya.</w:t>
      </w:r>
    </w:p>
    <w:p>
      <w:pPr>
        <w:pStyle w:val="11"/>
        <w:numPr>
          <w:ilvl w:val="0"/>
          <w:numId w:val="15"/>
        </w:numPr>
        <w:spacing w:after="0" w:line="480" w:lineRule="auto"/>
        <w:ind w:left="993" w:hanging="426"/>
        <w:jc w:val="both"/>
        <w:rPr>
          <w:rFonts w:ascii="Arial" w:hAnsi="Arial"/>
          <w:sz w:val="24"/>
          <w:szCs w:val="24"/>
        </w:rPr>
      </w:pPr>
      <w:r>
        <w:rPr>
          <w:rFonts w:ascii="Arial" w:hAnsi="Arial"/>
          <w:i/>
          <w:sz w:val="24"/>
          <w:szCs w:val="24"/>
        </w:rPr>
        <w:t>Software</w:t>
      </w:r>
      <w:r>
        <w:rPr>
          <w:rFonts w:ascii="Arial" w:hAnsi="Arial"/>
          <w:sz w:val="24"/>
          <w:szCs w:val="24"/>
          <w:lang w:val="en-US"/>
        </w:rPr>
        <w:t xml:space="preserve"> </w:t>
      </w:r>
      <w:r>
        <w:rPr>
          <w:rFonts w:ascii="Arial" w:hAnsi="Arial"/>
          <w:sz w:val="24"/>
          <w:szCs w:val="24"/>
        </w:rPr>
        <w:t xml:space="preserve">Arduino </w:t>
      </w:r>
      <w:r>
        <w:rPr>
          <w:rFonts w:ascii="Arial" w:hAnsi="Arial"/>
          <w:sz w:val="24"/>
          <w:szCs w:val="24"/>
          <w:lang w:val="en-US"/>
        </w:rPr>
        <w:t xml:space="preserve">(Arduino </w:t>
      </w:r>
      <w:r>
        <w:rPr>
          <w:rFonts w:ascii="Arial" w:hAnsi="Arial"/>
          <w:sz w:val="24"/>
          <w:szCs w:val="24"/>
        </w:rPr>
        <w:t>IDE</w:t>
      </w:r>
      <w:r>
        <w:rPr>
          <w:rFonts w:ascii="Arial" w:hAnsi="Arial"/>
          <w:sz w:val="24"/>
          <w:szCs w:val="24"/>
          <w:lang w:val="en-US"/>
        </w:rPr>
        <w:t>)</w:t>
      </w:r>
    </w:p>
    <w:p>
      <w:pPr>
        <w:pStyle w:val="11"/>
        <w:spacing w:after="0" w:line="480" w:lineRule="auto"/>
        <w:ind w:left="993" w:firstLine="567"/>
        <w:jc w:val="both"/>
        <w:rPr>
          <w:rFonts w:ascii="Arial" w:hAnsi="Arial"/>
          <w:sz w:val="24"/>
          <w:szCs w:val="24"/>
        </w:rPr>
      </w:pPr>
      <w:r>
        <w:rPr>
          <w:rFonts w:ascii="Arial" w:hAnsi="Arial"/>
          <w:sz w:val="24"/>
          <w:szCs w:val="24"/>
        </w:rPr>
        <w:t>Menurut</w:t>
      </w:r>
      <w:r>
        <w:rPr>
          <w:rFonts w:ascii="Arial" w:hAnsi="Arial"/>
          <w:sz w:val="24"/>
          <w:szCs w:val="24"/>
          <w:lang w:val="en-US"/>
        </w:rPr>
        <w:t xml:space="preserve"> Sulaiman (dalam</w:t>
      </w:r>
      <w:r>
        <w:rPr>
          <w:rFonts w:ascii="Arial" w:hAnsi="Arial"/>
          <w:sz w:val="24"/>
          <w:szCs w:val="24"/>
        </w:rPr>
        <w:t xml:space="preserve"> </w:t>
      </w:r>
      <w:r>
        <w:rPr>
          <w:rFonts w:ascii="Arial" w:hAnsi="Arial"/>
          <w:sz w:val="24"/>
          <w:szCs w:val="24"/>
        </w:rPr>
        <w:fldChar w:fldCharType="begin" w:fldLock="1"/>
      </w:r>
      <w:r>
        <w:rPr>
          <w:rFonts w:ascii="Arial" w:hAnsi="Arial"/>
          <w:sz w:val="24"/>
          <w:szCs w:val="24"/>
        </w:rPr>
        <w:instrText xml:space="preserve">ADDIN CSL_CITATION {"citationItems":[{"id":"ITEM-1","itemData":{"abstract":"The research Scheme of Automatic Murottal Use Microkontroller Arduino Mega 2560 designed to facilitate work of custodian of mosque when seedang not residing in place so that when time of sholat have almost arrive hence appliance of ni can turn around holy sentence bouncing movement Al Qu'An automatically. Research Laboratory of Hardware Study Program Computer Engineering Faculty Computer Science University of Dehasen Bengkulu, In July - September 2015. Data method which used in this research Method Documentation, Observation, and Study Book.Result of from this research obtained Conclusion that is automatic murottal can use Application Ianguage of Program Visual Basic 6.0 can be by 2 the way of that is: Automatically and Manual, Automatically by chosening letter to turning around and lead the time twiddling before adzan fill the air, while manually will be controlled to Application appearance with clicking one of the button exist in application of interface computer.","author":[{"dropping-particle":"","family":"Arifin","given":"Jauhari","non-dropping-particle":"","parse-names":false,"suffix":""},{"dropping-particle":"","family":"Zulita","given":"Leni Natalia","non-dropping-particle":"","parse-names":false,"suffix":""},{"dropping-particle":"","family":"Hermawansyah","given":"","non-dropping-particle":"","parse-names":false,"suffix":""}],"container-title":"Jurnal Media Infotama","id":"ITEM-1","issue":"1","issued":{"date-parts":[["2016"]]},"page":"89-98","title":"Perancangan Murottal Otomatis Menggunakan Mikrokontroller Arduino Mega 2560","type":"article-journal","volume":"12"},"uris":["http://www.mendeley.com/documents/?uuid=7d7d7f06-342d-4af9-93cb-ac6c02a5f24c","http://www.mendeley.com/documents/?uuid=e28c1e63-2ee7-4e76-a813-15908eabdd0e"]}],"mendeley":{"formattedCitation":"(Arifin, Zulita, and Hermawansyah 2016)","manualFormatting":"Arifin,dkk 2016)","plainTextFormattedCitation":"(Arifin, Zulita, and Hermawansyah 2016)","previouslyFormattedCitation":"(Arifin, Zulita, and Hermawansyah 2016)"},"properties":{"noteIndex":0},"schema":"https://github.com/citation-style-language/schema/raw/master/csl-citation.json"}</w:instrText>
      </w:r>
      <w:r>
        <w:rPr>
          <w:rFonts w:ascii="Arial" w:hAnsi="Arial"/>
          <w:sz w:val="24"/>
          <w:szCs w:val="24"/>
        </w:rPr>
        <w:fldChar w:fldCharType="separate"/>
      </w:r>
      <w:r>
        <w:rPr>
          <w:rFonts w:ascii="Arial" w:hAnsi="Arial"/>
          <w:sz w:val="24"/>
          <w:szCs w:val="24"/>
        </w:rPr>
        <w:t>Arifin,dkk 2016)</w:t>
      </w:r>
      <w:r>
        <w:rPr>
          <w:rFonts w:ascii="Arial" w:hAnsi="Arial"/>
          <w:sz w:val="24"/>
          <w:szCs w:val="24"/>
        </w:rPr>
        <w:fldChar w:fldCharType="end"/>
      </w:r>
      <w:r>
        <w:rPr>
          <w:rFonts w:ascii="Arial" w:hAnsi="Arial"/>
          <w:sz w:val="24"/>
          <w:szCs w:val="24"/>
          <w:lang w:val="en-US"/>
        </w:rPr>
        <w:t xml:space="preserve"> </w:t>
      </w:r>
      <w:r>
        <w:rPr>
          <w:rFonts w:ascii="Arial" w:hAnsi="Arial"/>
          <w:i/>
          <w:iCs/>
          <w:sz w:val="24"/>
          <w:szCs w:val="24"/>
        </w:rPr>
        <w:t>Integrated Developtment Enviroenment</w:t>
      </w:r>
      <w:r>
        <w:rPr>
          <w:rFonts w:ascii="Arial" w:hAnsi="Arial"/>
          <w:i/>
          <w:iCs/>
          <w:sz w:val="24"/>
          <w:szCs w:val="24"/>
          <w:lang w:val="en-US"/>
        </w:rPr>
        <w:t xml:space="preserve"> (IDE)</w:t>
      </w:r>
      <w:r>
        <w:rPr>
          <w:rFonts w:ascii="Arial" w:hAnsi="Arial"/>
          <w:i/>
          <w:iCs/>
          <w:sz w:val="24"/>
          <w:szCs w:val="24"/>
        </w:rPr>
        <w:t xml:space="preserve">, </w:t>
      </w:r>
      <w:r>
        <w:rPr>
          <w:rFonts w:ascii="Arial" w:hAnsi="Arial"/>
          <w:sz w:val="24"/>
          <w:szCs w:val="24"/>
        </w:rPr>
        <w:t xml:space="preserve">atau secara </w:t>
      </w:r>
      <w:r>
        <w:rPr>
          <w:rFonts w:ascii="Arial" w:hAnsi="Arial"/>
          <w:sz w:val="24"/>
          <w:szCs w:val="24"/>
          <w:lang w:val="en-US"/>
        </w:rPr>
        <w:t xml:space="preserve">kaidah </w:t>
      </w:r>
      <w:r>
        <w:rPr>
          <w:rFonts w:ascii="Arial" w:hAnsi="Arial"/>
          <w:sz w:val="24"/>
          <w:szCs w:val="24"/>
        </w:rPr>
        <w:t xml:space="preserve">merupakan </w:t>
      </w:r>
      <w:r>
        <w:rPr>
          <w:rFonts w:ascii="Arial" w:hAnsi="Arial"/>
          <w:sz w:val="24"/>
          <w:szCs w:val="24"/>
          <w:lang w:val="en-US"/>
        </w:rPr>
        <w:t>bagian</w:t>
      </w:r>
      <w:r>
        <w:rPr>
          <w:rFonts w:ascii="Arial" w:hAnsi="Arial"/>
          <w:sz w:val="24"/>
          <w:szCs w:val="24"/>
        </w:rPr>
        <w:t xml:space="preserve"> te</w:t>
      </w:r>
      <w:r>
        <w:rPr>
          <w:rFonts w:ascii="Arial" w:hAnsi="Arial"/>
          <w:sz w:val="24"/>
          <w:szCs w:val="24"/>
          <w:lang w:val="en-US"/>
        </w:rPr>
        <w:t>padu</w:t>
      </w:r>
      <w:r>
        <w:rPr>
          <w:rFonts w:ascii="Arial" w:hAnsi="Arial"/>
          <w:sz w:val="24"/>
          <w:szCs w:val="24"/>
        </w:rPr>
        <w:t xml:space="preserve"> yang digunakan untuk melakukan p</w:t>
      </w:r>
      <w:r>
        <w:rPr>
          <w:rFonts w:ascii="Arial" w:hAnsi="Arial"/>
          <w:sz w:val="24"/>
          <w:szCs w:val="24"/>
          <w:lang w:val="en-US"/>
        </w:rPr>
        <w:t>eningkatan</w:t>
      </w:r>
      <w:r>
        <w:rPr>
          <w:rFonts w:ascii="Arial" w:hAnsi="Arial"/>
          <w:sz w:val="24"/>
          <w:szCs w:val="24"/>
        </w:rPr>
        <w:t xml:space="preserve">. Disebut sebagai </w:t>
      </w:r>
      <w:r>
        <w:rPr>
          <w:rFonts w:ascii="Arial" w:hAnsi="Arial"/>
          <w:sz w:val="24"/>
          <w:szCs w:val="24"/>
          <w:lang w:val="en-US"/>
        </w:rPr>
        <w:t>bagian</w:t>
      </w:r>
      <w:r>
        <w:rPr>
          <w:rFonts w:ascii="Arial" w:hAnsi="Arial"/>
          <w:sz w:val="24"/>
          <w:szCs w:val="24"/>
        </w:rPr>
        <w:t xml:space="preserve"> karena melalui </w:t>
      </w:r>
      <w:r>
        <w:rPr>
          <w:rFonts w:ascii="Arial" w:hAnsi="Arial"/>
          <w:i/>
          <w:iCs/>
          <w:sz w:val="24"/>
          <w:szCs w:val="24"/>
        </w:rPr>
        <w:t>software</w:t>
      </w:r>
      <w:r>
        <w:rPr>
          <w:rFonts w:ascii="Arial" w:hAnsi="Arial"/>
          <w:sz w:val="24"/>
          <w:szCs w:val="24"/>
        </w:rPr>
        <w:t xml:space="preserve"> ini </w:t>
      </w:r>
      <w:r>
        <w:rPr>
          <w:rFonts w:ascii="Arial" w:hAnsi="Arial"/>
          <w:sz w:val="24"/>
          <w:szCs w:val="24"/>
          <w:lang w:val="en-US"/>
        </w:rPr>
        <w:t>a</w:t>
      </w:r>
      <w:r>
        <w:rPr>
          <w:rFonts w:ascii="Arial" w:hAnsi="Arial"/>
          <w:sz w:val="24"/>
          <w:szCs w:val="24"/>
        </w:rPr>
        <w:t>rduino dilakukan pemrograman fungsi yang dibenamkan melalui sintaks pemrograma</w:t>
      </w:r>
      <w:r>
        <w:rPr>
          <w:rFonts w:ascii="Arial" w:hAnsi="Arial"/>
          <w:sz w:val="24"/>
          <w:szCs w:val="24"/>
          <w:lang w:val="en-US"/>
        </w:rPr>
        <w:t>n</w:t>
      </w:r>
      <w:r>
        <w:rPr>
          <w:rFonts w:ascii="Arial" w:hAnsi="Arial"/>
          <w:sz w:val="24"/>
          <w:szCs w:val="24"/>
        </w:rPr>
        <w:t>.</w:t>
      </w:r>
      <w:r>
        <w:rPr>
          <w:rFonts w:ascii="Arial" w:hAnsi="Arial"/>
          <w:sz w:val="24"/>
          <w:szCs w:val="24"/>
          <w:lang w:val="en-US"/>
        </w:rPr>
        <w:t xml:space="preserve"> </w:t>
      </w:r>
      <w:r>
        <w:rPr>
          <w:rFonts w:ascii="Arial" w:hAnsi="Arial"/>
          <w:i/>
          <w:iCs/>
          <w:sz w:val="24"/>
          <w:szCs w:val="24"/>
        </w:rPr>
        <w:t>Software</w:t>
      </w:r>
      <w:r>
        <w:rPr>
          <w:rFonts w:ascii="Arial" w:hAnsi="Arial"/>
          <w:sz w:val="24"/>
          <w:szCs w:val="24"/>
        </w:rPr>
        <w:t xml:space="preserve"> Arduino IDE terdiri dari tiga bagian, yaitu:</w:t>
      </w:r>
    </w:p>
    <w:p>
      <w:pPr>
        <w:pStyle w:val="11"/>
        <w:numPr>
          <w:ilvl w:val="0"/>
          <w:numId w:val="16"/>
        </w:numPr>
        <w:spacing w:after="0" w:line="480" w:lineRule="auto"/>
        <w:ind w:left="1418" w:hanging="425"/>
        <w:jc w:val="both"/>
        <w:rPr>
          <w:rFonts w:ascii="Arial" w:hAnsi="Arial"/>
          <w:sz w:val="24"/>
          <w:szCs w:val="24"/>
        </w:rPr>
      </w:pPr>
      <w:r>
        <w:rPr>
          <w:rFonts w:ascii="Arial" w:hAnsi="Arial"/>
          <w:sz w:val="24"/>
          <w:szCs w:val="24"/>
        </w:rPr>
        <w:t>Edit program</w:t>
      </w:r>
      <w:r>
        <w:rPr>
          <w:rFonts w:ascii="Arial" w:hAnsi="Arial"/>
          <w:sz w:val="24"/>
          <w:szCs w:val="24"/>
          <w:lang w:val="en-US"/>
        </w:rPr>
        <w:t xml:space="preserve"> yaitu</w:t>
      </w:r>
      <w:r>
        <w:rPr>
          <w:rFonts w:ascii="Arial" w:hAnsi="Arial"/>
          <w:sz w:val="24"/>
          <w:szCs w:val="24"/>
        </w:rPr>
        <w:t xml:space="preserve"> untuk menulis</w:t>
      </w:r>
      <w:r>
        <w:rPr>
          <w:rFonts w:ascii="Arial" w:hAnsi="Arial"/>
          <w:sz w:val="24"/>
          <w:szCs w:val="24"/>
          <w:lang w:val="en-US"/>
        </w:rPr>
        <w:t>,</w:t>
      </w:r>
      <w:r>
        <w:rPr>
          <w:rFonts w:ascii="Arial" w:hAnsi="Arial"/>
          <w:sz w:val="24"/>
          <w:szCs w:val="24"/>
        </w:rPr>
        <w:t xml:space="preserve"> mengedit</w:t>
      </w:r>
      <w:r>
        <w:rPr>
          <w:rFonts w:ascii="Arial" w:hAnsi="Arial"/>
          <w:sz w:val="24"/>
          <w:szCs w:val="24"/>
          <w:lang w:val="en-US"/>
        </w:rPr>
        <w:t>, dan menempatkan</w:t>
      </w:r>
      <w:r>
        <w:rPr>
          <w:rFonts w:ascii="Arial" w:hAnsi="Arial"/>
          <w:sz w:val="24"/>
          <w:szCs w:val="24"/>
        </w:rPr>
        <w:t xml:space="preserve"> program dalam Bahasa </w:t>
      </w:r>
      <w:r>
        <w:rPr>
          <w:rFonts w:ascii="Arial" w:hAnsi="Arial"/>
          <w:i/>
          <w:iCs/>
          <w:sz w:val="24"/>
          <w:szCs w:val="24"/>
        </w:rPr>
        <w:t>processing</w:t>
      </w:r>
      <w:r>
        <w:rPr>
          <w:rFonts w:ascii="Arial" w:hAnsi="Arial"/>
          <w:sz w:val="24"/>
          <w:szCs w:val="24"/>
        </w:rPr>
        <w:t>.</w:t>
      </w:r>
    </w:p>
    <w:p>
      <w:pPr>
        <w:pStyle w:val="11"/>
        <w:numPr>
          <w:ilvl w:val="0"/>
          <w:numId w:val="16"/>
        </w:numPr>
        <w:spacing w:after="0" w:line="480" w:lineRule="auto"/>
        <w:ind w:left="1418" w:hanging="425"/>
        <w:jc w:val="both"/>
        <w:rPr>
          <w:rFonts w:ascii="Arial" w:hAnsi="Arial"/>
          <w:sz w:val="24"/>
          <w:szCs w:val="24"/>
        </w:rPr>
      </w:pPr>
      <w:r>
        <w:rPr>
          <w:rFonts w:ascii="Arial" w:hAnsi="Arial"/>
          <w:i/>
          <w:iCs/>
          <w:sz w:val="24"/>
          <w:szCs w:val="24"/>
        </w:rPr>
        <w:t>Compiler</w:t>
      </w:r>
      <w:r>
        <w:rPr>
          <w:rFonts w:ascii="Arial" w:hAnsi="Arial"/>
          <w:sz w:val="24"/>
          <w:szCs w:val="24"/>
        </w:rPr>
        <w:t xml:space="preserve">, </w:t>
      </w:r>
      <w:r>
        <w:rPr>
          <w:rFonts w:ascii="Arial" w:hAnsi="Arial"/>
          <w:sz w:val="24"/>
          <w:szCs w:val="24"/>
          <w:lang w:val="en-US"/>
        </w:rPr>
        <w:t>komponen</w:t>
      </w:r>
      <w:r>
        <w:rPr>
          <w:rFonts w:ascii="Arial" w:hAnsi="Arial"/>
          <w:sz w:val="24"/>
          <w:szCs w:val="24"/>
        </w:rPr>
        <w:t xml:space="preserve"> yang berfungsi mengubah Bahasa </w:t>
      </w:r>
      <w:r>
        <w:rPr>
          <w:rFonts w:ascii="Arial" w:hAnsi="Arial"/>
          <w:i/>
          <w:iCs/>
          <w:sz w:val="24"/>
          <w:szCs w:val="24"/>
        </w:rPr>
        <w:t>processing</w:t>
      </w:r>
      <w:r>
        <w:rPr>
          <w:rFonts w:ascii="Arial" w:hAnsi="Arial"/>
          <w:sz w:val="24"/>
          <w:szCs w:val="24"/>
        </w:rPr>
        <w:t xml:space="preserve"> (kode program) kedalam kode biner</w:t>
      </w:r>
      <w:r>
        <w:rPr>
          <w:rFonts w:ascii="Arial" w:hAnsi="Arial"/>
          <w:sz w:val="24"/>
          <w:szCs w:val="24"/>
          <w:lang w:val="en-US"/>
        </w:rPr>
        <w:t>.</w:t>
      </w:r>
    </w:p>
    <w:p>
      <w:pPr>
        <w:pStyle w:val="11"/>
        <w:numPr>
          <w:ilvl w:val="0"/>
          <w:numId w:val="16"/>
        </w:numPr>
        <w:spacing w:after="0" w:line="480" w:lineRule="auto"/>
        <w:ind w:left="1418" w:hanging="425"/>
        <w:jc w:val="both"/>
        <w:rPr>
          <w:rFonts w:ascii="Arial" w:hAnsi="Arial"/>
          <w:sz w:val="24"/>
          <w:szCs w:val="24"/>
        </w:rPr>
      </w:pPr>
      <w:r>
        <w:rPr>
          <w:rFonts w:ascii="Arial" w:hAnsi="Arial"/>
          <w:i/>
          <w:iCs/>
          <w:sz w:val="24"/>
          <w:szCs w:val="24"/>
        </w:rPr>
        <w:t>Uploader</w:t>
      </w:r>
      <w:r>
        <w:rPr>
          <w:rFonts w:ascii="Arial" w:hAnsi="Arial"/>
          <w:sz w:val="24"/>
          <w:szCs w:val="24"/>
        </w:rPr>
        <w:t xml:space="preserve">, </w:t>
      </w:r>
      <w:r>
        <w:rPr>
          <w:rFonts w:ascii="Arial" w:hAnsi="Arial"/>
          <w:sz w:val="24"/>
          <w:szCs w:val="24"/>
          <w:lang w:val="en-US"/>
        </w:rPr>
        <w:t>komponen</w:t>
      </w:r>
      <w:r>
        <w:rPr>
          <w:rFonts w:ascii="Arial" w:hAnsi="Arial"/>
          <w:sz w:val="24"/>
          <w:szCs w:val="24"/>
        </w:rPr>
        <w:t xml:space="preserve"> yang berfungsi </w:t>
      </w:r>
      <w:r>
        <w:rPr>
          <w:rFonts w:ascii="Arial" w:hAnsi="Arial"/>
          <w:sz w:val="24"/>
          <w:szCs w:val="24"/>
          <w:lang w:val="en-US"/>
        </w:rPr>
        <w:t>menempatkan</w:t>
      </w:r>
      <w:r>
        <w:rPr>
          <w:rFonts w:ascii="Arial" w:hAnsi="Arial"/>
          <w:sz w:val="24"/>
          <w:szCs w:val="24"/>
        </w:rPr>
        <w:t xml:space="preserve"> kode biner kedalam memori mikrokontroler.</w:t>
      </w:r>
    </w:p>
    <w:p>
      <w:pPr>
        <w:pStyle w:val="11"/>
        <w:spacing w:after="0" w:line="240" w:lineRule="auto"/>
        <w:ind w:left="1560" w:firstLine="0"/>
        <w:jc w:val="both"/>
        <w:rPr>
          <w:rFonts w:ascii="Arial" w:hAnsi="Arial"/>
          <w:sz w:val="24"/>
          <w:szCs w:val="24"/>
        </w:rPr>
      </w:pPr>
    </w:p>
    <w:p>
      <w:pPr>
        <w:pStyle w:val="11"/>
        <w:numPr>
          <w:ilvl w:val="0"/>
          <w:numId w:val="9"/>
        </w:numPr>
        <w:spacing w:after="0" w:line="480" w:lineRule="auto"/>
        <w:ind w:left="567" w:hanging="567"/>
        <w:rPr>
          <w:rFonts w:ascii="Arial" w:hAnsi="Arial"/>
          <w:b/>
          <w:bCs/>
          <w:i/>
          <w:iCs/>
          <w:sz w:val="24"/>
          <w:szCs w:val="24"/>
        </w:rPr>
      </w:pPr>
      <w:r>
        <w:rPr>
          <w:rFonts w:ascii="Arial" w:hAnsi="Arial"/>
          <w:b/>
          <w:bCs/>
          <w:i/>
          <w:iCs/>
          <w:sz w:val="24"/>
          <w:szCs w:val="24"/>
        </w:rPr>
        <w:t>Water Flow Meter</w:t>
      </w:r>
    </w:p>
    <w:p>
      <w:pPr>
        <w:pStyle w:val="11"/>
        <w:spacing w:after="0" w:line="240" w:lineRule="auto"/>
        <w:ind w:left="567" w:firstLine="0"/>
        <w:rPr>
          <w:rFonts w:ascii="Arial" w:hAnsi="Arial"/>
          <w:b/>
          <w:bCs/>
          <w:sz w:val="24"/>
          <w:szCs w:val="24"/>
        </w:rPr>
      </w:pPr>
    </w:p>
    <w:p>
      <w:pPr>
        <w:pStyle w:val="11"/>
        <w:spacing w:after="0" w:line="480" w:lineRule="auto"/>
        <w:ind w:left="567" w:firstLine="567"/>
        <w:jc w:val="both"/>
        <w:rPr>
          <w:rFonts w:ascii="Arial" w:hAnsi="Arial"/>
          <w:sz w:val="24"/>
          <w:szCs w:val="24"/>
          <w:lang w:val="en-US"/>
        </w:rPr>
      </w:pPr>
      <w:r>
        <w:rPr>
          <w:rFonts w:ascii="Arial" w:hAnsi="Arial"/>
          <w:sz w:val="24"/>
          <w:szCs w:val="24"/>
          <w:lang w:val="en-US"/>
        </w:rPr>
        <w:t xml:space="preserve">Menurut </w:t>
      </w:r>
      <w:r>
        <w:rPr>
          <w:rFonts w:ascii="Arial" w:hAnsi="Arial"/>
          <w:sz w:val="24"/>
          <w:szCs w:val="24"/>
          <w:lang w:val="en-US"/>
        </w:rPr>
        <w:fldChar w:fldCharType="begin" w:fldLock="1"/>
      </w:r>
      <w:r>
        <w:rPr>
          <w:rFonts w:ascii="Arial" w:hAnsi="Arial"/>
          <w:sz w:val="24"/>
          <w:szCs w:val="24"/>
          <w:lang w:val="en-US"/>
        </w:rPr>
        <w:instrText xml:space="preserve">ADDIN CSL_CITATION {"citationItems":[{"id":"ITEM-1","itemData":{"author":[{"dropping-particle":"","family":"Sirait","given":"Fadli","non-dropping-particle":"","parse-names":false,"suffix":""},{"dropping-particle":"","family":"Supegina","given":"Fina","non-dropping-particle":"","parse-names":false,"suffix":""},{"dropping-particle":"","family":"Septian","given":"Irwansya Ilham","non-dropping-particle":"","parse-names":false,"suffix":""}],"container-title":"Jurnal Teknologi Elektro , Universitas Mercu Buana","id":"ITEM-1","issue":"3","issued":{"date-parts":[["2017"]]},"page":"234-239","title":"Peningkatan Efisiensi Sistem Pendistribusian Air Dengan Menggunakan Iot ( Internet Of Things )","type":"article-journal","volume":"8"},"uris":["http://www.mendeley.com/documents/?uuid=009dbf5f-b3cf-4e78-bfd2-4ce1cce106b5","http://www.mendeley.com/documents/?uuid=2c1df255-cfa6-415c-a902-8e61af608ab9"]}],"mendeley":{"formattedCitation":"(Sirait, Supegina, and Septian 2017)","manualFormatting":"Sirait,dkk (2017)","plainTextFormattedCitation":"(Sirait, Supegina, and Septian 2017)","previouslyFormattedCitation":"(Sirait, Supegina, and Septian 2017)"},"properties":{"noteIndex":0},"schema":"https://github.com/citation-style-language/schema/raw/master/csl-citation.json"}</w:instrText>
      </w:r>
      <w:r>
        <w:rPr>
          <w:rFonts w:ascii="Arial" w:hAnsi="Arial"/>
          <w:sz w:val="24"/>
          <w:szCs w:val="24"/>
          <w:lang w:val="en-US"/>
        </w:rPr>
        <w:fldChar w:fldCharType="separate"/>
      </w:r>
      <w:r>
        <w:rPr>
          <w:rFonts w:ascii="Arial" w:hAnsi="Arial"/>
          <w:sz w:val="24"/>
          <w:szCs w:val="24"/>
          <w:lang w:val="en-US"/>
        </w:rPr>
        <w:t>Sirait,dkk (2017)</w:t>
      </w:r>
      <w:r>
        <w:rPr>
          <w:rFonts w:ascii="Arial" w:hAnsi="Arial"/>
          <w:sz w:val="24"/>
          <w:szCs w:val="24"/>
          <w:lang w:val="en-US"/>
        </w:rPr>
        <w:fldChar w:fldCharType="end"/>
      </w:r>
      <w:r>
        <w:rPr>
          <w:rFonts w:ascii="Arial" w:hAnsi="Arial"/>
          <w:sz w:val="24"/>
          <w:szCs w:val="24"/>
          <w:lang w:val="en-US"/>
        </w:rPr>
        <w:t xml:space="preserve"> </w:t>
      </w:r>
      <w:r>
        <w:rPr>
          <w:rFonts w:ascii="Arial" w:hAnsi="Arial"/>
          <w:i/>
          <w:iCs/>
          <w:sz w:val="24"/>
          <w:szCs w:val="24"/>
        </w:rPr>
        <w:t>Water flow</w:t>
      </w:r>
      <w:r>
        <w:rPr>
          <w:rFonts w:ascii="Arial" w:hAnsi="Arial"/>
          <w:sz w:val="24"/>
          <w:szCs w:val="24"/>
        </w:rPr>
        <w:t xml:space="preserve"> sensor atau sensor aliran air merupakan sensor yang berfungsi </w:t>
      </w:r>
      <w:r>
        <w:rPr>
          <w:rFonts w:ascii="Arial" w:hAnsi="Arial"/>
          <w:sz w:val="24"/>
          <w:szCs w:val="24"/>
          <w:lang w:val="en-US"/>
        </w:rPr>
        <w:t>untuk menghitung</w:t>
      </w:r>
      <w:r>
        <w:rPr>
          <w:rFonts w:ascii="Arial" w:hAnsi="Arial"/>
          <w:sz w:val="24"/>
          <w:szCs w:val="24"/>
        </w:rPr>
        <w:t xml:space="preserve"> debit</w:t>
      </w:r>
      <w:r>
        <w:rPr>
          <w:rFonts w:ascii="Arial" w:hAnsi="Arial"/>
          <w:sz w:val="24"/>
          <w:szCs w:val="24"/>
          <w:lang w:val="en-US"/>
        </w:rPr>
        <w:t xml:space="preserve"> aliran</w:t>
      </w:r>
      <w:r>
        <w:rPr>
          <w:rFonts w:ascii="Arial" w:hAnsi="Arial"/>
          <w:sz w:val="24"/>
          <w:szCs w:val="24"/>
        </w:rPr>
        <w:t xml:space="preserve"> air yang mana terjadi pergerakan motor yang akan dikonversi kedalam nilai satuan Liter. </w:t>
      </w:r>
      <w:r>
        <w:rPr>
          <w:rFonts w:ascii="Arial" w:hAnsi="Arial"/>
          <w:i/>
          <w:iCs/>
          <w:sz w:val="24"/>
          <w:szCs w:val="24"/>
        </w:rPr>
        <w:t>Flow</w:t>
      </w:r>
      <w:r>
        <w:rPr>
          <w:rFonts w:ascii="Arial" w:hAnsi="Arial"/>
          <w:sz w:val="24"/>
          <w:szCs w:val="24"/>
        </w:rPr>
        <w:t xml:space="preserve"> meter terbagi menjadi dua yaitu </w:t>
      </w:r>
      <w:r>
        <w:rPr>
          <w:rFonts w:ascii="Arial" w:hAnsi="Arial"/>
          <w:i/>
          <w:iCs/>
          <w:sz w:val="24"/>
          <w:szCs w:val="24"/>
        </w:rPr>
        <w:t>flow</w:t>
      </w:r>
      <w:r>
        <w:rPr>
          <w:rFonts w:ascii="Arial" w:hAnsi="Arial"/>
          <w:sz w:val="24"/>
          <w:szCs w:val="24"/>
        </w:rPr>
        <w:t xml:space="preserve"> meter analog</w:t>
      </w:r>
      <w:r>
        <w:rPr>
          <w:rFonts w:ascii="Arial" w:hAnsi="Arial"/>
          <w:sz w:val="24"/>
          <w:szCs w:val="24"/>
          <w:lang w:val="en-US"/>
        </w:rPr>
        <w:t xml:space="preserve"> </w:t>
      </w:r>
      <w:r>
        <w:rPr>
          <w:rFonts w:ascii="Arial" w:hAnsi="Arial"/>
          <w:sz w:val="24"/>
          <w:szCs w:val="24"/>
        </w:rPr>
        <w:t xml:space="preserve">digunakan untuk mengukur kecepatan aliran dengan cara mengalirkan air kedalam sehingga berputar guna menggerakkan register dan </w:t>
      </w:r>
      <w:r>
        <w:rPr>
          <w:rFonts w:ascii="Arial" w:hAnsi="Arial"/>
          <w:i/>
          <w:iCs/>
          <w:sz w:val="24"/>
          <w:szCs w:val="24"/>
        </w:rPr>
        <w:t>flow</w:t>
      </w:r>
      <w:r>
        <w:rPr>
          <w:rFonts w:ascii="Arial" w:hAnsi="Arial"/>
          <w:sz w:val="24"/>
          <w:szCs w:val="24"/>
        </w:rPr>
        <w:t xml:space="preserve"> meter digital</w:t>
      </w:r>
      <w:r>
        <w:rPr>
          <w:rFonts w:ascii="Arial" w:hAnsi="Arial"/>
          <w:sz w:val="24"/>
          <w:szCs w:val="24"/>
          <w:lang w:val="en-US"/>
        </w:rPr>
        <w:t xml:space="preserve"> </w:t>
      </w:r>
      <w:r>
        <w:rPr>
          <w:rFonts w:ascii="Arial" w:hAnsi="Arial"/>
          <w:sz w:val="24"/>
          <w:szCs w:val="24"/>
        </w:rPr>
        <w:t>menggunakan sensor yang diintegrasikan dengan perangkat digital</w:t>
      </w:r>
      <w:r>
        <w:rPr>
          <w:rFonts w:ascii="Arial" w:hAnsi="Arial"/>
          <w:sz w:val="24"/>
          <w:szCs w:val="24"/>
          <w:lang w:val="en-US"/>
        </w:rPr>
        <w:t xml:space="preserve"> serta </w:t>
      </w:r>
      <w:r>
        <w:rPr>
          <w:rFonts w:ascii="Arial" w:hAnsi="Arial"/>
          <w:i/>
          <w:iCs/>
          <w:sz w:val="24"/>
          <w:szCs w:val="24"/>
          <w:lang w:val="en-US"/>
        </w:rPr>
        <w:t>water flow meter</w:t>
      </w:r>
      <w:r>
        <w:rPr>
          <w:rFonts w:ascii="Arial" w:hAnsi="Arial"/>
          <w:sz w:val="24"/>
          <w:szCs w:val="24"/>
          <w:lang w:val="en-US"/>
        </w:rPr>
        <w:t xml:space="preserve"> dapat digunakan bersamaan dengan arduino ataupun dihubungkan </w:t>
      </w:r>
      <w:r>
        <w:rPr>
          <w:rFonts w:ascii="Arial" w:hAnsi="Arial"/>
          <w:color w:val="000000"/>
          <w:sz w:val="32"/>
          <w:szCs w:val="28"/>
          <w:u w:val="single"/>
          <w:lang w:val="en-US"/>
        </w:rPr>
        <w:drawing>
          <wp:anchor distT="0" distB="0" distL="0" distR="0" simplePos="0" relativeHeight="251665408" behindDoc="1" locked="0" layoutInCell="1" allowOverlap="1">
            <wp:simplePos x="0" y="0"/>
            <wp:positionH relativeFrom="page">
              <wp:posOffset>2009140</wp:posOffset>
            </wp:positionH>
            <wp:positionV relativeFrom="paragraph">
              <wp:posOffset>1854835</wp:posOffset>
            </wp:positionV>
            <wp:extent cx="3545840" cy="2849245"/>
            <wp:effectExtent l="0" t="0" r="0" b="0"/>
            <wp:wrapNone/>
            <wp:docPr id="1037" name="Picture 19"/>
            <wp:cNvGraphicFramePr/>
            <a:graphic xmlns:a="http://schemas.openxmlformats.org/drawingml/2006/main">
              <a:graphicData uri="http://schemas.openxmlformats.org/drawingml/2006/picture">
                <pic:pic xmlns:pic="http://schemas.openxmlformats.org/drawingml/2006/picture">
                  <pic:nvPicPr>
                    <pic:cNvPr id="1037" name="Picture 19"/>
                    <pic:cNvPicPr/>
                  </pic:nvPicPr>
                  <pic:blipFill>
                    <a:blip r:embed="rId16" cstate="print"/>
                    <a:srcRect/>
                    <a:stretch>
                      <a:fillRect/>
                    </a:stretch>
                  </pic:blipFill>
                  <pic:spPr>
                    <a:xfrm>
                      <a:off x="0" y="0"/>
                      <a:ext cx="3545813" cy="2849526"/>
                    </a:xfrm>
                    <a:prstGeom prst="rect">
                      <a:avLst/>
                    </a:prstGeom>
                  </pic:spPr>
                </pic:pic>
              </a:graphicData>
            </a:graphic>
          </wp:anchor>
        </w:drawing>
      </w:r>
      <w:r>
        <w:rPr>
          <w:rFonts w:ascii="Arial" w:hAnsi="Arial"/>
          <w:sz w:val="24"/>
          <w:szCs w:val="24"/>
          <w:lang w:val="en-US"/>
        </w:rPr>
        <w:t>dengan mikrokontroler lainnya.</w:t>
      </w:r>
    </w:p>
    <w:p>
      <w:pPr>
        <w:pStyle w:val="11"/>
        <w:spacing w:after="0" w:line="240" w:lineRule="auto"/>
        <w:ind w:left="567" w:firstLine="567"/>
        <w:jc w:val="both"/>
        <w:rPr>
          <w:rFonts w:ascii="Arial" w:hAnsi="Arial"/>
          <w:sz w:val="24"/>
          <w:szCs w:val="24"/>
          <w:lang w:val="en-US"/>
        </w:rPr>
      </w:pPr>
    </w:p>
    <w:p>
      <w:pPr>
        <w:pStyle w:val="11"/>
        <w:spacing w:line="240" w:lineRule="auto"/>
        <w:ind w:left="567" w:firstLine="567"/>
        <w:rPr>
          <w:rFonts w:ascii="Arial" w:hAnsi="Arial"/>
          <w:sz w:val="24"/>
          <w:szCs w:val="24"/>
        </w:rPr>
      </w:pPr>
    </w:p>
    <w:p>
      <w:pPr>
        <w:pStyle w:val="11"/>
        <w:spacing w:after="0" w:line="240" w:lineRule="auto"/>
        <w:ind w:left="0" w:firstLine="0"/>
        <w:jc w:val="center"/>
        <w:rPr>
          <w:rFonts w:ascii="Arial" w:hAnsi="Arial"/>
          <w:sz w:val="24"/>
          <w:szCs w:val="24"/>
        </w:rPr>
      </w:pPr>
    </w:p>
    <w:p>
      <w:pPr>
        <w:pStyle w:val="11"/>
        <w:spacing w:after="0" w:line="240" w:lineRule="auto"/>
        <w:ind w:left="0" w:firstLine="0"/>
        <w:jc w:val="center"/>
        <w:rPr>
          <w:rFonts w:ascii="Arial" w:hAnsi="Arial"/>
          <w:sz w:val="24"/>
          <w:szCs w:val="24"/>
        </w:rPr>
      </w:pPr>
    </w:p>
    <w:p>
      <w:pPr>
        <w:pStyle w:val="11"/>
        <w:spacing w:after="0" w:line="240" w:lineRule="auto"/>
        <w:ind w:left="0" w:firstLine="0"/>
        <w:jc w:val="center"/>
        <w:rPr>
          <w:rFonts w:ascii="Arial" w:hAnsi="Arial"/>
          <w:sz w:val="24"/>
          <w:szCs w:val="24"/>
        </w:rPr>
      </w:pPr>
    </w:p>
    <w:p>
      <w:pPr>
        <w:pStyle w:val="11"/>
        <w:spacing w:after="0" w:line="240" w:lineRule="auto"/>
        <w:ind w:left="0" w:firstLine="0"/>
        <w:jc w:val="center"/>
        <w:rPr>
          <w:rFonts w:ascii="Arial" w:hAnsi="Arial"/>
          <w:sz w:val="24"/>
          <w:szCs w:val="24"/>
        </w:rPr>
      </w:pPr>
    </w:p>
    <w:p>
      <w:pPr>
        <w:pStyle w:val="11"/>
        <w:spacing w:after="0" w:line="240" w:lineRule="auto"/>
        <w:ind w:left="0" w:firstLine="0"/>
        <w:jc w:val="center"/>
        <w:rPr>
          <w:rFonts w:ascii="Arial" w:hAnsi="Arial"/>
          <w:sz w:val="24"/>
          <w:szCs w:val="24"/>
        </w:rPr>
      </w:pPr>
    </w:p>
    <w:p>
      <w:pPr>
        <w:pStyle w:val="11"/>
        <w:spacing w:after="0" w:line="240" w:lineRule="auto"/>
        <w:ind w:left="0" w:firstLine="0"/>
        <w:jc w:val="center"/>
        <w:rPr>
          <w:rFonts w:ascii="Arial" w:hAnsi="Arial"/>
          <w:sz w:val="24"/>
          <w:szCs w:val="24"/>
        </w:rPr>
      </w:pPr>
    </w:p>
    <w:p>
      <w:pPr>
        <w:pStyle w:val="11"/>
        <w:spacing w:after="0" w:line="240" w:lineRule="auto"/>
        <w:ind w:left="0" w:firstLine="0"/>
        <w:jc w:val="center"/>
        <w:rPr>
          <w:rFonts w:ascii="Arial" w:hAnsi="Arial"/>
          <w:sz w:val="24"/>
          <w:szCs w:val="24"/>
        </w:rPr>
      </w:pPr>
    </w:p>
    <w:p>
      <w:pPr>
        <w:pStyle w:val="11"/>
        <w:spacing w:after="0" w:line="240" w:lineRule="auto"/>
        <w:ind w:left="0" w:firstLine="0"/>
        <w:jc w:val="center"/>
        <w:rPr>
          <w:rFonts w:ascii="Arial" w:hAnsi="Arial"/>
          <w:sz w:val="24"/>
          <w:szCs w:val="24"/>
        </w:rPr>
      </w:pPr>
    </w:p>
    <w:p>
      <w:pPr>
        <w:pStyle w:val="11"/>
        <w:spacing w:after="0" w:line="240" w:lineRule="auto"/>
        <w:ind w:left="0" w:firstLine="0"/>
        <w:jc w:val="center"/>
        <w:rPr>
          <w:rFonts w:ascii="Arial" w:hAnsi="Arial"/>
          <w:sz w:val="24"/>
          <w:szCs w:val="24"/>
          <w:lang w:val="en-US"/>
        </w:rPr>
      </w:pPr>
    </w:p>
    <w:p>
      <w:pPr>
        <w:pStyle w:val="11"/>
        <w:spacing w:after="0" w:line="240" w:lineRule="auto"/>
        <w:ind w:left="0" w:firstLine="0"/>
        <w:jc w:val="center"/>
        <w:rPr>
          <w:rFonts w:ascii="Arial" w:hAnsi="Arial"/>
          <w:sz w:val="24"/>
          <w:szCs w:val="24"/>
          <w:lang w:val="en-US"/>
        </w:rPr>
      </w:pPr>
    </w:p>
    <w:p>
      <w:pPr>
        <w:pStyle w:val="11"/>
        <w:spacing w:after="0" w:line="240" w:lineRule="auto"/>
        <w:ind w:left="0" w:firstLine="0"/>
        <w:jc w:val="center"/>
        <w:rPr>
          <w:rFonts w:ascii="Arial" w:hAnsi="Arial"/>
          <w:sz w:val="24"/>
          <w:szCs w:val="24"/>
          <w:lang w:val="en-US"/>
        </w:rPr>
      </w:pPr>
    </w:p>
    <w:p>
      <w:pPr>
        <w:pStyle w:val="11"/>
        <w:spacing w:after="0" w:line="240" w:lineRule="auto"/>
        <w:ind w:left="0" w:firstLine="0"/>
        <w:jc w:val="center"/>
        <w:rPr>
          <w:rFonts w:ascii="Arial" w:hAnsi="Arial"/>
          <w:sz w:val="24"/>
          <w:szCs w:val="24"/>
          <w:lang w:val="en-US"/>
        </w:rPr>
      </w:pPr>
    </w:p>
    <w:p>
      <w:pPr>
        <w:pStyle w:val="11"/>
        <w:spacing w:after="0" w:line="240" w:lineRule="auto"/>
        <w:ind w:left="0" w:firstLine="0"/>
        <w:jc w:val="center"/>
        <w:rPr>
          <w:rFonts w:ascii="Arial" w:hAnsi="Arial"/>
          <w:sz w:val="24"/>
          <w:szCs w:val="24"/>
        </w:rPr>
      </w:pPr>
    </w:p>
    <w:p>
      <w:pPr>
        <w:pStyle w:val="11"/>
        <w:spacing w:line="480" w:lineRule="auto"/>
        <w:ind w:left="0"/>
        <w:jc w:val="center"/>
        <w:rPr>
          <w:rFonts w:ascii="Arial" w:hAnsi="Arial"/>
          <w:sz w:val="24"/>
          <w:szCs w:val="24"/>
          <w:lang w:val="en-US"/>
        </w:rPr>
      </w:pPr>
      <w:r>
        <w:rPr>
          <w:rFonts w:ascii="Arial" w:hAnsi="Arial"/>
          <w:sz w:val="24"/>
          <w:szCs w:val="24"/>
        </w:rPr>
        <w:t xml:space="preserve">Gambar </w:t>
      </w:r>
      <w:r>
        <w:rPr>
          <w:rFonts w:ascii="Arial" w:hAnsi="Arial"/>
          <w:sz w:val="24"/>
          <w:szCs w:val="24"/>
          <w:lang w:val="en-US"/>
        </w:rPr>
        <w:t>2</w:t>
      </w:r>
    </w:p>
    <w:p>
      <w:pPr>
        <w:pStyle w:val="11"/>
        <w:spacing w:line="480" w:lineRule="auto"/>
        <w:ind w:left="0"/>
        <w:jc w:val="center"/>
        <w:rPr>
          <w:rFonts w:ascii="Arial" w:hAnsi="Arial"/>
          <w:i/>
          <w:iCs/>
          <w:sz w:val="24"/>
          <w:szCs w:val="24"/>
        </w:rPr>
      </w:pPr>
      <w:bookmarkStart w:id="4" w:name="_Hlk33360166"/>
      <w:r>
        <w:rPr>
          <w:rFonts w:ascii="Arial" w:hAnsi="Arial"/>
          <w:i/>
          <w:iCs/>
          <w:sz w:val="24"/>
          <w:szCs w:val="24"/>
        </w:rPr>
        <w:t>Flow Water Meter</w:t>
      </w:r>
      <w:bookmarkEnd w:id="4"/>
    </w:p>
    <w:p>
      <w:pPr>
        <w:pStyle w:val="11"/>
        <w:spacing w:line="240" w:lineRule="auto"/>
        <w:ind w:left="0"/>
        <w:jc w:val="center"/>
        <w:rPr>
          <w:rFonts w:ascii="Arial" w:hAnsi="Arial"/>
          <w:sz w:val="24"/>
          <w:szCs w:val="24"/>
        </w:rPr>
      </w:pPr>
    </w:p>
    <w:p>
      <w:pPr>
        <w:pStyle w:val="11"/>
        <w:numPr>
          <w:ilvl w:val="0"/>
          <w:numId w:val="9"/>
        </w:numPr>
        <w:spacing w:after="0" w:line="480" w:lineRule="auto"/>
        <w:ind w:left="567" w:hanging="567"/>
        <w:rPr>
          <w:rFonts w:ascii="Arial" w:hAnsi="Arial"/>
          <w:b/>
          <w:bCs/>
          <w:sz w:val="24"/>
          <w:szCs w:val="24"/>
        </w:rPr>
      </w:pPr>
      <w:r>
        <w:rPr>
          <w:rFonts w:ascii="Arial" w:hAnsi="Arial"/>
          <w:b/>
          <w:bCs/>
          <w:sz w:val="24"/>
          <w:szCs w:val="24"/>
        </w:rPr>
        <w:t>LCD (</w:t>
      </w:r>
      <w:bookmarkStart w:id="5" w:name="_Hlk33362031"/>
      <w:r>
        <w:rPr>
          <w:rFonts w:ascii="Arial" w:hAnsi="Arial"/>
          <w:b/>
          <w:bCs/>
          <w:i/>
          <w:iCs/>
          <w:sz w:val="24"/>
          <w:szCs w:val="24"/>
        </w:rPr>
        <w:t>Liquide Cristal Display</w:t>
      </w:r>
      <w:bookmarkEnd w:id="5"/>
      <w:r>
        <w:rPr>
          <w:rFonts w:ascii="Arial" w:hAnsi="Arial"/>
          <w:b/>
          <w:bCs/>
          <w:sz w:val="24"/>
          <w:szCs w:val="24"/>
        </w:rPr>
        <w:t>)</w:t>
      </w:r>
    </w:p>
    <w:p>
      <w:pPr>
        <w:pStyle w:val="11"/>
        <w:spacing w:after="0" w:line="240" w:lineRule="auto"/>
        <w:ind w:left="567" w:firstLine="0"/>
        <w:rPr>
          <w:rFonts w:ascii="Arial" w:hAnsi="Arial"/>
          <w:b/>
          <w:bCs/>
          <w:sz w:val="24"/>
          <w:szCs w:val="24"/>
        </w:rPr>
      </w:pPr>
    </w:p>
    <w:p>
      <w:pPr>
        <w:pStyle w:val="11"/>
        <w:spacing w:after="0" w:line="480" w:lineRule="auto"/>
        <w:ind w:left="567" w:firstLine="567"/>
        <w:jc w:val="both"/>
        <w:rPr>
          <w:rFonts w:ascii="Arial" w:hAnsi="Arial"/>
          <w:sz w:val="24"/>
          <w:szCs w:val="24"/>
          <w:lang w:val="en-US"/>
        </w:rPr>
      </w:pPr>
      <w:r>
        <w:rPr>
          <w:rFonts w:ascii="Arial" w:hAnsi="Arial"/>
          <w:sz w:val="24"/>
          <w:szCs w:val="24"/>
        </w:rPr>
        <w:t xml:space="preserve">Menurut </w:t>
      </w:r>
      <w:r>
        <w:rPr>
          <w:rFonts w:ascii="Arial" w:hAnsi="Arial"/>
          <w:sz w:val="24"/>
          <w:szCs w:val="24"/>
        </w:rPr>
        <w:fldChar w:fldCharType="begin" w:fldLock="1"/>
      </w:r>
      <w:r>
        <w:rPr>
          <w:rFonts w:ascii="Arial" w:hAnsi="Arial"/>
          <w:sz w:val="24"/>
          <w:szCs w:val="24"/>
        </w:rPr>
        <w:instrText xml:space="preserve">ADDIN CSL_CITATION {"citationItems":[{"id":"ITEM-1","itemData":{"author":[{"dropping-particle":"","family":"Hendra","given":"Syafliadi","non-dropping-particle":"","parse-names":false,"suffix":""}],"id":"ITEM-1","issued":{"date-parts":[["2015"]]},"page":"1-14","title":"Perancangan Meteran Air Bersih Prabayar Pada Rumah Tangga Berbasis Mikrokontroler","type":"article-journal"},"uris":["http://www.mendeley.com/documents/?uuid=1b971cfd-51c3-4197-b1f2-3e1840519117","http://www.mendeley.com/documents/?uuid=026d3274-017b-419e-8ee7-2b1fe0a34d8e"]}],"mendeley":{"formattedCitation":"(Hendra 2015)","manualFormatting":"Hendra, (2015)","plainTextFormattedCitation":"(Hendra 2015)","previouslyFormattedCitation":"(Hendra 2015)"},"properties":{"noteIndex":0},"schema":"https://github.com/citation-style-language/schema/raw/master/csl-citation.json"}</w:instrText>
      </w:r>
      <w:r>
        <w:rPr>
          <w:rFonts w:ascii="Arial" w:hAnsi="Arial"/>
          <w:sz w:val="24"/>
          <w:szCs w:val="24"/>
        </w:rPr>
        <w:fldChar w:fldCharType="separate"/>
      </w:r>
      <w:r>
        <w:rPr>
          <w:rFonts w:ascii="Arial" w:hAnsi="Arial"/>
          <w:sz w:val="24"/>
          <w:szCs w:val="24"/>
        </w:rPr>
        <w:t>Hendra, (2015)</w:t>
      </w:r>
      <w:r>
        <w:rPr>
          <w:rFonts w:ascii="Arial" w:hAnsi="Arial"/>
          <w:sz w:val="24"/>
          <w:szCs w:val="24"/>
        </w:rPr>
        <w:fldChar w:fldCharType="end"/>
      </w:r>
      <w:r>
        <w:rPr>
          <w:rFonts w:ascii="Arial" w:hAnsi="Arial"/>
          <w:sz w:val="24"/>
          <w:szCs w:val="24"/>
        </w:rPr>
        <w:t xml:space="preserve"> LCD</w:t>
      </w:r>
      <w:r>
        <w:rPr>
          <w:rFonts w:ascii="Arial" w:hAnsi="Arial"/>
          <w:sz w:val="24"/>
          <w:szCs w:val="24"/>
          <w:lang w:val="en-US"/>
        </w:rPr>
        <w:t xml:space="preserve"> </w:t>
      </w:r>
      <w:r>
        <w:rPr>
          <w:rFonts w:ascii="Arial" w:hAnsi="Arial"/>
          <w:sz w:val="24"/>
          <w:szCs w:val="24"/>
        </w:rPr>
        <w:t>(</w:t>
      </w:r>
      <w:r>
        <w:rPr>
          <w:rFonts w:ascii="Arial" w:hAnsi="Arial"/>
          <w:i/>
          <w:iCs/>
          <w:sz w:val="24"/>
          <w:szCs w:val="24"/>
        </w:rPr>
        <w:t>Liquide Cristal Display</w:t>
      </w:r>
      <w:r>
        <w:rPr>
          <w:rFonts w:ascii="Arial" w:hAnsi="Arial"/>
          <w:sz w:val="24"/>
          <w:szCs w:val="24"/>
        </w:rPr>
        <w:t>) adalah suatu alat penampil dari bahan cairan kristal</w:t>
      </w:r>
      <w:r>
        <w:rPr>
          <w:rFonts w:ascii="Arial" w:hAnsi="Arial"/>
          <w:sz w:val="24"/>
          <w:szCs w:val="24"/>
          <w:lang w:val="en-US"/>
        </w:rPr>
        <w:t>.</w:t>
      </w:r>
      <w:r>
        <w:rPr>
          <w:rFonts w:ascii="Arial" w:hAnsi="Arial"/>
          <w:sz w:val="24"/>
          <w:szCs w:val="24"/>
        </w:rPr>
        <w:t xml:space="preserve"> LCD merupakan salah satu komponen elektronika yang berfungsi sebagai tampilan suatu data, baik karakter, huruf ataupun grafik dari proses perancangan mikrokontroler. Penggunaan LCD dalam rancangan ini mengunakan LCD dengan 16X2 karakter (2 baris 16 karakter).</w:t>
      </w:r>
    </w:p>
    <w:p>
      <w:pPr>
        <w:pStyle w:val="11"/>
        <w:spacing w:after="0" w:line="480" w:lineRule="auto"/>
        <w:ind w:left="567" w:firstLine="567"/>
        <w:jc w:val="both"/>
        <w:rPr>
          <w:rFonts w:ascii="Arial" w:hAnsi="Arial"/>
          <w:sz w:val="24"/>
          <w:szCs w:val="24"/>
          <w:lang w:val="en-US"/>
        </w:rPr>
      </w:pPr>
      <w:r>
        <w:rPr>
          <w:rFonts w:ascii="Arial" w:hAnsi="Arial"/>
          <w:lang w:val="en-US"/>
        </w:rPr>
        <w:drawing>
          <wp:anchor distT="0" distB="0" distL="0" distR="0" simplePos="0" relativeHeight="251666432" behindDoc="1" locked="0" layoutInCell="1" allowOverlap="1">
            <wp:simplePos x="0" y="0"/>
            <wp:positionH relativeFrom="margin">
              <wp:posOffset>760095</wp:posOffset>
            </wp:positionH>
            <wp:positionV relativeFrom="paragraph">
              <wp:posOffset>-732790</wp:posOffset>
            </wp:positionV>
            <wp:extent cx="3510280" cy="2392045"/>
            <wp:effectExtent l="0" t="0" r="0" b="0"/>
            <wp:wrapNone/>
            <wp:docPr id="1038" name="Picture 37"/>
            <wp:cNvGraphicFramePr/>
            <a:graphic xmlns:a="http://schemas.openxmlformats.org/drawingml/2006/main">
              <a:graphicData uri="http://schemas.openxmlformats.org/drawingml/2006/picture">
                <pic:pic xmlns:pic="http://schemas.openxmlformats.org/drawingml/2006/picture">
                  <pic:nvPicPr>
                    <pic:cNvPr id="1038" name="Picture 37"/>
                    <pic:cNvPicPr/>
                  </pic:nvPicPr>
                  <pic:blipFill>
                    <a:blip r:embed="rId17" cstate="print"/>
                    <a:srcRect/>
                    <a:stretch>
                      <a:fillRect/>
                    </a:stretch>
                  </pic:blipFill>
                  <pic:spPr>
                    <a:xfrm>
                      <a:off x="0" y="0"/>
                      <a:ext cx="3510181" cy="2392325"/>
                    </a:xfrm>
                    <a:prstGeom prst="rect">
                      <a:avLst/>
                    </a:prstGeom>
                  </pic:spPr>
                </pic:pic>
              </a:graphicData>
            </a:graphic>
          </wp:anchor>
        </w:drawing>
      </w:r>
    </w:p>
    <w:p>
      <w:pPr>
        <w:spacing w:after="0" w:line="240" w:lineRule="auto"/>
        <w:ind w:left="0" w:firstLine="0"/>
        <w:rPr>
          <w:rFonts w:ascii="Arial" w:hAnsi="Arial"/>
          <w:sz w:val="24"/>
          <w:szCs w:val="24"/>
          <w:lang w:val="en-US"/>
        </w:rPr>
      </w:pPr>
    </w:p>
    <w:p>
      <w:pPr>
        <w:pStyle w:val="11"/>
        <w:spacing w:after="0" w:line="480" w:lineRule="auto"/>
        <w:ind w:left="567" w:firstLine="567"/>
        <w:rPr>
          <w:rFonts w:ascii="Arial" w:hAnsi="Arial"/>
          <w:sz w:val="24"/>
          <w:szCs w:val="24"/>
        </w:rPr>
      </w:pPr>
    </w:p>
    <w:p>
      <w:pPr>
        <w:pStyle w:val="11"/>
        <w:spacing w:line="240" w:lineRule="auto"/>
        <w:ind w:left="567" w:firstLine="567"/>
        <w:rPr>
          <w:rFonts w:ascii="Arial" w:hAnsi="Arial"/>
          <w:sz w:val="24"/>
          <w:szCs w:val="24"/>
        </w:rPr>
      </w:pPr>
    </w:p>
    <w:p>
      <w:pPr>
        <w:pStyle w:val="11"/>
        <w:spacing w:line="240" w:lineRule="auto"/>
        <w:ind w:left="567" w:firstLine="567"/>
        <w:rPr>
          <w:rFonts w:ascii="Arial" w:hAnsi="Arial"/>
          <w:sz w:val="24"/>
          <w:szCs w:val="24"/>
        </w:rPr>
      </w:pPr>
    </w:p>
    <w:p>
      <w:pPr>
        <w:spacing w:after="0" w:line="240" w:lineRule="auto"/>
        <w:jc w:val="center"/>
        <w:rPr>
          <w:rFonts w:ascii="Arial" w:hAnsi="Arial"/>
          <w:sz w:val="24"/>
          <w:szCs w:val="24"/>
        </w:rPr>
      </w:pPr>
    </w:p>
    <w:p>
      <w:pPr>
        <w:spacing w:after="0" w:line="240" w:lineRule="auto"/>
        <w:jc w:val="center"/>
        <w:rPr>
          <w:rFonts w:ascii="Arial" w:hAnsi="Arial"/>
          <w:sz w:val="24"/>
          <w:szCs w:val="24"/>
          <w:lang w:val="en-US"/>
        </w:rPr>
      </w:pPr>
    </w:p>
    <w:p>
      <w:pPr>
        <w:spacing w:after="0" w:line="480" w:lineRule="auto"/>
        <w:jc w:val="center"/>
        <w:rPr>
          <w:rFonts w:ascii="Arial" w:hAnsi="Arial"/>
          <w:sz w:val="24"/>
          <w:szCs w:val="24"/>
          <w:lang w:val="en-US"/>
        </w:rPr>
      </w:pPr>
      <w:r>
        <w:rPr>
          <w:rFonts w:ascii="Arial" w:hAnsi="Arial"/>
          <w:sz w:val="24"/>
          <w:szCs w:val="24"/>
        </w:rPr>
        <w:t xml:space="preserve">Gambar </w:t>
      </w:r>
      <w:r>
        <w:rPr>
          <w:rFonts w:ascii="Arial" w:hAnsi="Arial"/>
          <w:sz w:val="24"/>
          <w:szCs w:val="24"/>
          <w:lang w:val="en-US"/>
        </w:rPr>
        <w:t>3</w:t>
      </w:r>
    </w:p>
    <w:p>
      <w:pPr>
        <w:spacing w:after="0" w:line="480" w:lineRule="auto"/>
        <w:jc w:val="center"/>
        <w:rPr>
          <w:rFonts w:ascii="Arial" w:hAnsi="Arial"/>
          <w:i/>
          <w:iCs/>
          <w:sz w:val="24"/>
          <w:szCs w:val="24"/>
        </w:rPr>
      </w:pPr>
      <w:r>
        <w:rPr>
          <w:rFonts w:ascii="Arial" w:hAnsi="Arial"/>
          <w:sz w:val="24"/>
          <w:szCs w:val="24"/>
        </w:rPr>
        <w:t xml:space="preserve"> L</w:t>
      </w:r>
      <w:bookmarkStart w:id="6" w:name="_Hlk33360228"/>
      <w:r>
        <w:rPr>
          <w:rFonts w:ascii="Arial" w:hAnsi="Arial"/>
          <w:sz w:val="24"/>
          <w:szCs w:val="24"/>
        </w:rPr>
        <w:t>CD (</w:t>
      </w:r>
      <w:r>
        <w:rPr>
          <w:rFonts w:ascii="Arial" w:hAnsi="Arial"/>
          <w:i/>
          <w:iCs/>
          <w:sz w:val="24"/>
          <w:szCs w:val="24"/>
        </w:rPr>
        <w:t>Liquide Cristal Display)</w:t>
      </w:r>
      <w:bookmarkEnd w:id="6"/>
    </w:p>
    <w:p>
      <w:pPr>
        <w:spacing w:after="0" w:line="240" w:lineRule="auto"/>
        <w:jc w:val="center"/>
        <w:rPr>
          <w:rFonts w:ascii="Arial" w:hAnsi="Arial"/>
          <w:i/>
          <w:iCs/>
          <w:sz w:val="24"/>
          <w:szCs w:val="24"/>
          <w:lang w:val="en-US"/>
        </w:rPr>
      </w:pPr>
    </w:p>
    <w:p>
      <w:pPr>
        <w:pStyle w:val="11"/>
        <w:numPr>
          <w:ilvl w:val="0"/>
          <w:numId w:val="9"/>
        </w:numPr>
        <w:spacing w:after="0" w:line="480" w:lineRule="auto"/>
        <w:ind w:left="567" w:hanging="567"/>
        <w:rPr>
          <w:rFonts w:ascii="Arial" w:hAnsi="Arial"/>
          <w:b/>
          <w:bCs/>
          <w:i/>
          <w:iCs/>
          <w:sz w:val="24"/>
          <w:szCs w:val="24"/>
        </w:rPr>
      </w:pPr>
      <w:r>
        <w:rPr>
          <w:rFonts w:ascii="Arial" w:hAnsi="Arial"/>
          <w:b/>
          <w:bCs/>
          <w:i/>
          <w:iCs/>
          <w:sz w:val="24"/>
          <w:szCs w:val="24"/>
        </w:rPr>
        <w:t>Breadboard</w:t>
      </w:r>
    </w:p>
    <w:p>
      <w:pPr>
        <w:pStyle w:val="11"/>
        <w:spacing w:after="0" w:line="240" w:lineRule="auto"/>
        <w:ind w:left="567" w:firstLine="0"/>
        <w:rPr>
          <w:rFonts w:ascii="Arial" w:hAnsi="Arial"/>
          <w:b/>
          <w:bCs/>
          <w:sz w:val="24"/>
          <w:szCs w:val="24"/>
        </w:rPr>
      </w:pPr>
    </w:p>
    <w:p>
      <w:pPr>
        <w:spacing w:after="0" w:line="480" w:lineRule="auto"/>
        <w:ind w:left="567" w:firstLine="567"/>
        <w:jc w:val="both"/>
        <w:rPr>
          <w:rFonts w:ascii="Arial" w:hAnsi="Arial"/>
          <w:sz w:val="24"/>
          <w:szCs w:val="24"/>
          <w:lang w:val="en-US"/>
        </w:rPr>
      </w:pPr>
      <w:r>
        <w:rPr>
          <w:rFonts w:ascii="Arial" w:hAnsi="Arial"/>
          <w:sz w:val="24"/>
          <w:szCs w:val="24"/>
          <w:lang w:val="en-US"/>
        </w:rPr>
        <w:t xml:space="preserve">Menurut </w:t>
      </w:r>
      <w:r>
        <w:rPr>
          <w:rFonts w:ascii="Arial" w:hAnsi="Arial"/>
          <w:sz w:val="24"/>
          <w:szCs w:val="24"/>
          <w:lang w:val="en-US"/>
        </w:rPr>
        <w:fldChar w:fldCharType="begin" w:fldLock="1"/>
      </w:r>
      <w:r>
        <w:rPr>
          <w:rFonts w:ascii="Arial" w:hAnsi="Arial"/>
          <w:sz w:val="24"/>
          <w:szCs w:val="24"/>
          <w:lang w:val="en-US"/>
        </w:rPr>
        <w:instrText xml:space="preserve">ADDIN CSL_CITATION {"citationItems":[{"id":"ITEM-1","itemData":{"author":[{"dropping-particle":"","family":"Efendi","given":"","non-dropping-particle":"","parse-names":false,"suffix":""}],"id":"ITEM-1","issued":{"date-parts":[["2019"]]},"title":"pengertian-breadboard","type":"webpage"},"uris":["http://www.mendeley.com/documents/?uuid=e0216744-6733-4b15-a4f0-2479ded28ac9","http://www.mendeley.com/documents/?uuid=950546eb-da44-4388-8207-3760333204e3"]}],"mendeley":{"formattedCitation":"(Efendi 2019)","manualFormatting":"Efendi, (2019)","plainTextFormattedCitation":"(Efendi 2019)","previouslyFormattedCitation":"(Efendi 2019)"},"properties":{"noteIndex":0},"schema":"https://github.com/citation-style-language/schema/raw/master/csl-citation.json"}</w:instrText>
      </w:r>
      <w:r>
        <w:rPr>
          <w:rFonts w:ascii="Arial" w:hAnsi="Arial"/>
          <w:sz w:val="24"/>
          <w:szCs w:val="24"/>
          <w:lang w:val="en-US"/>
        </w:rPr>
        <w:fldChar w:fldCharType="separate"/>
      </w:r>
      <w:r>
        <w:rPr>
          <w:rFonts w:ascii="Arial" w:hAnsi="Arial"/>
          <w:sz w:val="24"/>
          <w:szCs w:val="24"/>
          <w:lang w:val="en-US"/>
        </w:rPr>
        <w:t>Efendi, (2019)</w:t>
      </w:r>
      <w:r>
        <w:rPr>
          <w:rFonts w:ascii="Arial" w:hAnsi="Arial"/>
          <w:sz w:val="24"/>
          <w:szCs w:val="24"/>
          <w:lang w:val="en-US"/>
        </w:rPr>
        <w:fldChar w:fldCharType="end"/>
      </w:r>
      <w:r>
        <w:rPr>
          <w:rFonts w:ascii="Arial" w:hAnsi="Arial"/>
          <w:sz w:val="24"/>
          <w:szCs w:val="24"/>
          <w:lang w:val="en-US"/>
        </w:rPr>
        <w:t xml:space="preserve"> </w:t>
      </w:r>
      <w:r>
        <w:rPr>
          <w:rFonts w:ascii="Arial" w:hAnsi="Arial"/>
          <w:i/>
          <w:iCs/>
          <w:sz w:val="24"/>
          <w:szCs w:val="24"/>
        </w:rPr>
        <w:t>Breadboard</w:t>
      </w:r>
      <w:r>
        <w:rPr>
          <w:rFonts w:ascii="Arial" w:hAnsi="Arial"/>
          <w:sz w:val="24"/>
          <w:szCs w:val="24"/>
        </w:rPr>
        <w:t xml:space="preserve"> merupakan sebuah </w:t>
      </w:r>
      <w:r>
        <w:rPr>
          <w:rFonts w:ascii="Arial" w:hAnsi="Arial"/>
          <w:i/>
          <w:iCs/>
          <w:sz w:val="24"/>
          <w:szCs w:val="24"/>
        </w:rPr>
        <w:t>board</w:t>
      </w:r>
      <w:r>
        <w:rPr>
          <w:rFonts w:ascii="Arial" w:hAnsi="Arial"/>
          <w:sz w:val="24"/>
          <w:szCs w:val="24"/>
        </w:rPr>
        <w:t xml:space="preserve"> atau papan yang digunakan untuk merancang sebuah rangkaian elektronik sederhana</w:t>
      </w:r>
      <w:r>
        <w:rPr>
          <w:rFonts w:ascii="Arial" w:hAnsi="Arial"/>
          <w:sz w:val="24"/>
          <w:szCs w:val="24"/>
          <w:lang w:val="en-US"/>
        </w:rPr>
        <w:t xml:space="preserve"> tampa melakukan proses pensolderan</w:t>
      </w:r>
      <w:r>
        <w:rPr>
          <w:rFonts w:ascii="Arial" w:hAnsi="Arial"/>
          <w:sz w:val="24"/>
          <w:szCs w:val="24"/>
        </w:rPr>
        <w:t>.</w:t>
      </w:r>
      <w:r>
        <w:rPr>
          <w:rFonts w:ascii="Arial" w:hAnsi="Arial"/>
          <w:sz w:val="24"/>
          <w:szCs w:val="24"/>
          <w:lang w:val="en-US"/>
        </w:rPr>
        <w:t xml:space="preserve"> </w:t>
      </w:r>
      <w:r>
        <w:rPr>
          <w:rFonts w:ascii="Arial" w:hAnsi="Arial"/>
          <w:i/>
          <w:iCs/>
          <w:sz w:val="24"/>
          <w:szCs w:val="24"/>
          <w:lang w:val="en-US"/>
        </w:rPr>
        <w:t xml:space="preserve">Board </w:t>
      </w:r>
      <w:r>
        <w:rPr>
          <w:rFonts w:ascii="Arial" w:hAnsi="Arial"/>
          <w:sz w:val="24"/>
          <w:szCs w:val="24"/>
          <w:lang w:val="en-US"/>
        </w:rPr>
        <w:t>ini sangat berguna bagi pemula yang ingin mengerjakan rangkaian prototipe karena komponen yang ditancapkan pada papan ini dapat digunakan kembali. Papan ini memiliki lubang yang berfungsi sebagai tempat pin-pin komponen yang akan digunakan.</w:t>
      </w:r>
    </w:p>
    <w:p>
      <w:pPr>
        <w:spacing w:after="0" w:line="240" w:lineRule="auto"/>
        <w:ind w:left="567" w:firstLine="567"/>
        <w:jc w:val="both"/>
        <w:rPr>
          <w:rFonts w:ascii="Arial" w:hAnsi="Arial"/>
          <w:lang w:val="en-US"/>
        </w:rPr>
      </w:pPr>
      <w:r>
        <w:rPr>
          <w:rFonts w:ascii="Arial" w:hAnsi="Arial"/>
          <w:lang w:val="en-US"/>
        </w:rPr>
        <w:drawing>
          <wp:anchor distT="0" distB="0" distL="0" distR="0" simplePos="0" relativeHeight="251667456" behindDoc="0" locked="0" layoutInCell="1" allowOverlap="1">
            <wp:simplePos x="0" y="0"/>
            <wp:positionH relativeFrom="margin">
              <wp:posOffset>855980</wp:posOffset>
            </wp:positionH>
            <wp:positionV relativeFrom="paragraph">
              <wp:posOffset>138430</wp:posOffset>
            </wp:positionV>
            <wp:extent cx="2966085" cy="1800225"/>
            <wp:effectExtent l="0" t="0" r="0" b="0"/>
            <wp:wrapNone/>
            <wp:docPr id="1039" name="Picture 21"/>
            <wp:cNvGraphicFramePr/>
            <a:graphic xmlns:a="http://schemas.openxmlformats.org/drawingml/2006/main">
              <a:graphicData uri="http://schemas.openxmlformats.org/drawingml/2006/picture">
                <pic:pic xmlns:pic="http://schemas.openxmlformats.org/drawingml/2006/picture">
                  <pic:nvPicPr>
                    <pic:cNvPr id="1039" name="Picture 21"/>
                    <pic:cNvPicPr/>
                  </pic:nvPicPr>
                  <pic:blipFill>
                    <a:blip r:embed="rId18" cstate="print"/>
                    <a:srcRect l="13080" t="13257" r="10967" b="23141"/>
                    <a:stretch>
                      <a:fillRect/>
                    </a:stretch>
                  </pic:blipFill>
                  <pic:spPr>
                    <a:xfrm>
                      <a:off x="0" y="0"/>
                      <a:ext cx="2966085" cy="1800225"/>
                    </a:xfrm>
                    <a:prstGeom prst="rect">
                      <a:avLst/>
                    </a:prstGeom>
                    <a:ln>
                      <a:noFill/>
                    </a:ln>
                  </pic:spPr>
                </pic:pic>
              </a:graphicData>
            </a:graphic>
          </wp:anchor>
        </w:drawing>
      </w:r>
    </w:p>
    <w:p>
      <w:pPr>
        <w:spacing w:after="0" w:line="480" w:lineRule="auto"/>
        <w:ind w:left="567" w:firstLine="567"/>
        <w:jc w:val="both"/>
        <w:rPr>
          <w:rFonts w:ascii="Arial" w:hAnsi="Arial"/>
          <w:sz w:val="24"/>
          <w:lang w:val="en-US"/>
        </w:rPr>
      </w:pPr>
    </w:p>
    <w:p>
      <w:pPr>
        <w:spacing w:after="0" w:line="480" w:lineRule="auto"/>
        <w:ind w:left="567" w:firstLine="567"/>
        <w:jc w:val="both"/>
        <w:rPr>
          <w:rFonts w:ascii="Arial" w:hAnsi="Arial"/>
          <w:sz w:val="24"/>
          <w:lang w:val="en-US"/>
        </w:rPr>
      </w:pPr>
    </w:p>
    <w:p>
      <w:pPr>
        <w:spacing w:after="0" w:line="480" w:lineRule="auto"/>
        <w:ind w:left="567" w:firstLine="567"/>
        <w:jc w:val="both"/>
        <w:rPr>
          <w:rFonts w:ascii="Arial" w:hAnsi="Arial"/>
          <w:sz w:val="24"/>
          <w:lang w:val="en-US"/>
        </w:rPr>
      </w:pPr>
    </w:p>
    <w:p>
      <w:pPr>
        <w:spacing w:after="0" w:line="240" w:lineRule="auto"/>
        <w:ind w:left="567" w:firstLine="567"/>
        <w:rPr>
          <w:rFonts w:ascii="Arial" w:hAnsi="Arial"/>
        </w:rPr>
      </w:pPr>
    </w:p>
    <w:p>
      <w:pPr>
        <w:pStyle w:val="11"/>
        <w:spacing w:line="480" w:lineRule="auto"/>
        <w:ind w:left="567"/>
        <w:rPr>
          <w:rFonts w:ascii="Arial" w:hAnsi="Arial"/>
          <w:sz w:val="24"/>
          <w:szCs w:val="24"/>
        </w:rPr>
      </w:pPr>
    </w:p>
    <w:p>
      <w:pPr>
        <w:pStyle w:val="11"/>
        <w:spacing w:line="240" w:lineRule="auto"/>
        <w:ind w:left="567"/>
        <w:rPr>
          <w:rFonts w:ascii="Arial" w:hAnsi="Arial"/>
          <w:sz w:val="24"/>
          <w:szCs w:val="24"/>
        </w:rPr>
      </w:pPr>
    </w:p>
    <w:p>
      <w:pPr>
        <w:pStyle w:val="11"/>
        <w:spacing w:line="240" w:lineRule="auto"/>
        <w:ind w:left="567"/>
        <w:rPr>
          <w:rFonts w:ascii="Arial" w:hAnsi="Arial"/>
          <w:sz w:val="24"/>
          <w:szCs w:val="24"/>
        </w:rPr>
      </w:pPr>
    </w:p>
    <w:p>
      <w:pPr>
        <w:pStyle w:val="11"/>
        <w:spacing w:after="0" w:line="480" w:lineRule="auto"/>
        <w:ind w:left="0"/>
        <w:jc w:val="center"/>
        <w:rPr>
          <w:rFonts w:ascii="Arial" w:hAnsi="Arial"/>
          <w:sz w:val="24"/>
          <w:szCs w:val="24"/>
          <w:lang w:val="en-US"/>
        </w:rPr>
      </w:pPr>
      <w:r>
        <w:rPr>
          <w:rFonts w:ascii="Arial" w:hAnsi="Arial"/>
          <w:sz w:val="24"/>
          <w:szCs w:val="24"/>
        </w:rPr>
        <w:t xml:space="preserve">Gambar </w:t>
      </w:r>
      <w:r>
        <w:rPr>
          <w:rFonts w:ascii="Arial" w:hAnsi="Arial"/>
          <w:sz w:val="24"/>
          <w:szCs w:val="24"/>
          <w:lang w:val="en-US"/>
        </w:rPr>
        <w:t>4</w:t>
      </w:r>
    </w:p>
    <w:p>
      <w:pPr>
        <w:pStyle w:val="11"/>
        <w:spacing w:after="0" w:line="480" w:lineRule="auto"/>
        <w:ind w:left="0"/>
        <w:jc w:val="center"/>
        <w:rPr>
          <w:rFonts w:ascii="Arial" w:hAnsi="Arial"/>
          <w:i/>
          <w:iCs/>
          <w:sz w:val="24"/>
          <w:szCs w:val="24"/>
        </w:rPr>
      </w:pPr>
      <w:r>
        <w:rPr>
          <w:rFonts w:ascii="Arial" w:hAnsi="Arial"/>
          <w:i/>
          <w:iCs/>
          <w:sz w:val="24"/>
          <w:szCs w:val="24"/>
        </w:rPr>
        <w:t>Breadboard</w:t>
      </w:r>
    </w:p>
    <w:p>
      <w:pPr>
        <w:pStyle w:val="11"/>
        <w:numPr>
          <w:ilvl w:val="0"/>
          <w:numId w:val="9"/>
        </w:numPr>
        <w:spacing w:after="0" w:line="480" w:lineRule="auto"/>
        <w:ind w:left="567" w:hanging="567"/>
        <w:rPr>
          <w:rFonts w:ascii="Arial" w:hAnsi="Arial"/>
          <w:b/>
          <w:bCs/>
          <w:sz w:val="24"/>
          <w:szCs w:val="24"/>
        </w:rPr>
      </w:pPr>
      <w:r>
        <w:rPr>
          <w:rFonts w:ascii="Arial" w:hAnsi="Arial"/>
          <w:b/>
          <w:bCs/>
          <w:sz w:val="24"/>
          <w:szCs w:val="24"/>
        </w:rPr>
        <w:t>Kabel Jumper</w:t>
      </w:r>
    </w:p>
    <w:p>
      <w:pPr>
        <w:pStyle w:val="11"/>
        <w:spacing w:after="0" w:line="240" w:lineRule="auto"/>
        <w:ind w:left="567" w:firstLine="0"/>
        <w:rPr>
          <w:rFonts w:ascii="Arial" w:hAnsi="Arial"/>
          <w:b/>
          <w:bCs/>
          <w:sz w:val="24"/>
          <w:szCs w:val="24"/>
          <w:lang w:val="en-US"/>
        </w:rPr>
      </w:pPr>
    </w:p>
    <w:p>
      <w:pPr>
        <w:spacing w:after="0" w:line="480" w:lineRule="auto"/>
        <w:ind w:left="567" w:firstLine="567"/>
        <w:jc w:val="both"/>
        <w:rPr>
          <w:rFonts w:ascii="Arial" w:hAnsi="Arial"/>
          <w:bCs/>
          <w:sz w:val="24"/>
          <w:szCs w:val="24"/>
          <w:lang w:val="en-US"/>
        </w:rPr>
      </w:pPr>
      <w:r>
        <w:rPr>
          <w:rFonts w:ascii="Arial" w:hAnsi="Arial"/>
          <w:bCs/>
          <w:sz w:val="24"/>
          <w:szCs w:val="24"/>
          <w:lang w:val="en-US"/>
        </w:rPr>
        <w:t xml:space="preserve">Menurut Loveri (2019) Kabel </w:t>
      </w:r>
      <w:r>
        <w:rPr>
          <w:rFonts w:ascii="Arial" w:hAnsi="Arial"/>
          <w:bCs/>
          <w:i/>
          <w:sz w:val="24"/>
          <w:szCs w:val="24"/>
          <w:lang w:val="en-US"/>
        </w:rPr>
        <w:t xml:space="preserve">jumper </w:t>
      </w:r>
      <w:r>
        <w:rPr>
          <w:rFonts w:ascii="Arial" w:hAnsi="Arial"/>
          <w:bCs/>
          <w:sz w:val="24"/>
          <w:szCs w:val="24"/>
          <w:lang w:val="en-US"/>
        </w:rPr>
        <w:t>adalah kabel elektrik yang fungsinya sebagai penghubung antara komponen yang ada di</w:t>
      </w:r>
      <w:r>
        <w:rPr>
          <w:rFonts w:ascii="Arial" w:hAnsi="Arial"/>
          <w:bCs/>
          <w:i/>
          <w:sz w:val="24"/>
          <w:szCs w:val="24"/>
          <w:lang w:val="en-US"/>
        </w:rPr>
        <w:t>breadboard</w:t>
      </w:r>
      <w:r>
        <w:rPr>
          <w:rFonts w:ascii="Arial" w:hAnsi="Arial"/>
          <w:bCs/>
          <w:sz w:val="24"/>
          <w:szCs w:val="24"/>
          <w:lang w:val="en-US"/>
        </w:rPr>
        <w:t xml:space="preserve"> tanpa harus menyolder. Kabel </w:t>
      </w:r>
      <w:r>
        <w:rPr>
          <w:rFonts w:ascii="Arial" w:hAnsi="Arial"/>
          <w:bCs/>
          <w:i/>
          <w:sz w:val="24"/>
          <w:szCs w:val="24"/>
          <w:lang w:val="en-US"/>
        </w:rPr>
        <w:t xml:space="preserve">Jumper </w:t>
      </w:r>
      <w:r>
        <w:rPr>
          <w:rFonts w:ascii="Arial" w:hAnsi="Arial"/>
          <w:bCs/>
          <w:sz w:val="24"/>
          <w:szCs w:val="24"/>
          <w:lang w:val="en-US"/>
        </w:rPr>
        <w:t>terbagi atas tiga macam, yaitu;</w:t>
      </w:r>
    </w:p>
    <w:p>
      <w:pPr>
        <w:pStyle w:val="11"/>
        <w:numPr>
          <w:ilvl w:val="0"/>
          <w:numId w:val="17"/>
        </w:numPr>
        <w:spacing w:after="0" w:line="480" w:lineRule="auto"/>
        <w:ind w:left="993" w:hanging="426"/>
        <w:jc w:val="both"/>
        <w:rPr>
          <w:rFonts w:ascii="Arial" w:hAnsi="Arial"/>
          <w:i/>
          <w:iCs/>
          <w:sz w:val="24"/>
          <w:szCs w:val="24"/>
        </w:rPr>
      </w:pPr>
      <w:r>
        <w:rPr>
          <w:rFonts w:ascii="Arial" w:hAnsi="Arial"/>
          <w:i/>
          <w:iCs/>
          <w:sz w:val="24"/>
          <w:szCs w:val="24"/>
        </w:rPr>
        <w:t xml:space="preserve">Male to </w:t>
      </w:r>
      <w:r>
        <w:rPr>
          <w:rFonts w:ascii="Arial" w:hAnsi="Arial"/>
          <w:i/>
          <w:iCs/>
          <w:sz w:val="24"/>
          <w:szCs w:val="24"/>
          <w:lang w:val="en-US"/>
        </w:rPr>
        <w:t>F</w:t>
      </w:r>
      <w:r>
        <w:rPr>
          <w:rFonts w:ascii="Arial" w:hAnsi="Arial"/>
          <w:i/>
          <w:iCs/>
          <w:sz w:val="24"/>
          <w:szCs w:val="24"/>
        </w:rPr>
        <w:t>emale</w:t>
      </w:r>
    </w:p>
    <w:p>
      <w:pPr>
        <w:pStyle w:val="11"/>
        <w:spacing w:after="0" w:line="480" w:lineRule="auto"/>
        <w:ind w:left="993" w:firstLine="567"/>
        <w:jc w:val="both"/>
        <w:rPr>
          <w:rFonts w:ascii="Arial" w:hAnsi="Arial"/>
          <w:iCs/>
          <w:sz w:val="24"/>
          <w:szCs w:val="24"/>
          <w:lang w:val="en-US"/>
        </w:rPr>
      </w:pPr>
      <w:r>
        <w:rPr>
          <w:rFonts w:ascii="Arial" w:hAnsi="Arial"/>
          <w:iCs/>
          <w:sz w:val="24"/>
          <w:szCs w:val="24"/>
          <w:lang w:val="en-US"/>
        </w:rPr>
        <w:t xml:space="preserve">Kabel </w:t>
      </w:r>
      <w:r>
        <w:rPr>
          <w:rFonts w:ascii="Arial" w:hAnsi="Arial"/>
          <w:i/>
          <w:iCs/>
          <w:sz w:val="24"/>
          <w:szCs w:val="24"/>
          <w:lang w:val="en-US"/>
        </w:rPr>
        <w:t xml:space="preserve">jumper </w:t>
      </w:r>
      <w:r>
        <w:rPr>
          <w:rFonts w:ascii="Arial" w:hAnsi="Arial"/>
          <w:iCs/>
          <w:sz w:val="24"/>
          <w:szCs w:val="24"/>
          <w:lang w:val="en-US"/>
        </w:rPr>
        <w:t xml:space="preserve">jantan betina yang disebut </w:t>
      </w:r>
      <w:r>
        <w:rPr>
          <w:rFonts w:ascii="Arial" w:hAnsi="Arial"/>
          <w:i/>
          <w:iCs/>
          <w:sz w:val="24"/>
          <w:szCs w:val="24"/>
          <w:lang w:val="en-US"/>
        </w:rPr>
        <w:t>Male to Male.</w:t>
      </w:r>
      <w:r>
        <w:rPr>
          <w:rFonts w:ascii="Arial" w:hAnsi="Arial"/>
          <w:iCs/>
          <w:sz w:val="24"/>
          <w:szCs w:val="24"/>
          <w:lang w:val="en-US"/>
        </w:rPr>
        <w:t xml:space="preserve"> Kabel ini sangat dianjurkan untuk digunakan sebagai objek elektronika pada sebuah </w:t>
      </w:r>
      <w:r>
        <w:rPr>
          <w:rFonts w:ascii="Arial" w:hAnsi="Arial"/>
          <w:i/>
          <w:iCs/>
          <w:sz w:val="24"/>
          <w:szCs w:val="24"/>
          <w:lang w:val="en-US"/>
        </w:rPr>
        <w:t>breadboard</w:t>
      </w:r>
      <w:r>
        <w:rPr>
          <w:rFonts w:ascii="Arial" w:hAnsi="Arial"/>
          <w:iCs/>
          <w:sz w:val="24"/>
          <w:szCs w:val="24"/>
          <w:lang w:val="en-US"/>
        </w:rPr>
        <w:t>.</w:t>
      </w:r>
    </w:p>
    <w:p>
      <w:pPr>
        <w:pStyle w:val="11"/>
        <w:numPr>
          <w:ilvl w:val="0"/>
          <w:numId w:val="17"/>
        </w:numPr>
        <w:spacing w:after="0" w:line="480" w:lineRule="auto"/>
        <w:ind w:left="993" w:hanging="426"/>
        <w:jc w:val="both"/>
        <w:rPr>
          <w:rFonts w:ascii="Arial" w:hAnsi="Arial"/>
          <w:i/>
          <w:iCs/>
          <w:sz w:val="24"/>
          <w:szCs w:val="24"/>
        </w:rPr>
      </w:pPr>
      <w:r>
        <w:rPr>
          <w:rFonts w:ascii="Arial" w:hAnsi="Arial"/>
          <w:i/>
          <w:iCs/>
          <w:sz w:val="24"/>
          <w:szCs w:val="24"/>
          <w:lang w:val="en-US"/>
        </w:rPr>
        <w:t>Female to Female</w:t>
      </w:r>
    </w:p>
    <w:p>
      <w:pPr>
        <w:pStyle w:val="11"/>
        <w:spacing w:after="0" w:line="480" w:lineRule="auto"/>
        <w:ind w:left="993" w:firstLine="447"/>
        <w:jc w:val="both"/>
        <w:rPr>
          <w:rFonts w:ascii="Arial" w:hAnsi="Arial"/>
          <w:iCs/>
          <w:sz w:val="24"/>
          <w:szCs w:val="24"/>
        </w:rPr>
      </w:pPr>
      <w:r>
        <w:rPr>
          <w:rFonts w:ascii="Arial" w:hAnsi="Arial"/>
          <w:iCs/>
          <w:sz w:val="24"/>
          <w:szCs w:val="24"/>
          <w:lang w:val="en-US"/>
        </w:rPr>
        <w:t xml:space="preserve">Jenis kabel </w:t>
      </w:r>
      <w:r>
        <w:rPr>
          <w:rFonts w:ascii="Arial" w:hAnsi="Arial"/>
          <w:i/>
          <w:iCs/>
          <w:sz w:val="24"/>
          <w:szCs w:val="24"/>
          <w:lang w:val="en-US"/>
        </w:rPr>
        <w:t xml:space="preserve">jumper </w:t>
      </w:r>
      <w:r>
        <w:rPr>
          <w:rFonts w:ascii="Arial" w:hAnsi="Arial"/>
          <w:iCs/>
          <w:sz w:val="24"/>
          <w:szCs w:val="24"/>
          <w:lang w:val="en-US"/>
        </w:rPr>
        <w:t xml:space="preserve">yang kedua adalah </w:t>
      </w:r>
      <w:r>
        <w:rPr>
          <w:rFonts w:ascii="Arial" w:hAnsi="Arial"/>
          <w:i/>
          <w:iCs/>
          <w:sz w:val="24"/>
          <w:szCs w:val="24"/>
          <w:lang w:val="en-US"/>
        </w:rPr>
        <w:t xml:space="preserve">female to female </w:t>
      </w:r>
      <w:r>
        <w:rPr>
          <w:rFonts w:ascii="Arial" w:hAnsi="Arial"/>
          <w:iCs/>
          <w:sz w:val="24"/>
          <w:szCs w:val="24"/>
          <w:lang w:val="en-US"/>
        </w:rPr>
        <w:t xml:space="preserve">kabel </w:t>
      </w:r>
      <w:r>
        <w:rPr>
          <w:rFonts w:ascii="Arial" w:hAnsi="Arial"/>
          <w:i/>
          <w:iCs/>
          <w:sz w:val="24"/>
          <w:szCs w:val="24"/>
          <w:lang w:val="en-US"/>
        </w:rPr>
        <w:t>jumper</w:t>
      </w:r>
      <w:r>
        <w:rPr>
          <w:rFonts w:ascii="Arial" w:hAnsi="Arial"/>
          <w:iCs/>
          <w:sz w:val="24"/>
          <w:szCs w:val="24"/>
          <w:lang w:val="en-US"/>
        </w:rPr>
        <w:t xml:space="preserve"> yang satu ini sangat berguna untuk menghubungkan antara </w:t>
      </w:r>
      <w:r>
        <w:rPr>
          <w:rFonts w:ascii="Arial" w:hAnsi="Arial"/>
          <w:i/>
          <w:iCs/>
          <w:sz w:val="24"/>
          <w:szCs w:val="24"/>
          <w:lang w:val="en-US"/>
        </w:rPr>
        <w:t>module</w:t>
      </w:r>
      <w:r>
        <w:rPr>
          <w:rFonts w:ascii="Arial" w:hAnsi="Arial"/>
          <w:iCs/>
          <w:sz w:val="24"/>
          <w:szCs w:val="24"/>
          <w:lang w:val="en-US"/>
        </w:rPr>
        <w:t xml:space="preserve"> yang memiliki </w:t>
      </w:r>
      <w:r>
        <w:rPr>
          <w:rFonts w:ascii="Arial" w:hAnsi="Arial"/>
          <w:i/>
          <w:iCs/>
          <w:sz w:val="24"/>
          <w:szCs w:val="24"/>
          <w:lang w:val="en-US"/>
        </w:rPr>
        <w:t>header male</w:t>
      </w:r>
      <w:r>
        <w:rPr>
          <w:rFonts w:ascii="Arial" w:hAnsi="Arial"/>
          <w:iCs/>
          <w:sz w:val="24"/>
          <w:szCs w:val="24"/>
          <w:lang w:val="en-US"/>
        </w:rPr>
        <w:t xml:space="preserve"> yang nantinya akan berperan sebagai </w:t>
      </w:r>
      <w:r>
        <w:rPr>
          <w:rFonts w:ascii="Arial" w:hAnsi="Arial"/>
          <w:i/>
          <w:iCs/>
          <w:sz w:val="24"/>
          <w:szCs w:val="24"/>
          <w:lang w:val="en-US"/>
        </w:rPr>
        <w:t>output</w:t>
      </w:r>
      <w:r>
        <w:rPr>
          <w:rFonts w:ascii="Arial" w:hAnsi="Arial"/>
          <w:iCs/>
          <w:sz w:val="24"/>
          <w:szCs w:val="24"/>
          <w:lang w:val="en-US"/>
        </w:rPr>
        <w:t xml:space="preserve">nya. Adapun panjang dari kabel </w:t>
      </w:r>
      <w:r>
        <w:rPr>
          <w:rFonts w:ascii="Arial" w:hAnsi="Arial"/>
          <w:i/>
          <w:iCs/>
          <w:sz w:val="24"/>
          <w:szCs w:val="24"/>
          <w:lang w:val="en-US"/>
        </w:rPr>
        <w:t xml:space="preserve">female to female </w:t>
      </w:r>
      <w:r>
        <w:rPr>
          <w:rFonts w:ascii="Arial" w:hAnsi="Arial"/>
          <w:iCs/>
          <w:sz w:val="24"/>
          <w:szCs w:val="24"/>
          <w:lang w:val="en-US"/>
        </w:rPr>
        <w:t>kurang lebih 20 cm.</w:t>
      </w:r>
    </w:p>
    <w:p>
      <w:pPr>
        <w:pStyle w:val="11"/>
        <w:numPr>
          <w:ilvl w:val="0"/>
          <w:numId w:val="17"/>
        </w:numPr>
        <w:spacing w:after="0" w:line="480" w:lineRule="auto"/>
        <w:ind w:left="993" w:hanging="426"/>
        <w:jc w:val="both"/>
        <w:rPr>
          <w:rFonts w:ascii="Arial" w:hAnsi="Arial"/>
          <w:i/>
          <w:iCs/>
          <w:sz w:val="24"/>
          <w:szCs w:val="24"/>
        </w:rPr>
      </w:pPr>
      <w:r>
        <w:rPr>
          <w:rFonts w:ascii="Arial" w:hAnsi="Arial"/>
          <w:i/>
          <w:iCs/>
          <w:sz w:val="24"/>
          <w:szCs w:val="24"/>
          <w:lang w:val="en-US"/>
        </w:rPr>
        <w:t xml:space="preserve"> Male to Male</w:t>
      </w:r>
    </w:p>
    <w:p>
      <w:pPr>
        <w:spacing w:after="0" w:line="480" w:lineRule="auto"/>
        <w:ind w:left="993" w:firstLine="567"/>
        <w:jc w:val="both"/>
        <w:rPr>
          <w:rFonts w:ascii="Arial" w:hAnsi="Arial"/>
          <w:sz w:val="24"/>
          <w:szCs w:val="24"/>
          <w:shd w:val="clear" w:color="auto" w:fill="FFFFFF"/>
        </w:rPr>
      </w:pPr>
      <w:r>
        <w:rPr>
          <w:rFonts w:ascii="Arial" w:hAnsi="Arial"/>
          <w:sz w:val="24"/>
          <w:szCs w:val="24"/>
          <w:shd w:val="clear" w:color="auto" w:fill="FFFFFF"/>
        </w:rPr>
        <w:t xml:space="preserve">Untuk jenis kabel yang satu ini disebut dengan </w:t>
      </w:r>
      <w:r>
        <w:rPr>
          <w:rFonts w:ascii="Arial" w:hAnsi="Arial"/>
          <w:i/>
          <w:iCs/>
          <w:sz w:val="24"/>
          <w:szCs w:val="24"/>
          <w:shd w:val="clear" w:color="auto" w:fill="FFFFFF"/>
          <w:lang w:val="en-US"/>
        </w:rPr>
        <w:t>m</w:t>
      </w:r>
      <w:r>
        <w:rPr>
          <w:rFonts w:ascii="Arial" w:hAnsi="Arial"/>
          <w:i/>
          <w:iCs/>
          <w:sz w:val="24"/>
          <w:szCs w:val="24"/>
          <w:shd w:val="clear" w:color="auto" w:fill="FFFFFF"/>
        </w:rPr>
        <w:t xml:space="preserve">ale to </w:t>
      </w:r>
      <w:r>
        <w:rPr>
          <w:rFonts w:ascii="Arial" w:hAnsi="Arial"/>
          <w:i/>
          <w:iCs/>
          <w:sz w:val="24"/>
          <w:szCs w:val="24"/>
          <w:shd w:val="clear" w:color="auto" w:fill="FFFFFF"/>
          <w:lang w:val="en-US"/>
        </w:rPr>
        <w:t>f</w:t>
      </w:r>
      <w:r>
        <w:rPr>
          <w:rFonts w:ascii="Arial" w:hAnsi="Arial"/>
          <w:i/>
          <w:iCs/>
          <w:sz w:val="24"/>
          <w:szCs w:val="24"/>
          <w:shd w:val="clear" w:color="auto" w:fill="FFFFFF"/>
        </w:rPr>
        <w:t>emale</w:t>
      </w:r>
      <w:r>
        <w:rPr>
          <w:rFonts w:ascii="Arial" w:hAnsi="Arial"/>
          <w:sz w:val="24"/>
          <w:szCs w:val="24"/>
          <w:shd w:val="clear" w:color="auto" w:fill="FFFFFF"/>
        </w:rPr>
        <w:t xml:space="preserve"> yang memiliki fungsi sebagai penghubung elektronika pada </w:t>
      </w:r>
      <w:r>
        <w:rPr>
          <w:rFonts w:ascii="Arial" w:hAnsi="Arial"/>
          <w:i/>
          <w:iCs/>
          <w:sz w:val="24"/>
          <w:szCs w:val="24"/>
          <w:shd w:val="clear" w:color="auto" w:fill="FFFFFF"/>
        </w:rPr>
        <w:t>breadboard</w:t>
      </w:r>
      <w:r>
        <w:rPr>
          <w:rFonts w:ascii="Arial" w:hAnsi="Arial"/>
          <w:sz w:val="24"/>
          <w:szCs w:val="24"/>
          <w:shd w:val="clear" w:color="auto" w:fill="FFFFFF"/>
        </w:rPr>
        <w:t xml:space="preserve">. Jenis kabel ini memiliki dua </w:t>
      </w:r>
      <w:r>
        <w:rPr>
          <w:rFonts w:ascii="Arial" w:hAnsi="Arial"/>
          <w:i/>
          <w:sz w:val="24"/>
          <w:szCs w:val="24"/>
          <w:shd w:val="clear" w:color="auto" w:fill="FFFFFF"/>
        </w:rPr>
        <w:t>header</w:t>
      </w:r>
      <w:r>
        <w:rPr>
          <w:rFonts w:ascii="Arial" w:hAnsi="Arial"/>
          <w:sz w:val="24"/>
          <w:szCs w:val="24"/>
          <w:shd w:val="clear" w:color="auto" w:fill="FFFFFF"/>
        </w:rPr>
        <w:t xml:space="preserve"> yang berbeda yang menjadikan jenis kabel </w:t>
      </w:r>
      <w:r>
        <w:rPr>
          <w:rFonts w:ascii="Arial" w:hAnsi="Arial"/>
          <w:i/>
          <w:sz w:val="24"/>
          <w:szCs w:val="24"/>
          <w:shd w:val="clear" w:color="auto" w:fill="FFFFFF"/>
        </w:rPr>
        <w:t>jumper</w:t>
      </w:r>
      <w:r>
        <w:rPr>
          <w:rFonts w:ascii="Arial" w:hAnsi="Arial"/>
          <w:sz w:val="24"/>
          <w:szCs w:val="24"/>
          <w:shd w:val="clear" w:color="auto" w:fill="FFFFFF"/>
        </w:rPr>
        <w:t xml:space="preserve"> yang satu ini disebut dengan kabel </w:t>
      </w:r>
      <w:r>
        <w:rPr>
          <w:rFonts w:ascii="Arial" w:hAnsi="Arial"/>
          <w:i/>
          <w:sz w:val="24"/>
          <w:szCs w:val="24"/>
          <w:shd w:val="clear" w:color="auto" w:fill="FFFFFF"/>
        </w:rPr>
        <w:t>jumper</w:t>
      </w:r>
      <w:r>
        <w:rPr>
          <w:rFonts w:ascii="Arial" w:hAnsi="Arial"/>
          <w:sz w:val="24"/>
          <w:szCs w:val="24"/>
          <w:shd w:val="clear" w:color="auto" w:fill="FFFFFF"/>
        </w:rPr>
        <w:t xml:space="preserve"> </w:t>
      </w:r>
      <w:r>
        <w:rPr>
          <w:rFonts w:ascii="Arial" w:hAnsi="Arial"/>
          <w:i/>
          <w:iCs/>
          <w:sz w:val="24"/>
          <w:szCs w:val="24"/>
          <w:shd w:val="clear" w:color="auto" w:fill="FFFFFF"/>
          <w:lang w:val="en-US"/>
        </w:rPr>
        <w:t>m</w:t>
      </w:r>
      <w:r>
        <w:rPr>
          <w:rFonts w:ascii="Arial" w:hAnsi="Arial"/>
          <w:i/>
          <w:iCs/>
          <w:sz w:val="24"/>
          <w:szCs w:val="24"/>
          <w:shd w:val="clear" w:color="auto" w:fill="FFFFFF"/>
        </w:rPr>
        <w:t xml:space="preserve">ale to </w:t>
      </w:r>
      <w:r>
        <w:rPr>
          <w:rFonts w:ascii="Arial" w:hAnsi="Arial"/>
          <w:i/>
          <w:iCs/>
          <w:sz w:val="24"/>
          <w:szCs w:val="24"/>
          <w:shd w:val="clear" w:color="auto" w:fill="FFFFFF"/>
          <w:lang w:val="en-US"/>
        </w:rPr>
        <w:t>f</w:t>
      </w:r>
      <w:r>
        <w:rPr>
          <w:rFonts w:ascii="Arial" w:hAnsi="Arial"/>
          <w:i/>
          <w:iCs/>
          <w:sz w:val="24"/>
          <w:szCs w:val="24"/>
          <w:shd w:val="clear" w:color="auto" w:fill="FFFFFF"/>
        </w:rPr>
        <w:t>emale</w:t>
      </w:r>
      <w:r>
        <w:rPr>
          <w:rFonts w:ascii="Arial" w:hAnsi="Arial"/>
          <w:sz w:val="24"/>
          <w:szCs w:val="24"/>
          <w:shd w:val="clear" w:color="auto" w:fill="FFFFFF"/>
        </w:rPr>
        <w:t>.</w:t>
      </w:r>
    </w:p>
    <w:p>
      <w:pPr>
        <w:pStyle w:val="11"/>
        <w:spacing w:after="0" w:line="480" w:lineRule="auto"/>
        <w:ind w:left="993" w:firstLine="567"/>
        <w:jc w:val="both"/>
        <w:rPr>
          <w:rFonts w:ascii="Arial" w:hAnsi="Arial"/>
          <w:iCs/>
          <w:sz w:val="24"/>
          <w:szCs w:val="24"/>
          <w:lang w:val="en-US"/>
        </w:rPr>
      </w:pPr>
      <w:r>
        <w:rPr>
          <w:rFonts w:ascii="Arial" w:hAnsi="Arial"/>
          <w:iCs/>
          <w:sz w:val="24"/>
          <w:szCs w:val="24"/>
          <w:lang w:val="en-US"/>
        </w:rPr>
        <w:t xml:space="preserve">Beberapa bentuk warna dari kabel itu sendiri bervariasi, yakni ada yang berwarna hitam, kuning, putih, hijau, merah, dan lain sebagainya. Adapun untuk rata-rata panjang dari kabel </w:t>
      </w:r>
      <w:r>
        <w:rPr>
          <w:rFonts w:ascii="Arial" w:hAnsi="Arial"/>
          <w:i/>
          <w:iCs/>
          <w:sz w:val="24"/>
          <w:szCs w:val="24"/>
          <w:lang w:val="en-US"/>
        </w:rPr>
        <w:t xml:space="preserve">male to male </w:t>
      </w:r>
      <w:r>
        <w:rPr>
          <w:rFonts w:ascii="Arial" w:hAnsi="Arial"/>
          <w:iCs/>
          <w:sz w:val="24"/>
          <w:szCs w:val="24"/>
          <w:lang w:val="en-US"/>
        </w:rPr>
        <w:t>adalah seperti dibawah ini;</w:t>
      </w:r>
    </w:p>
    <w:p>
      <w:pPr>
        <w:pStyle w:val="11"/>
        <w:numPr>
          <w:ilvl w:val="0"/>
          <w:numId w:val="18"/>
        </w:numPr>
        <w:spacing w:after="0" w:line="480" w:lineRule="auto"/>
        <w:ind w:left="1418" w:hanging="425"/>
        <w:jc w:val="both"/>
        <w:rPr>
          <w:rFonts w:ascii="Arial" w:hAnsi="Arial"/>
          <w:iCs/>
          <w:sz w:val="24"/>
          <w:szCs w:val="24"/>
        </w:rPr>
      </w:pPr>
      <w:r>
        <w:rPr>
          <w:rFonts w:ascii="Arial" w:hAnsi="Arial"/>
          <w:iCs/>
          <w:sz w:val="24"/>
          <w:szCs w:val="24"/>
          <w:lang w:val="en-US"/>
        </w:rPr>
        <w:t xml:space="preserve">Untuk kabel 9,8 </w:t>
      </w:r>
      <w:r>
        <w:rPr>
          <w:rFonts w:ascii="Arial" w:hAnsi="Arial"/>
          <w:i/>
          <w:iCs/>
          <w:sz w:val="24"/>
          <w:szCs w:val="24"/>
          <w:lang w:val="en-US"/>
        </w:rPr>
        <w:t>inch</w:t>
      </w:r>
      <w:r>
        <w:rPr>
          <w:rFonts w:ascii="Arial" w:hAnsi="Arial"/>
          <w:iCs/>
          <w:sz w:val="24"/>
          <w:szCs w:val="24"/>
          <w:lang w:val="en-US"/>
        </w:rPr>
        <w:t xml:space="preserve"> sepanjang 25 cm.</w:t>
      </w:r>
    </w:p>
    <w:p>
      <w:pPr>
        <w:pStyle w:val="11"/>
        <w:numPr>
          <w:ilvl w:val="0"/>
          <w:numId w:val="18"/>
        </w:numPr>
        <w:spacing w:after="0" w:line="480" w:lineRule="auto"/>
        <w:ind w:left="1418" w:hanging="425"/>
        <w:jc w:val="both"/>
        <w:rPr>
          <w:rFonts w:ascii="Arial" w:hAnsi="Arial"/>
          <w:iCs/>
          <w:sz w:val="24"/>
          <w:szCs w:val="24"/>
        </w:rPr>
      </w:pPr>
      <w:r>
        <w:rPr>
          <w:rFonts w:ascii="Arial" w:hAnsi="Arial"/>
          <w:iCs/>
          <w:sz w:val="24"/>
          <w:szCs w:val="24"/>
          <w:lang w:val="en-US"/>
        </w:rPr>
        <w:t xml:space="preserve">Kabel </w:t>
      </w:r>
      <w:r>
        <w:rPr>
          <w:rFonts w:ascii="Arial" w:hAnsi="Arial"/>
          <w:i/>
          <w:iCs/>
          <w:sz w:val="24"/>
          <w:szCs w:val="24"/>
          <w:lang w:val="en-US"/>
        </w:rPr>
        <w:t>male to male</w:t>
      </w:r>
      <w:r>
        <w:rPr>
          <w:rFonts w:ascii="Arial" w:hAnsi="Arial"/>
          <w:iCs/>
          <w:sz w:val="24"/>
          <w:szCs w:val="24"/>
          <w:lang w:val="en-US"/>
        </w:rPr>
        <w:t xml:space="preserve"> 7,7 </w:t>
      </w:r>
      <w:r>
        <w:rPr>
          <w:rFonts w:ascii="Arial" w:hAnsi="Arial"/>
          <w:i/>
          <w:iCs/>
          <w:sz w:val="24"/>
          <w:szCs w:val="24"/>
          <w:lang w:val="en-US"/>
        </w:rPr>
        <w:t>inch,</w:t>
      </w:r>
      <w:r>
        <w:rPr>
          <w:rFonts w:ascii="Arial" w:hAnsi="Arial"/>
          <w:iCs/>
          <w:sz w:val="24"/>
          <w:szCs w:val="24"/>
          <w:lang w:val="en-US"/>
        </w:rPr>
        <w:t xml:space="preserve"> maka panjangnya 19,5 cm.</w:t>
      </w:r>
    </w:p>
    <w:p>
      <w:pPr>
        <w:pStyle w:val="11"/>
        <w:numPr>
          <w:ilvl w:val="0"/>
          <w:numId w:val="18"/>
        </w:numPr>
        <w:spacing w:after="0" w:line="480" w:lineRule="auto"/>
        <w:ind w:left="1418" w:hanging="425"/>
        <w:jc w:val="both"/>
        <w:rPr>
          <w:rFonts w:ascii="Arial" w:hAnsi="Arial"/>
          <w:iCs/>
          <w:sz w:val="24"/>
          <w:szCs w:val="24"/>
        </w:rPr>
      </w:pPr>
      <w:r>
        <w:rPr>
          <w:rFonts w:ascii="Arial" w:hAnsi="Arial"/>
          <w:iCs/>
          <w:sz w:val="24"/>
          <w:szCs w:val="24"/>
          <w:lang w:val="en-US"/>
        </w:rPr>
        <w:t xml:space="preserve">Kabel 5,8 </w:t>
      </w:r>
      <w:r>
        <w:rPr>
          <w:rFonts w:ascii="Arial" w:hAnsi="Arial"/>
          <w:i/>
          <w:iCs/>
          <w:sz w:val="24"/>
          <w:szCs w:val="24"/>
          <w:lang w:val="en-US"/>
        </w:rPr>
        <w:t>inch</w:t>
      </w:r>
      <w:r>
        <w:rPr>
          <w:rFonts w:ascii="Arial" w:hAnsi="Arial"/>
          <w:iCs/>
          <w:sz w:val="24"/>
          <w:szCs w:val="24"/>
          <w:lang w:val="en-US"/>
        </w:rPr>
        <w:t xml:space="preserve"> memiliki panjang 14,7 cm.</w:t>
      </w:r>
    </w:p>
    <w:p>
      <w:pPr>
        <w:pStyle w:val="11"/>
        <w:numPr>
          <w:ilvl w:val="0"/>
          <w:numId w:val="18"/>
        </w:numPr>
        <w:spacing w:after="0" w:line="480" w:lineRule="auto"/>
        <w:ind w:left="1418" w:hanging="425"/>
        <w:jc w:val="both"/>
        <w:rPr>
          <w:rFonts w:ascii="Arial" w:hAnsi="Arial"/>
          <w:iCs/>
          <w:sz w:val="24"/>
          <w:szCs w:val="24"/>
        </w:rPr>
      </w:pPr>
      <w:r>
        <w:rPr>
          <w:rFonts w:ascii="Arial" w:hAnsi="Arial"/>
          <w:iCs/>
          <w:sz w:val="24"/>
          <w:szCs w:val="24"/>
          <w:lang w:val="en-US"/>
        </w:rPr>
        <w:t xml:space="preserve">Kabel 4,6 </w:t>
      </w:r>
      <w:r>
        <w:rPr>
          <w:rFonts w:ascii="Arial" w:hAnsi="Arial"/>
          <w:i/>
          <w:iCs/>
          <w:sz w:val="24"/>
          <w:szCs w:val="24"/>
          <w:lang w:val="en-US"/>
        </w:rPr>
        <w:t xml:space="preserve">inch </w:t>
      </w:r>
      <w:r>
        <w:rPr>
          <w:rFonts w:ascii="Arial" w:hAnsi="Arial"/>
          <w:iCs/>
          <w:sz w:val="24"/>
          <w:szCs w:val="24"/>
          <w:lang w:val="en-US"/>
        </w:rPr>
        <w:t>memiliki panjang 11,7 cm.</w:t>
      </w:r>
    </w:p>
    <w:p>
      <w:pPr>
        <w:spacing w:after="0" w:line="240" w:lineRule="auto"/>
        <w:ind w:left="993" w:firstLine="567"/>
        <w:jc w:val="both"/>
        <w:rPr>
          <w:rFonts w:ascii="Arial" w:hAnsi="Arial"/>
          <w:sz w:val="24"/>
          <w:szCs w:val="24"/>
          <w:lang w:val="en-US"/>
        </w:rPr>
      </w:pPr>
    </w:p>
    <w:p>
      <w:pPr>
        <w:spacing w:after="0" w:line="480" w:lineRule="auto"/>
        <w:ind w:left="993" w:firstLine="567"/>
        <w:jc w:val="both"/>
        <w:rPr>
          <w:rFonts w:ascii="Arial" w:hAnsi="Arial"/>
          <w:sz w:val="24"/>
          <w:szCs w:val="24"/>
          <w:shd w:val="clear" w:color="auto" w:fill="FFFFFF"/>
          <w:lang w:val="en-US"/>
        </w:rPr>
      </w:pPr>
      <w:r>
        <w:rPr>
          <w:rFonts w:ascii="Arial" w:hAnsi="Arial"/>
          <w:sz w:val="24"/>
          <w:szCs w:val="24"/>
          <w:lang w:val="en-US"/>
        </w:rPr>
        <w:drawing>
          <wp:anchor distT="0" distB="0" distL="0" distR="0" simplePos="0" relativeHeight="251671552" behindDoc="1" locked="0" layoutInCell="1" allowOverlap="1">
            <wp:simplePos x="0" y="0"/>
            <wp:positionH relativeFrom="margin">
              <wp:posOffset>387985</wp:posOffset>
            </wp:positionH>
            <wp:positionV relativeFrom="paragraph">
              <wp:posOffset>17145</wp:posOffset>
            </wp:positionV>
            <wp:extent cx="3902075" cy="2168525"/>
            <wp:effectExtent l="0" t="0" r="0" b="0"/>
            <wp:wrapNone/>
            <wp:docPr id="1040" name="Picture 6"/>
            <wp:cNvGraphicFramePr/>
            <a:graphic xmlns:a="http://schemas.openxmlformats.org/drawingml/2006/main">
              <a:graphicData uri="http://schemas.openxmlformats.org/drawingml/2006/picture">
                <pic:pic xmlns:pic="http://schemas.openxmlformats.org/drawingml/2006/picture">
                  <pic:nvPicPr>
                    <pic:cNvPr id="1040" name="Picture 6"/>
                    <pic:cNvPicPr/>
                  </pic:nvPicPr>
                  <pic:blipFill>
                    <a:blip r:embed="rId19" cstate="print"/>
                    <a:srcRect t="11423" r="10426" b="17950"/>
                    <a:stretch>
                      <a:fillRect/>
                    </a:stretch>
                  </pic:blipFill>
                  <pic:spPr>
                    <a:xfrm>
                      <a:off x="0" y="0"/>
                      <a:ext cx="3902149" cy="2168525"/>
                    </a:xfrm>
                    <a:prstGeom prst="rect">
                      <a:avLst/>
                    </a:prstGeom>
                    <a:ln>
                      <a:noFill/>
                    </a:ln>
                  </pic:spPr>
                </pic:pic>
              </a:graphicData>
            </a:graphic>
          </wp:anchor>
        </w:drawing>
      </w:r>
    </w:p>
    <w:p>
      <w:pPr>
        <w:spacing w:after="0" w:line="480" w:lineRule="auto"/>
        <w:ind w:left="993" w:firstLine="567"/>
        <w:jc w:val="both"/>
        <w:rPr>
          <w:rFonts w:ascii="Arial" w:hAnsi="Arial"/>
          <w:sz w:val="24"/>
          <w:szCs w:val="24"/>
          <w:shd w:val="clear" w:color="auto" w:fill="FFFFFF"/>
          <w:lang w:val="en-US"/>
        </w:rPr>
      </w:pPr>
    </w:p>
    <w:p>
      <w:pPr>
        <w:spacing w:after="0" w:line="240" w:lineRule="auto"/>
        <w:jc w:val="both"/>
        <w:rPr>
          <w:rFonts w:ascii="Arial" w:hAnsi="Arial"/>
          <w:sz w:val="24"/>
          <w:szCs w:val="24"/>
        </w:rPr>
      </w:pPr>
    </w:p>
    <w:p>
      <w:pPr>
        <w:spacing w:line="480" w:lineRule="auto"/>
        <w:jc w:val="both"/>
        <w:rPr>
          <w:rFonts w:ascii="Arial" w:hAnsi="Arial"/>
          <w:sz w:val="24"/>
          <w:szCs w:val="24"/>
        </w:rPr>
      </w:pPr>
    </w:p>
    <w:p>
      <w:pPr>
        <w:spacing w:line="240" w:lineRule="auto"/>
        <w:jc w:val="both"/>
        <w:rPr>
          <w:rFonts w:ascii="Arial" w:hAnsi="Arial"/>
          <w:sz w:val="24"/>
          <w:szCs w:val="24"/>
        </w:rPr>
      </w:pPr>
    </w:p>
    <w:p>
      <w:pPr>
        <w:spacing w:after="0" w:line="240" w:lineRule="auto"/>
        <w:jc w:val="both"/>
        <w:rPr>
          <w:rFonts w:ascii="Arial" w:hAnsi="Arial"/>
          <w:sz w:val="24"/>
          <w:szCs w:val="24"/>
        </w:rPr>
      </w:pPr>
    </w:p>
    <w:p>
      <w:pPr>
        <w:spacing w:after="0" w:line="240" w:lineRule="auto"/>
        <w:jc w:val="both"/>
        <w:rPr>
          <w:rFonts w:ascii="Arial" w:hAnsi="Arial"/>
          <w:sz w:val="24"/>
          <w:szCs w:val="24"/>
        </w:rPr>
      </w:pPr>
    </w:p>
    <w:p>
      <w:pPr>
        <w:spacing w:after="0" w:line="240" w:lineRule="auto"/>
        <w:jc w:val="both"/>
        <w:rPr>
          <w:rFonts w:ascii="Arial" w:hAnsi="Arial"/>
          <w:sz w:val="24"/>
          <w:szCs w:val="24"/>
        </w:rPr>
      </w:pPr>
    </w:p>
    <w:p>
      <w:pPr>
        <w:spacing w:after="0" w:line="240" w:lineRule="auto"/>
        <w:jc w:val="both"/>
        <w:rPr>
          <w:rFonts w:ascii="Arial" w:hAnsi="Arial"/>
          <w:sz w:val="24"/>
          <w:szCs w:val="24"/>
        </w:rPr>
      </w:pPr>
    </w:p>
    <w:p>
      <w:pPr>
        <w:spacing w:after="0" w:line="480" w:lineRule="auto"/>
        <w:jc w:val="center"/>
        <w:rPr>
          <w:rFonts w:ascii="Arial" w:hAnsi="Arial"/>
          <w:sz w:val="24"/>
          <w:szCs w:val="24"/>
          <w:lang w:val="en-US"/>
        </w:rPr>
      </w:pPr>
      <w:r>
        <w:rPr>
          <w:rFonts w:ascii="Arial" w:hAnsi="Arial"/>
          <w:sz w:val="24"/>
          <w:szCs w:val="24"/>
        </w:rPr>
        <w:t xml:space="preserve">Gambar </w:t>
      </w:r>
      <w:r>
        <w:rPr>
          <w:rFonts w:ascii="Arial" w:hAnsi="Arial"/>
          <w:sz w:val="24"/>
          <w:szCs w:val="24"/>
          <w:lang w:val="en-US"/>
        </w:rPr>
        <w:t>5</w:t>
      </w:r>
    </w:p>
    <w:p>
      <w:pPr>
        <w:spacing w:after="0" w:line="480" w:lineRule="auto"/>
        <w:jc w:val="center"/>
        <w:rPr>
          <w:rFonts w:ascii="Arial" w:hAnsi="Arial"/>
          <w:sz w:val="24"/>
          <w:szCs w:val="24"/>
          <w:lang w:val="en-US"/>
        </w:rPr>
      </w:pPr>
      <w:r>
        <w:rPr>
          <w:rFonts w:ascii="Arial" w:hAnsi="Arial"/>
          <w:sz w:val="24"/>
          <w:szCs w:val="24"/>
          <w:lang w:val="en-US"/>
        </w:rPr>
        <w:t xml:space="preserve">Kabel </w:t>
      </w:r>
      <w:r>
        <w:rPr>
          <w:rFonts w:ascii="Arial" w:hAnsi="Arial"/>
          <w:i/>
          <w:sz w:val="24"/>
          <w:szCs w:val="24"/>
          <w:lang w:val="en-US"/>
        </w:rPr>
        <w:t>Jumper</w:t>
      </w:r>
    </w:p>
    <w:p>
      <w:pPr>
        <w:pStyle w:val="11"/>
        <w:spacing w:after="0" w:line="240" w:lineRule="auto"/>
        <w:ind w:left="567" w:hanging="567"/>
        <w:jc w:val="center"/>
        <w:rPr>
          <w:rFonts w:ascii="Arial" w:hAnsi="Arial"/>
          <w:sz w:val="24"/>
          <w:szCs w:val="24"/>
          <w:lang w:val="en-US"/>
        </w:rPr>
      </w:pPr>
    </w:p>
    <w:p>
      <w:pPr>
        <w:pStyle w:val="11"/>
        <w:numPr>
          <w:ilvl w:val="0"/>
          <w:numId w:val="9"/>
        </w:numPr>
        <w:spacing w:after="0" w:line="480" w:lineRule="auto"/>
        <w:ind w:left="567" w:hanging="567"/>
        <w:rPr>
          <w:rFonts w:ascii="Arial" w:hAnsi="Arial"/>
          <w:b/>
          <w:bCs/>
          <w:sz w:val="24"/>
          <w:szCs w:val="24"/>
        </w:rPr>
      </w:pPr>
      <w:r>
        <w:rPr>
          <w:rFonts w:ascii="Arial" w:hAnsi="Arial"/>
          <w:b/>
          <w:bCs/>
          <w:i/>
          <w:iCs/>
          <w:sz w:val="24"/>
          <w:szCs w:val="24"/>
          <w:lang w:val="en-US"/>
        </w:rPr>
        <w:t>Blynk</w:t>
      </w:r>
    </w:p>
    <w:p>
      <w:pPr>
        <w:pStyle w:val="11"/>
        <w:spacing w:after="0" w:line="240" w:lineRule="auto"/>
        <w:ind w:left="567" w:firstLine="0"/>
        <w:rPr>
          <w:rFonts w:ascii="Arial" w:hAnsi="Arial"/>
          <w:b/>
          <w:bCs/>
          <w:sz w:val="24"/>
          <w:szCs w:val="24"/>
        </w:rPr>
      </w:pPr>
    </w:p>
    <w:p>
      <w:pPr>
        <w:pStyle w:val="11"/>
        <w:spacing w:after="0" w:line="480" w:lineRule="auto"/>
        <w:ind w:left="567" w:firstLine="567"/>
        <w:jc w:val="both"/>
        <w:rPr>
          <w:rFonts w:ascii="Arial" w:hAnsi="Arial"/>
          <w:sz w:val="24"/>
          <w:szCs w:val="24"/>
          <w:lang w:val="en-US"/>
        </w:rPr>
      </w:pPr>
      <w:r>
        <w:rPr>
          <w:rFonts w:ascii="Arial" w:hAnsi="Arial"/>
          <w:sz w:val="24"/>
          <w:szCs w:val="24"/>
          <w:lang w:val="en-US"/>
        </w:rPr>
        <w:t xml:space="preserve">Menurut </w:t>
      </w:r>
      <w:r>
        <w:rPr>
          <w:rFonts w:ascii="Arial" w:hAnsi="Arial"/>
          <w:sz w:val="24"/>
          <w:szCs w:val="24"/>
          <w:lang w:val="en-US"/>
        </w:rPr>
        <w:fldChar w:fldCharType="begin" w:fldLock="1"/>
      </w:r>
      <w:r>
        <w:rPr>
          <w:rFonts w:ascii="Arial" w:hAnsi="Arial"/>
          <w:sz w:val="24"/>
          <w:szCs w:val="24"/>
          <w:lang w:val="en-US"/>
        </w:rPr>
        <w:instrText xml:space="preserve">ADDIN CSL_CITATION {"citationItems":[{"id":"ITEM-1","itemData":{"DOI":"10.1161/CIRCRESAHA.112.270033","ISSN":"00097330","author":[{"dropping-particle":"","family":"Efimov","given":"Igor","non-dropping-particle":"","parse-names":false,"suffix":""},{"dropping-particle":"","family":"Salama","given":"Guy","non-dropping-particle":"","parse-names":false,"suffix":""}],"container-title":"Circulation Research","id":"ITEM-1","issue":"10","issued":{"date-parts":[["2017"]]},"page":"292-297","title":"The future of optical mapping is bright: RE: Review on: \"optical imaging of voltage and calcium in cardiac cells and tissues\" by Herron, Lee, and Jalife","type":"article-journal","volume":"110"},"uris":["http://www.mendeley.com/documents/?uuid=cbb152fa-98bf-40c7-9118-07f103f8330d","http://www.mendeley.com/documents/?uuid=14784d49-7d42-45c8-bac3-5071a9198d63"]}],"mendeley":{"formattedCitation":"(Efimov and Salama 2017)","manualFormatting":"Efimov dan Salama, (2017)","plainTextFormattedCitation":"(Efimov and Salama 2017)","previouslyFormattedCitation":"(Efimov and Salama 2017)"},"properties":{"noteIndex":0},"schema":"https://github.com/citation-style-language/schema/raw/master/csl-citation.json"}</w:instrText>
      </w:r>
      <w:r>
        <w:rPr>
          <w:rFonts w:ascii="Arial" w:hAnsi="Arial"/>
          <w:sz w:val="24"/>
          <w:szCs w:val="24"/>
          <w:lang w:val="en-US"/>
        </w:rPr>
        <w:fldChar w:fldCharType="separate"/>
      </w:r>
      <w:r>
        <w:rPr>
          <w:rFonts w:ascii="Arial" w:hAnsi="Arial"/>
          <w:sz w:val="24"/>
          <w:szCs w:val="24"/>
          <w:lang w:val="en-US"/>
        </w:rPr>
        <w:t>Efimov dan Salama, (2017)</w:t>
      </w:r>
      <w:r>
        <w:rPr>
          <w:rFonts w:ascii="Arial" w:hAnsi="Arial"/>
          <w:sz w:val="24"/>
          <w:szCs w:val="24"/>
          <w:lang w:val="en-US"/>
        </w:rPr>
        <w:fldChar w:fldCharType="end"/>
      </w:r>
      <w:r>
        <w:rPr>
          <w:rFonts w:ascii="Arial" w:hAnsi="Arial"/>
          <w:sz w:val="24"/>
          <w:szCs w:val="24"/>
          <w:lang w:val="en-US"/>
        </w:rPr>
        <w:t xml:space="preserve"> </w:t>
      </w:r>
      <w:r>
        <w:rPr>
          <w:rFonts w:ascii="Arial" w:hAnsi="Arial"/>
          <w:i/>
          <w:iCs/>
          <w:sz w:val="24"/>
          <w:szCs w:val="24"/>
          <w:lang w:val="en-US"/>
        </w:rPr>
        <w:t xml:space="preserve">Blynk </w:t>
      </w:r>
      <w:r>
        <w:rPr>
          <w:rFonts w:ascii="Arial" w:hAnsi="Arial"/>
          <w:sz w:val="24"/>
          <w:szCs w:val="24"/>
          <w:lang w:val="en-US"/>
        </w:rPr>
        <w:t xml:space="preserve">adalah sebuah fasilitas aplikasi dari </w:t>
      </w:r>
      <w:r>
        <w:rPr>
          <w:rFonts w:ascii="Arial" w:hAnsi="Arial"/>
          <w:i/>
          <w:iCs/>
          <w:sz w:val="24"/>
          <w:szCs w:val="24"/>
          <w:lang w:val="en-US"/>
        </w:rPr>
        <w:t>play store</w:t>
      </w:r>
      <w:r>
        <w:rPr>
          <w:rFonts w:ascii="Arial" w:hAnsi="Arial"/>
          <w:sz w:val="24"/>
          <w:szCs w:val="24"/>
          <w:lang w:val="en-US"/>
        </w:rPr>
        <w:t xml:space="preserve"> atau </w:t>
      </w:r>
      <w:r>
        <w:rPr>
          <w:rFonts w:ascii="Arial" w:hAnsi="Arial"/>
          <w:i/>
          <w:iCs/>
          <w:sz w:val="24"/>
          <w:szCs w:val="24"/>
          <w:lang w:val="en-US"/>
        </w:rPr>
        <w:t xml:space="preserve">software </w:t>
      </w:r>
      <w:r>
        <w:rPr>
          <w:rFonts w:ascii="Arial" w:hAnsi="Arial"/>
          <w:sz w:val="24"/>
          <w:szCs w:val="24"/>
          <w:lang w:val="en-US"/>
        </w:rPr>
        <w:t xml:space="preserve">yang digunakan untuk mengendalikan mikrokontroler dengan jaringan internet. Penggunaan aplikasi </w:t>
      </w:r>
      <w:r>
        <w:rPr>
          <w:rFonts w:ascii="Arial" w:hAnsi="Arial"/>
          <w:i/>
          <w:iCs/>
          <w:sz w:val="24"/>
          <w:szCs w:val="24"/>
          <w:lang w:val="en-US"/>
        </w:rPr>
        <w:t>blynk</w:t>
      </w:r>
      <w:r>
        <w:rPr>
          <w:rFonts w:ascii="Arial" w:hAnsi="Arial"/>
          <w:sz w:val="24"/>
          <w:szCs w:val="24"/>
          <w:lang w:val="en-US"/>
        </w:rPr>
        <w:t xml:space="preserve"> pada penelitian ini didasari oleh mudahnya implementasi program </w:t>
      </w:r>
      <w:r>
        <w:rPr>
          <w:rFonts w:ascii="Arial" w:hAnsi="Arial"/>
          <w:i/>
          <w:iCs/>
          <w:sz w:val="24"/>
          <w:szCs w:val="24"/>
          <w:lang w:val="en-US"/>
        </w:rPr>
        <w:t>blynk</w:t>
      </w:r>
      <w:r>
        <w:rPr>
          <w:rFonts w:ascii="Arial" w:hAnsi="Arial"/>
          <w:sz w:val="24"/>
          <w:szCs w:val="24"/>
          <w:lang w:val="en-US"/>
        </w:rPr>
        <w:t xml:space="preserve"> dengan mikrokontroler, mudahnya pemasangan pada smartphone, penyusunan tampilan aplikasi bisa disesuaikan sendiri sesuai dengan selera dan aplikasi ini gratis.</w:t>
      </w:r>
    </w:p>
    <w:p>
      <w:pPr>
        <w:pStyle w:val="11"/>
        <w:spacing w:after="0" w:line="240" w:lineRule="auto"/>
        <w:ind w:left="567" w:firstLine="567"/>
        <w:jc w:val="both"/>
        <w:rPr>
          <w:rFonts w:ascii="Arial" w:hAnsi="Arial"/>
          <w:sz w:val="24"/>
          <w:szCs w:val="24"/>
          <w:lang w:val="en-US"/>
        </w:rPr>
      </w:pPr>
    </w:p>
    <w:p>
      <w:pPr>
        <w:pStyle w:val="11"/>
        <w:numPr>
          <w:ilvl w:val="0"/>
          <w:numId w:val="9"/>
        </w:numPr>
        <w:spacing w:after="0" w:line="480" w:lineRule="auto"/>
        <w:ind w:left="567" w:hanging="567"/>
        <w:rPr>
          <w:rFonts w:ascii="Arial" w:hAnsi="Arial"/>
          <w:b/>
          <w:bCs/>
          <w:i/>
          <w:iCs/>
          <w:sz w:val="24"/>
          <w:szCs w:val="24"/>
        </w:rPr>
      </w:pPr>
      <w:r>
        <w:rPr>
          <w:rFonts w:ascii="Arial" w:hAnsi="Arial"/>
          <w:b/>
          <w:bCs/>
          <w:i/>
          <w:iCs/>
          <w:sz w:val="24"/>
          <w:szCs w:val="24"/>
          <w:lang w:val="en-US"/>
        </w:rPr>
        <w:t>Flowchart</w:t>
      </w:r>
    </w:p>
    <w:p>
      <w:pPr>
        <w:pStyle w:val="11"/>
        <w:spacing w:after="0" w:line="240" w:lineRule="auto"/>
        <w:ind w:left="567" w:firstLine="0"/>
        <w:rPr>
          <w:rFonts w:ascii="Arial" w:hAnsi="Arial"/>
          <w:b/>
          <w:bCs/>
          <w:sz w:val="24"/>
          <w:szCs w:val="24"/>
        </w:rPr>
      </w:pPr>
    </w:p>
    <w:p>
      <w:pPr>
        <w:spacing w:after="0" w:line="480" w:lineRule="auto"/>
        <w:ind w:left="567" w:firstLine="567"/>
        <w:jc w:val="both"/>
        <w:rPr>
          <w:rFonts w:ascii="Arial" w:hAnsi="Arial"/>
          <w:sz w:val="24"/>
          <w:szCs w:val="24"/>
        </w:rPr>
      </w:pPr>
      <w:r>
        <w:rPr>
          <w:rFonts w:ascii="Arial" w:hAnsi="Arial"/>
          <w:sz w:val="24"/>
          <w:szCs w:val="24"/>
        </w:rPr>
        <w:t xml:space="preserve">Menurut </w:t>
      </w:r>
      <w:r>
        <w:rPr>
          <w:rFonts w:ascii="Arial" w:hAnsi="Arial"/>
          <w:sz w:val="24"/>
          <w:szCs w:val="24"/>
        </w:rPr>
        <w:fldChar w:fldCharType="begin" w:fldLock="1"/>
      </w:r>
      <w:r>
        <w:rPr>
          <w:rFonts w:ascii="Arial" w:hAnsi="Arial"/>
          <w:sz w:val="24"/>
          <w:szCs w:val="24"/>
        </w:rPr>
        <w:instrText xml:space="preserve">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Laut)","type":"article-journal","volume":"9"},"uris":["http://www.mendeley.com/documents/?uuid=bb8f9c7a-908a-413a-a5dc-8a8e4609fddb"]}],"mendeley":{"formattedCitation":"(Santoso and Nurmalina 2017)","manualFormatting":"Santoso dan Nurmalina, (2017)","plainTextFormattedCitation":"(Santoso and Nurmalina 2017)","previouslyFormattedCitation":"(Santoso and Nurmalina 2017)"},"properties":{"noteIndex":0},"schema":"https://github.com/citation-style-language/schema/raw/master/csl-citation.json"}</w:instrText>
      </w:r>
      <w:r>
        <w:rPr>
          <w:rFonts w:ascii="Arial" w:hAnsi="Arial"/>
          <w:sz w:val="24"/>
          <w:szCs w:val="24"/>
        </w:rPr>
        <w:fldChar w:fldCharType="separate"/>
      </w:r>
      <w:r>
        <w:rPr>
          <w:rFonts w:ascii="Arial" w:hAnsi="Arial"/>
          <w:sz w:val="24"/>
          <w:szCs w:val="24"/>
        </w:rPr>
        <w:t>Santoso dan Nurmalina, (2017)</w:t>
      </w:r>
      <w:r>
        <w:rPr>
          <w:rFonts w:ascii="Arial" w:hAnsi="Arial"/>
          <w:sz w:val="24"/>
          <w:szCs w:val="24"/>
        </w:rPr>
        <w:fldChar w:fldCharType="end"/>
      </w:r>
      <w:r>
        <w:rPr>
          <w:rFonts w:ascii="Arial" w:hAnsi="Arial"/>
          <w:sz w:val="24"/>
          <w:szCs w:val="24"/>
        </w:rPr>
        <w:t xml:space="preserve"> </w:t>
      </w:r>
      <w:r>
        <w:rPr>
          <w:rFonts w:ascii="Arial" w:hAnsi="Arial"/>
          <w:i/>
          <w:iCs/>
          <w:sz w:val="24"/>
          <w:szCs w:val="24"/>
        </w:rPr>
        <w:t>Flowchart</w:t>
      </w:r>
      <w:r>
        <w:rPr>
          <w:rFonts w:ascii="Arial" w:hAnsi="Arial"/>
          <w:sz w:val="24"/>
          <w:szCs w:val="24"/>
        </w:rPr>
        <w:t xml:space="preserve"> ialah suatu bentuk gambar dari algoritma guna menyelesaikan masalah. Dengan menggunakan </w:t>
      </w:r>
      <w:r>
        <w:rPr>
          <w:rFonts w:ascii="Arial" w:hAnsi="Arial"/>
          <w:i/>
          <w:iCs/>
          <w:sz w:val="24"/>
          <w:szCs w:val="24"/>
        </w:rPr>
        <w:t>flowchart</w:t>
      </w:r>
      <w:r>
        <w:rPr>
          <w:rFonts w:ascii="Arial" w:hAnsi="Arial"/>
          <w:sz w:val="24"/>
          <w:szCs w:val="24"/>
        </w:rPr>
        <w:t xml:space="preserve"> akan melancarkan pengguna melakukan pengecekan sisi-sisi yang terlupakan dalam analisis masalah.</w:t>
      </w:r>
    </w:p>
    <w:p>
      <w:pPr>
        <w:spacing w:after="0" w:line="480" w:lineRule="auto"/>
        <w:ind w:left="567" w:firstLine="567"/>
        <w:jc w:val="both"/>
        <w:rPr>
          <w:rFonts w:ascii="Arial" w:hAnsi="Arial"/>
          <w:sz w:val="24"/>
          <w:szCs w:val="24"/>
        </w:rPr>
      </w:pPr>
      <w:r>
        <w:rPr>
          <w:rFonts w:ascii="Arial" w:hAnsi="Arial"/>
          <w:i/>
          <w:iCs/>
          <w:sz w:val="24"/>
          <w:szCs w:val="24"/>
          <w:lang w:val="en-US"/>
        </w:rPr>
        <w:t xml:space="preserve">Flowchart </w:t>
      </w:r>
      <w:r>
        <w:rPr>
          <w:rFonts w:ascii="Arial" w:hAnsi="Arial"/>
          <w:sz w:val="24"/>
          <w:szCs w:val="24"/>
          <w:lang w:val="en-US"/>
        </w:rPr>
        <w:t>membantu memberikan hasil yang mudah digunakan dalam logika Panjang yang sulit dipahami.</w:t>
      </w:r>
      <w:r>
        <w:rPr>
          <w:rFonts w:ascii="Arial" w:hAnsi="Arial"/>
          <w:i/>
          <w:iCs/>
          <w:sz w:val="24"/>
          <w:szCs w:val="24"/>
          <w:lang w:val="en-US"/>
        </w:rPr>
        <w:t>F</w:t>
      </w:r>
      <w:r>
        <w:rPr>
          <w:rFonts w:ascii="Arial" w:hAnsi="Arial"/>
          <w:i/>
          <w:iCs/>
          <w:sz w:val="24"/>
          <w:szCs w:val="24"/>
        </w:rPr>
        <w:t>lowchart</w:t>
      </w:r>
      <w:r>
        <w:rPr>
          <w:rFonts w:ascii="Arial" w:hAnsi="Arial"/>
          <w:sz w:val="24"/>
          <w:szCs w:val="24"/>
        </w:rPr>
        <w:t xml:space="preserve"> membantu mengkomunikasikan jalannya program ke orang lain (bukan pemrogram) akan lebih mudah.</w:t>
      </w:r>
    </w:p>
    <w:p>
      <w:pPr>
        <w:spacing w:after="0" w:line="240" w:lineRule="auto"/>
        <w:ind w:left="567" w:firstLine="567"/>
        <w:jc w:val="both"/>
        <w:rPr>
          <w:rFonts w:ascii="Arial" w:hAnsi="Arial"/>
          <w:sz w:val="24"/>
          <w:szCs w:val="24"/>
          <w:lang w:val="en-US"/>
        </w:rPr>
      </w:pPr>
    </w:p>
    <w:p>
      <w:pPr>
        <w:spacing w:after="0" w:line="480" w:lineRule="auto"/>
        <w:jc w:val="center"/>
        <w:rPr>
          <w:rFonts w:ascii="Arial" w:hAnsi="Arial"/>
          <w:sz w:val="24"/>
          <w:szCs w:val="24"/>
        </w:rPr>
      </w:pPr>
      <w:r>
        <w:rPr>
          <w:rFonts w:ascii="Arial" w:hAnsi="Arial"/>
          <w:sz w:val="24"/>
          <w:szCs w:val="24"/>
        </w:rPr>
        <w:t>Tabel 1</w:t>
      </w:r>
    </w:p>
    <w:p>
      <w:pPr>
        <w:spacing w:after="0" w:line="480" w:lineRule="auto"/>
        <w:jc w:val="center"/>
        <w:rPr>
          <w:rFonts w:ascii="Arial" w:hAnsi="Arial"/>
          <w:i/>
          <w:iCs/>
          <w:sz w:val="24"/>
          <w:szCs w:val="24"/>
        </w:rPr>
      </w:pPr>
      <w:r>
        <w:rPr>
          <w:rFonts w:ascii="Arial" w:hAnsi="Arial"/>
          <w:sz w:val="24"/>
          <w:szCs w:val="24"/>
        </w:rPr>
        <w:t xml:space="preserve">Simbol </w:t>
      </w:r>
      <w:r>
        <w:rPr>
          <w:rFonts w:ascii="Arial" w:hAnsi="Arial"/>
          <w:i/>
          <w:iCs/>
          <w:sz w:val="24"/>
          <w:szCs w:val="24"/>
        </w:rPr>
        <w:t>Flowchart</w:t>
      </w:r>
    </w:p>
    <w:p>
      <w:pPr>
        <w:spacing w:after="0" w:line="240" w:lineRule="auto"/>
        <w:jc w:val="center"/>
        <w:rPr>
          <w:rFonts w:ascii="Arial" w:hAnsi="Arial"/>
          <w:sz w:val="24"/>
          <w:szCs w:val="24"/>
          <w:lang w:val="en-US"/>
        </w:rPr>
      </w:pPr>
    </w:p>
    <w:tbl>
      <w:tblPr>
        <w:tblStyle w:val="10"/>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9"/>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3119" w:type="dxa"/>
            <w:vAlign w:val="center"/>
          </w:tcPr>
          <w:p>
            <w:pPr>
              <w:spacing w:after="0" w:line="240" w:lineRule="auto"/>
              <w:jc w:val="center"/>
              <w:rPr>
                <w:rFonts w:ascii="Arial" w:hAnsi="Arial"/>
                <w:b/>
                <w:sz w:val="24"/>
                <w:lang w:val="en-US"/>
              </w:rPr>
            </w:pPr>
            <w:r>
              <w:rPr>
                <w:rFonts w:ascii="Arial" w:hAnsi="Arial"/>
                <w:b/>
                <w:sz w:val="24"/>
                <w:lang w:val="en-US"/>
              </w:rPr>
              <w:t>Simbol</w:t>
            </w:r>
          </w:p>
        </w:tc>
        <w:tc>
          <w:tcPr>
            <w:tcW w:w="4536" w:type="dxa"/>
            <w:vAlign w:val="center"/>
          </w:tcPr>
          <w:p>
            <w:pPr>
              <w:spacing w:after="0" w:line="240" w:lineRule="auto"/>
              <w:jc w:val="center"/>
              <w:rPr>
                <w:rFonts w:ascii="Arial" w:hAnsi="Arial"/>
                <w:b/>
                <w:sz w:val="24"/>
                <w:lang w:val="en-US"/>
              </w:rPr>
            </w:pPr>
            <w:r>
              <w:rPr>
                <w:rFonts w:ascii="Arial" w:hAnsi="Arial"/>
                <w:b/>
                <w:sz w:val="24"/>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pPr>
              <w:spacing w:after="0" w:line="360" w:lineRule="auto"/>
              <w:rPr>
                <w:rFonts w:ascii="Arial" w:hAnsi="Arial"/>
                <w:sz w:val="24"/>
                <w:lang w:val="en-US"/>
              </w:rPr>
            </w:pPr>
            <w:r>
              <w:rPr>
                <w:rFonts w:ascii="Arial" w:hAnsi="Arial"/>
                <w:sz w:val="24"/>
                <w:lang w:val="en-US"/>
              </w:rPr>
              <mc:AlternateContent>
                <mc:Choice Requires="wps">
                  <w:drawing>
                    <wp:anchor distT="0" distB="0" distL="0" distR="0" simplePos="0" relativeHeight="251677696" behindDoc="0" locked="0" layoutInCell="1" allowOverlap="1">
                      <wp:simplePos x="0" y="0"/>
                      <wp:positionH relativeFrom="column">
                        <wp:posOffset>168275</wp:posOffset>
                      </wp:positionH>
                      <wp:positionV relativeFrom="paragraph">
                        <wp:posOffset>67310</wp:posOffset>
                      </wp:positionV>
                      <wp:extent cx="1401445" cy="398145"/>
                      <wp:effectExtent l="14605" t="9525" r="12700" b="11430"/>
                      <wp:wrapNone/>
                      <wp:docPr id="1114" name="Flowchart: Terminator 1114"/>
                      <wp:cNvGraphicFramePr/>
                      <a:graphic xmlns:a="http://schemas.openxmlformats.org/drawingml/2006/main">
                        <a:graphicData uri="http://schemas.microsoft.com/office/word/2010/wordprocessingShape">
                          <wps:wsp>
                            <wps:cNvSpPr>
                              <a:spLocks noChangeArrowheads="1"/>
                            </wps:cNvSpPr>
                            <wps:spPr bwMode="auto">
                              <a:xfrm>
                                <a:off x="0" y="0"/>
                                <a:ext cx="1401445" cy="398145"/>
                              </a:xfrm>
                              <a:prstGeom prst="flowChartTerminator">
                                <a:avLst/>
                              </a:prstGeom>
                              <a:solidFill>
                                <a:srgbClr val="FFFFFF"/>
                              </a:solid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116" type="#_x0000_t116" style="position:absolute;left:0pt;margin-left:13.25pt;margin-top:5.3pt;height:31.35pt;width:110.35pt;z-index:251677696;mso-width-relative:page;mso-height-relative:page;" fillcolor="#FFFFFF" filled="t" stroked="t" coordsize="21600,21600" o:gfxdata="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Nh5h91wAAAAgBAAAPAAAAAAAAAAEAIAAAACIAAABkcnMvZG93bnJl&#10;di54bWxQSwECFAAUAAAACACHTuJAKvdXDzcCAACUBAAADgAAAAAAAAABACAAAAAmAQAAZHJzL2Uy&#10;b0RvYy54bWxQSwUGAAAAAAYABgBZAQAAzwUAAAAA&#10;">
                      <v:fill on="t" focussize="0,0"/>
                      <v:stroke weight="1.5pt" color="#000000" miterlimit="8" joinstyle="miter"/>
                      <v:imagedata o:title=""/>
                      <o:lock v:ext="edit" aspectratio="f"/>
                    </v:shape>
                  </w:pict>
                </mc:Fallback>
              </mc:AlternateContent>
            </w:r>
          </w:p>
        </w:tc>
        <w:tc>
          <w:tcPr>
            <w:tcW w:w="4536" w:type="dxa"/>
            <w:vAlign w:val="center"/>
          </w:tcPr>
          <w:p>
            <w:pPr>
              <w:spacing w:after="0" w:line="360" w:lineRule="auto"/>
              <w:rPr>
                <w:rFonts w:ascii="Arial" w:hAnsi="Arial"/>
                <w:sz w:val="24"/>
                <w:lang w:val="en-US"/>
              </w:rPr>
            </w:pPr>
            <w:r>
              <w:rPr>
                <w:rFonts w:ascii="Arial" w:hAnsi="Arial"/>
                <w:bCs/>
                <w:i/>
                <w:iCs/>
                <w:sz w:val="24"/>
                <w:szCs w:val="24"/>
              </w:rPr>
              <w:t>Terminator</w:t>
            </w:r>
            <w:r>
              <w:rPr>
                <w:rFonts w:ascii="Arial" w:hAnsi="Arial"/>
                <w:sz w:val="24"/>
                <w:szCs w:val="24"/>
              </w:rPr>
              <w:t>, simbol untuk memulai dan mengakhiri suatu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8" w:hRule="atLeast"/>
        </w:trPr>
        <w:tc>
          <w:tcPr>
            <w:tcW w:w="3119" w:type="dxa"/>
          </w:tcPr>
          <w:p>
            <w:pPr>
              <w:spacing w:after="0" w:line="360" w:lineRule="auto"/>
              <w:rPr>
                <w:rFonts w:ascii="Arial" w:hAnsi="Arial"/>
                <w:sz w:val="24"/>
                <w:lang w:val="en-US"/>
              </w:rPr>
            </w:pPr>
            <w:r>
              <w:rPr>
                <w:rFonts w:ascii="Arial" w:hAnsi="Arial"/>
                <w:sz w:val="24"/>
                <w:lang w:val="en-US"/>
              </w:rPr>
              <mc:AlternateContent>
                <mc:Choice Requires="wps">
                  <w:drawing>
                    <wp:anchor distT="0" distB="0" distL="0" distR="0" simplePos="0" relativeHeight="251678720" behindDoc="0" locked="0" layoutInCell="1" allowOverlap="1">
                      <wp:simplePos x="0" y="0"/>
                      <wp:positionH relativeFrom="column">
                        <wp:posOffset>200660</wp:posOffset>
                      </wp:positionH>
                      <wp:positionV relativeFrom="paragraph">
                        <wp:posOffset>88265</wp:posOffset>
                      </wp:positionV>
                      <wp:extent cx="1378585" cy="437515"/>
                      <wp:effectExtent l="27940" t="10160" r="31750" b="9525"/>
                      <wp:wrapNone/>
                      <wp:docPr id="1113" name="Parallelogram 1113"/>
                      <wp:cNvGraphicFramePr/>
                      <a:graphic xmlns:a="http://schemas.openxmlformats.org/drawingml/2006/main">
                        <a:graphicData uri="http://schemas.microsoft.com/office/word/2010/wordprocessingShape">
                          <wps:wsp>
                            <wps:cNvSpPr>
                              <a:spLocks noChangeArrowheads="1"/>
                            </wps:cNvSpPr>
                            <wps:spPr bwMode="auto">
                              <a:xfrm>
                                <a:off x="0" y="0"/>
                                <a:ext cx="1378585" cy="437515"/>
                              </a:xfrm>
                              <a:prstGeom prst="parallelogram">
                                <a:avLst>
                                  <a:gd name="adj" fmla="val 34048"/>
                                </a:avLst>
                              </a:prstGeom>
                              <a:solidFill>
                                <a:srgbClr val="FFFFFF"/>
                              </a:solid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7" type="#_x0000_t7" style="position:absolute;left:0pt;margin-left:15.8pt;margin-top:6.95pt;height:34.45pt;width:108.55pt;z-index:251678720;mso-width-relative:page;mso-height-relative:page;" fillcolor="#FFFFFF" filled="t" stroked="t" coordsize="21600,21600" o:gfxdata="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ZtwO72AAAAAgBAAAPAAAAAAAAAAEAIAAAACIA&#10;AABkcnMvZG93bnJldi54bWxQSwECFAAUAAAACACHTuJAnfE6l0ICAACyBAAADgAAAAAAAAABACAA&#10;AAAnAQAAZHJzL2Uyb0RvYy54bWxQSwUGAAAAAAYABgBZAQAA2wUAAAAA&#10;" adj="2334">
                      <v:fill on="t" focussize="0,0"/>
                      <v:stroke weight="1.5pt" color="#000000" miterlimit="8" joinstyle="miter"/>
                      <v:imagedata o:title=""/>
                      <o:lock v:ext="edit" aspectratio="f"/>
                    </v:shape>
                  </w:pict>
                </mc:Fallback>
              </mc:AlternateContent>
            </w:r>
          </w:p>
        </w:tc>
        <w:tc>
          <w:tcPr>
            <w:tcW w:w="4536" w:type="dxa"/>
            <w:vAlign w:val="center"/>
          </w:tcPr>
          <w:p>
            <w:pPr>
              <w:spacing w:after="0" w:line="360" w:lineRule="auto"/>
              <w:rPr>
                <w:rFonts w:ascii="Arial" w:hAnsi="Arial"/>
                <w:sz w:val="24"/>
                <w:lang w:val="en-US"/>
              </w:rPr>
            </w:pPr>
            <w:r>
              <w:rPr>
                <w:rFonts w:ascii="Arial" w:hAnsi="Arial"/>
                <w:bCs/>
                <w:i/>
                <w:iCs/>
                <w:sz w:val="24"/>
                <w:szCs w:val="24"/>
              </w:rPr>
              <w:t>Input/Output</w:t>
            </w:r>
            <w:r>
              <w:rPr>
                <w:rFonts w:ascii="Arial" w:hAnsi="Arial"/>
                <w:sz w:val="24"/>
                <w:szCs w:val="24"/>
              </w:rPr>
              <w:t>, menyatakan proses input dan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pPr>
              <w:spacing w:after="0" w:line="360" w:lineRule="auto"/>
              <w:rPr>
                <w:rFonts w:ascii="Arial" w:hAnsi="Arial"/>
                <w:sz w:val="24"/>
                <w:lang w:val="en-US"/>
              </w:rPr>
            </w:pPr>
            <w:r>
              <w:rPr>
                <w:rFonts w:ascii="Arial" w:hAnsi="Arial"/>
                <w:sz w:val="24"/>
                <w:lang w:val="en-US"/>
              </w:rPr>
              <mc:AlternateContent>
                <mc:Choice Requires="wps">
                  <w:drawing>
                    <wp:anchor distT="0" distB="0" distL="114300" distR="114300" simplePos="0" relativeHeight="251676672" behindDoc="0" locked="0" layoutInCell="1" hidden="1" allowOverlap="1">
                      <wp:simplePos x="0" y="0"/>
                      <wp:positionH relativeFrom="column">
                        <wp:posOffset>0</wp:posOffset>
                      </wp:positionH>
                      <wp:positionV relativeFrom="paragraph">
                        <wp:posOffset>0</wp:posOffset>
                      </wp:positionV>
                      <wp:extent cx="635000" cy="635000"/>
                      <wp:effectExtent l="9525" t="9525" r="12700" b="12700"/>
                      <wp:wrapNone/>
                      <wp:docPr id="1112" name="Straight Arrow Connector 111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0pt;margin-top:0pt;height:50pt;width:50pt;visibility:hidden;z-index:251676672;mso-width-relative:page;mso-height-relative:page;" filled="f" stroked="t" coordsize="21600,21600" o:gfxdata="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n9eSHQAAAABQEA&#10;AA8AAAAAAAAAAQAgAAAAIgAAAGRycy9kb3ducmV2LnhtbFBLAQIUABQAAAAIAIdO4kDH2PpS6QEA&#10;AOMDAAAOAAAAAAAAAAEAIAAAAB8BAABkcnMvZTJvRG9jLnhtbFBLBQYAAAAABgAGAFkBAAB6BQAA&#10;AAA=&#10;">
                      <v:fill on="f" focussize="0,0"/>
                      <v:stroke color="#000000" joinstyle="round"/>
                      <v:imagedata o:title=""/>
                      <o:lock v:ext="edit" selection="t" aspectratio="f"/>
                    </v:shape>
                  </w:pict>
                </mc:Fallback>
              </mc:AlternateContent>
            </w:r>
            <w:r>
              <w:rPr>
                <w:rFonts w:ascii="Arial" w:hAnsi="Arial"/>
                <w:sz w:val="24"/>
                <w:lang w:val="en-US"/>
              </w:rPr>
              <mc:AlternateContent>
                <mc:Choice Requires="wps">
                  <w:drawing>
                    <wp:anchor distT="0" distB="0" distL="0" distR="0" simplePos="0" relativeHeight="251680768" behindDoc="0" locked="0" layoutInCell="1" allowOverlap="1">
                      <wp:simplePos x="0" y="0"/>
                      <wp:positionH relativeFrom="column">
                        <wp:posOffset>234950</wp:posOffset>
                      </wp:positionH>
                      <wp:positionV relativeFrom="paragraph">
                        <wp:posOffset>240665</wp:posOffset>
                      </wp:positionV>
                      <wp:extent cx="1320800" cy="0"/>
                      <wp:effectExtent l="24130" t="94615" r="36195" b="86360"/>
                      <wp:wrapNone/>
                      <wp:docPr id="1111" name="Straight Arrow Connector 1111"/>
                      <wp:cNvGraphicFramePr/>
                      <a:graphic xmlns:a="http://schemas.openxmlformats.org/drawingml/2006/main">
                        <a:graphicData uri="http://schemas.microsoft.com/office/word/2010/wordprocessingShape">
                          <wps:wsp>
                            <wps:cNvCnPr>
                              <a:cxnSpLocks noChangeShapeType="1"/>
                            </wps:cNvCnPr>
                            <wps:spPr bwMode="auto">
                              <a:xfrm>
                                <a:off x="0" y="0"/>
                                <a:ext cx="1320800" cy="0"/>
                              </a:xfrm>
                              <a:prstGeom prst="straightConnector1">
                                <a:avLst/>
                              </a:prstGeom>
                              <a:noFill/>
                              <a:ln w="38100">
                                <a:solidFill>
                                  <a:srgbClr val="000000"/>
                                </a:solidFill>
                                <a:round/>
                                <a:tailEnd type="triangle" w="med" len="med"/>
                              </a:ln>
                            </wps:spPr>
                            <wps:bodyPr/>
                          </wps:wsp>
                        </a:graphicData>
                      </a:graphic>
                    </wp:anchor>
                  </w:drawing>
                </mc:Choice>
                <mc:Fallback>
                  <w:pict>
                    <v:shape id="_x0000_s1026" o:spid="_x0000_s1026" o:spt="32" type="#_x0000_t32" style="position:absolute;left:0pt;margin-left:18.5pt;margin-top:18.95pt;height:0pt;width:104pt;z-index:251680768;mso-width-relative:page;mso-height-relative:page;" filled="f" stroked="t" coordsize="21600,21600" o:gfxdata="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6eT+NcAAAAIAQAADwAAAAAAAAABACAAAAAiAAAAZHJzL2Rvd25yZXYueG1sUEsBAhQA&#10;FAAAAAgAh07iQPgxoDLzAQAA9gMAAA4AAAAAAAAAAQAgAAAAJgEAAGRycy9lMm9Eb2MueG1sUEsF&#10;BgAAAAAGAAYAWQEAAIsFAAAAAA==&#10;">
                      <v:fill on="f" focussize="0,0"/>
                      <v:stroke weight="3pt" color="#000000" joinstyle="round" endarrow="block"/>
                      <v:imagedata o:title=""/>
                      <o:lock v:ext="edit" aspectratio="f"/>
                    </v:shape>
                  </w:pict>
                </mc:Fallback>
              </mc:AlternateContent>
            </w:r>
          </w:p>
        </w:tc>
        <w:tc>
          <w:tcPr>
            <w:tcW w:w="4536" w:type="dxa"/>
            <w:vAlign w:val="center"/>
          </w:tcPr>
          <w:p>
            <w:pPr>
              <w:spacing w:after="0" w:line="360" w:lineRule="auto"/>
              <w:rPr>
                <w:rFonts w:ascii="Arial" w:hAnsi="Arial"/>
                <w:bCs/>
                <w:sz w:val="24"/>
                <w:lang w:val="en-US"/>
              </w:rPr>
            </w:pPr>
            <w:r>
              <w:rPr>
                <w:rFonts w:ascii="Arial" w:hAnsi="Arial"/>
                <w:bCs/>
                <w:sz w:val="24"/>
                <w:szCs w:val="24"/>
              </w:rPr>
              <w:t>Aliran Data, merepresentasikan aliran data dari setiap proses.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3119" w:type="dxa"/>
          </w:tcPr>
          <w:p>
            <w:pPr>
              <w:spacing w:after="0" w:line="360" w:lineRule="auto"/>
              <w:rPr>
                <w:rFonts w:ascii="Arial" w:hAnsi="Arial"/>
                <w:sz w:val="24"/>
                <w:lang w:val="en-US"/>
              </w:rPr>
            </w:pPr>
            <w:r>
              <w:rPr>
                <w:rFonts w:ascii="Arial" w:hAnsi="Arial"/>
                <w:sz w:val="24"/>
                <w:lang w:val="en-US"/>
              </w:rPr>
              <mc:AlternateContent>
                <mc:Choice Requires="wps">
                  <w:drawing>
                    <wp:anchor distT="0" distB="0" distL="0" distR="0" simplePos="0" relativeHeight="251681792" behindDoc="0" locked="0" layoutInCell="1" allowOverlap="1">
                      <wp:simplePos x="0" y="0"/>
                      <wp:positionH relativeFrom="column">
                        <wp:posOffset>221615</wp:posOffset>
                      </wp:positionH>
                      <wp:positionV relativeFrom="paragraph">
                        <wp:posOffset>80010</wp:posOffset>
                      </wp:positionV>
                      <wp:extent cx="1305560" cy="454025"/>
                      <wp:effectExtent l="10795" t="18415" r="17145" b="13335"/>
                      <wp:wrapNone/>
                      <wp:docPr id="1110" name="Rectangle 1110"/>
                      <wp:cNvGraphicFramePr/>
                      <a:graphic xmlns:a="http://schemas.openxmlformats.org/drawingml/2006/main">
                        <a:graphicData uri="http://schemas.microsoft.com/office/word/2010/wordprocessingShape">
                          <wps:wsp>
                            <wps:cNvSpPr>
                              <a:spLocks noChangeArrowheads="1"/>
                            </wps:cNvSpPr>
                            <wps:spPr bwMode="auto">
                              <a:xfrm>
                                <a:off x="0" y="0"/>
                                <a:ext cx="1305560" cy="454025"/>
                              </a:xfrm>
                              <a:prstGeom prst="rect">
                                <a:avLst/>
                              </a:prstGeom>
                              <a:solidFill>
                                <a:srgbClr val="FFFFFF"/>
                              </a:solid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110" o:spid="_x0000_s1026" o:spt="1" style="position:absolute;left:0pt;margin-left:17.45pt;margin-top:6.3pt;height:35.75pt;width:102.8pt;z-index:251681792;mso-width-relative:page;mso-height-relative:page;" fillcolor="#FFFFFF" filled="t" stroked="t" coordsize="21600,21600" o:gfxdata="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Nq3ku2gAAAAgBAAAPAAAAAAAAAAEAIAAAACIAAABkcnMvZG93bnJldi54bWxQSwEC&#10;FAAUAAAACACHTuJAPa4/YisCAAB5BAAADgAAAAAAAAABACAAAAApAQAAZHJzL2Uyb0RvYy54bWxQ&#10;SwUGAAAAAAYABgBZAQAAxgUAAAAA&#10;">
                      <v:fill on="t" focussize="0,0"/>
                      <v:stroke weight="1.5pt" color="#000000" miterlimit="8" joinstyle="miter"/>
                      <v:imagedata o:title=""/>
                      <o:lock v:ext="edit" aspectratio="f"/>
                    </v:rect>
                  </w:pict>
                </mc:Fallback>
              </mc:AlternateContent>
            </w:r>
          </w:p>
        </w:tc>
        <w:tc>
          <w:tcPr>
            <w:tcW w:w="4536" w:type="dxa"/>
            <w:vAlign w:val="center"/>
          </w:tcPr>
          <w:p>
            <w:pPr>
              <w:spacing w:after="0" w:line="360" w:lineRule="auto"/>
              <w:rPr>
                <w:rFonts w:ascii="Arial" w:hAnsi="Arial"/>
                <w:sz w:val="24"/>
                <w:lang w:val="en-US"/>
              </w:rPr>
            </w:pPr>
            <w:r>
              <w:rPr>
                <w:rFonts w:ascii="Arial" w:hAnsi="Arial"/>
                <w:bCs/>
                <w:sz w:val="24"/>
                <w:szCs w:val="24"/>
              </w:rPr>
              <w:t>Proses</w:t>
            </w:r>
            <w:r>
              <w:rPr>
                <w:rFonts w:ascii="Arial" w:hAnsi="Arial"/>
                <w:sz w:val="24"/>
                <w:szCs w:val="24"/>
              </w:rPr>
              <w:t>, menunjukkan proses yang dilakukan oleh komputer.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pPr>
              <w:spacing w:after="0" w:line="360" w:lineRule="auto"/>
              <w:rPr>
                <w:rFonts w:ascii="Arial" w:hAnsi="Arial"/>
                <w:sz w:val="24"/>
                <w:lang w:val="en-US"/>
              </w:rPr>
            </w:pPr>
          </w:p>
        </w:tc>
        <w:tc>
          <w:tcPr>
            <w:tcW w:w="4536" w:type="dxa"/>
            <w:vAlign w:val="center"/>
          </w:tcPr>
          <w:p>
            <w:pPr>
              <w:spacing w:after="0" w:line="360" w:lineRule="auto"/>
              <w:rPr>
                <w:rFonts w:ascii="Arial" w:hAnsi="Arial"/>
                <w:sz w:val="24"/>
                <w:lang w:val="en-US"/>
              </w:rPr>
            </w:pPr>
            <w:r>
              <w:rPr>
                <w:rFonts w:ascii="Arial" w:hAnsi="Arial"/>
                <w:bCs/>
                <w:sz w:val="24"/>
                <w:szCs w:val="24"/>
              </w:rPr>
              <w:t>Percabangan (</w:t>
            </w:r>
            <w:r>
              <w:rPr>
                <w:rFonts w:ascii="Arial" w:hAnsi="Arial"/>
                <w:bCs/>
                <w:i/>
                <w:iCs/>
                <w:sz w:val="24"/>
                <w:szCs w:val="24"/>
              </w:rPr>
              <w:t>decision</w:t>
            </w:r>
            <w:r>
              <w:rPr>
                <w:rFonts w:ascii="Arial" w:hAnsi="Arial"/>
                <w:bCs/>
                <w:sz w:val="24"/>
                <w:szCs w:val="24"/>
              </w:rPr>
              <w:t>),</w:t>
            </w:r>
            <w:r>
              <w:rPr>
                <w:rFonts w:ascii="Arial" w:hAnsi="Arial"/>
                <w:sz w:val="24"/>
                <w:szCs w:val="24"/>
              </w:rPr>
              <w:t xml:space="preserve"> digunakan </w:t>
            </w:r>
            <w:r>
              <w:rPr>
                <w:rFonts w:ascii="Arial" w:hAnsi="Arial"/>
                <w:sz w:val="24"/>
                <w:lang w:val="en-US"/>
              </w:rPr>
              <mc:AlternateContent>
                <mc:Choice Requires="wps">
                  <w:drawing>
                    <wp:anchor distT="0" distB="0" distL="0" distR="0" simplePos="0" relativeHeight="251673600" behindDoc="0" locked="0" layoutInCell="1" allowOverlap="1">
                      <wp:simplePos x="0" y="0"/>
                      <wp:positionH relativeFrom="column">
                        <wp:posOffset>-1765935</wp:posOffset>
                      </wp:positionH>
                      <wp:positionV relativeFrom="paragraph">
                        <wp:posOffset>1270</wp:posOffset>
                      </wp:positionV>
                      <wp:extent cx="1247140" cy="742950"/>
                      <wp:effectExtent l="31750" t="25400" r="35560" b="12700"/>
                      <wp:wrapNone/>
                      <wp:docPr id="1103" name="Diamond 1103"/>
                      <wp:cNvGraphicFramePr/>
                      <a:graphic xmlns:a="http://schemas.openxmlformats.org/drawingml/2006/main">
                        <a:graphicData uri="http://schemas.microsoft.com/office/word/2010/wordprocessingShape">
                          <wps:wsp>
                            <wps:cNvSpPr>
                              <a:spLocks noChangeArrowheads="1"/>
                            </wps:cNvSpPr>
                            <wps:spPr bwMode="auto">
                              <a:xfrm>
                                <a:off x="0" y="0"/>
                                <a:ext cx="1247140" cy="742950"/>
                              </a:xfrm>
                              <a:prstGeom prst="diamond">
                                <a:avLst/>
                              </a:prstGeom>
                              <a:solidFill>
                                <a:srgbClr val="FFFFFF"/>
                              </a:solid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left:-139.05pt;margin-top:0.1pt;height:58.5pt;width:98.2pt;z-index:251673600;mso-width-relative:page;mso-height-relative:page;" fillcolor="#FFFFFF" filled="t" stroked="t" coordsize="21600,21600" o:gfxdata="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NbdaR1wAAAAkBAAAPAAAAAAAAAAEAIAAAACIAAABkcnMvZG93bnJldi54bWxQSwECFAAUAAAA&#10;CACHTuJAsqYKbSgCAAB6BAAADgAAAAAAAAABACAAAAAmAQAAZHJzL2Uyb0RvYy54bWxQSwUGAAAA&#10;AAYABgBZAQAAwAUAAAAA&#10;">
                      <v:fill on="t" focussize="0,0"/>
                      <v:stroke weight="1.5pt" color="#000000" miterlimit="8" joinstyle="miter"/>
                      <v:imagedata o:title=""/>
                      <o:lock v:ext="edit" aspectratio="f"/>
                    </v:shape>
                  </w:pict>
                </mc:Fallback>
              </mc:AlternateContent>
            </w:r>
            <w:r>
              <w:rPr>
                <w:rFonts w:ascii="Arial" w:hAnsi="Arial"/>
                <w:sz w:val="24"/>
                <w:szCs w:val="24"/>
              </w:rPr>
              <w:t>untuk kondisi yang akan menghasilkan beberapa kemungkinan jawaban/aksi.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pPr>
              <w:spacing w:after="0" w:line="360" w:lineRule="auto"/>
              <w:rPr>
                <w:rFonts w:ascii="Arial" w:hAnsi="Arial"/>
                <w:sz w:val="24"/>
                <w:lang w:val="en-US"/>
              </w:rPr>
            </w:pPr>
            <w:r>
              <w:rPr>
                <w:rFonts w:ascii="Arial" w:hAnsi="Arial"/>
                <w:sz w:val="24"/>
                <w:lang w:val="en-US"/>
              </w:rPr>
              <mc:AlternateContent>
                <mc:Choice Requires="wps">
                  <w:drawing>
                    <wp:anchor distT="0" distB="0" distL="0" distR="0" simplePos="0" relativeHeight="251674624" behindDoc="0" locked="0" layoutInCell="1" allowOverlap="1">
                      <wp:simplePos x="0" y="0"/>
                      <wp:positionH relativeFrom="column">
                        <wp:posOffset>306705</wp:posOffset>
                      </wp:positionH>
                      <wp:positionV relativeFrom="paragraph">
                        <wp:posOffset>67310</wp:posOffset>
                      </wp:positionV>
                      <wp:extent cx="1297940" cy="607695"/>
                      <wp:effectExtent l="29210" t="13335" r="25400" b="17145"/>
                      <wp:wrapNone/>
                      <wp:docPr id="1109" name="Flowchart: Preparation 1109"/>
                      <wp:cNvGraphicFramePr/>
                      <a:graphic xmlns:a="http://schemas.openxmlformats.org/drawingml/2006/main">
                        <a:graphicData uri="http://schemas.microsoft.com/office/word/2010/wordprocessingShape">
                          <wps:wsp>
                            <wps:cNvSpPr>
                              <a:spLocks noChangeArrowheads="1"/>
                            </wps:cNvSpPr>
                            <wps:spPr bwMode="auto">
                              <a:xfrm>
                                <a:off x="0" y="0"/>
                                <a:ext cx="1297940" cy="607695"/>
                              </a:xfrm>
                              <a:prstGeom prst="flowChartPreparation">
                                <a:avLst/>
                              </a:prstGeom>
                              <a:solidFill>
                                <a:srgbClr val="FFFFFF"/>
                              </a:solid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117" type="#_x0000_t117" style="position:absolute;left:0pt;margin-left:24.15pt;margin-top:5.3pt;height:47.85pt;width:102.2pt;z-index:251674624;mso-width-relative:page;mso-height-relative:page;" fillcolor="#FFFFFF" filled="t" stroked="t" coordsize="21600,21600" o:gfxdata="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n5Kc51gAAAAkBAAAPAAAAAAAAAAEAIAAAACIAAABkcnMvZG93bnJl&#10;di54bWxQSwECFAAUAAAACACHTuJAXfLzvzgCAACWBAAADgAAAAAAAAABACAAAAAlAQAAZHJzL2Uy&#10;b0RvYy54bWxQSwUGAAAAAAYABgBZAQAAzwUAAAAA&#10;">
                      <v:fill on="t" focussize="0,0"/>
                      <v:stroke weight="1.5pt" color="#000000" miterlimit="8" joinstyle="miter"/>
                      <v:imagedata o:title=""/>
                      <o:lock v:ext="edit" aspectratio="f"/>
                    </v:shape>
                  </w:pict>
                </mc:Fallback>
              </mc:AlternateContent>
            </w:r>
          </w:p>
        </w:tc>
        <w:tc>
          <w:tcPr>
            <w:tcW w:w="4536" w:type="dxa"/>
            <w:vAlign w:val="center"/>
          </w:tcPr>
          <w:p>
            <w:pPr>
              <w:spacing w:after="0" w:line="360" w:lineRule="auto"/>
              <w:rPr>
                <w:rFonts w:ascii="Arial" w:hAnsi="Arial"/>
                <w:sz w:val="24"/>
                <w:lang w:val="en-US"/>
              </w:rPr>
            </w:pPr>
            <w:r>
              <w:rPr>
                <w:rFonts w:ascii="Arial" w:hAnsi="Arial"/>
                <w:bCs/>
                <w:i/>
                <w:iCs/>
                <w:sz w:val="24"/>
                <w:szCs w:val="24"/>
              </w:rPr>
              <w:t>Preparation</w:t>
            </w:r>
            <w:r>
              <w:rPr>
                <w:rFonts w:ascii="Arial" w:hAnsi="Arial"/>
                <w:sz w:val="24"/>
                <w:szCs w:val="24"/>
              </w:rPr>
              <w:t>, digunakan untuk memberi nilai awal, nilai akhir, penambahan / pengurangan bagi variabel counter.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pPr>
              <w:spacing w:after="0" w:line="360" w:lineRule="auto"/>
              <w:rPr>
                <w:rFonts w:ascii="Arial" w:hAnsi="Arial"/>
                <w:sz w:val="24"/>
                <w:lang w:val="en-US"/>
              </w:rPr>
            </w:pPr>
            <w:r>
              <w:rPr>
                <w:rFonts w:ascii="Arial" w:hAnsi="Arial"/>
                <w:sz w:val="24"/>
                <w:lang w:val="en-US"/>
              </w:rPr>
              <mc:AlternateContent>
                <mc:Choice Requires="wps">
                  <w:drawing>
                    <wp:anchor distT="0" distB="0" distL="0" distR="0" simplePos="0" relativeHeight="251675648" behindDoc="0" locked="0" layoutInCell="1" allowOverlap="1">
                      <wp:simplePos x="0" y="0"/>
                      <wp:positionH relativeFrom="column">
                        <wp:posOffset>466090</wp:posOffset>
                      </wp:positionH>
                      <wp:positionV relativeFrom="paragraph">
                        <wp:posOffset>98425</wp:posOffset>
                      </wp:positionV>
                      <wp:extent cx="893445" cy="416560"/>
                      <wp:effectExtent l="17145" t="10795" r="13335" b="10795"/>
                      <wp:wrapNone/>
                      <wp:docPr id="1108" name="Flowchart: Predefined Process 1108"/>
                      <wp:cNvGraphicFramePr/>
                      <a:graphic xmlns:a="http://schemas.openxmlformats.org/drawingml/2006/main">
                        <a:graphicData uri="http://schemas.microsoft.com/office/word/2010/wordprocessingShape">
                          <wps:wsp>
                            <wps:cNvSpPr>
                              <a:spLocks noChangeArrowheads="1"/>
                            </wps:cNvSpPr>
                            <wps:spPr bwMode="auto">
                              <a:xfrm>
                                <a:off x="0" y="0"/>
                                <a:ext cx="893445" cy="416560"/>
                              </a:xfrm>
                              <a:prstGeom prst="flowChartPredefinedProcess">
                                <a:avLst/>
                              </a:prstGeom>
                              <a:solidFill>
                                <a:srgbClr val="FFFFFF"/>
                              </a:solid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112" type="#_x0000_t112" style="position:absolute;left:0pt;margin-left:36.7pt;margin-top:7.75pt;height:32.8pt;width:70.35pt;z-index:251675648;mso-width-relative:page;mso-height-relative:page;" fillcolor="#FFFFFF" filled="t" stroked="t" coordsize="21600,21600" o:gfxdata="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&#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6qwSZ2AAAAAgBAAAPAAAAAAAAAAEAIAAAACIAAABk&#10;cnMvZG93bnJldi54bWxQSwECFAAUAAAACACHTuJAcHFL7j8CAACiBAAADgAAAAAAAAABACAAAAAn&#10;AQAAZHJzL2Uyb0RvYy54bWxQSwUGAAAAAAYABgBZAQAA2AUAAAAA&#10;">
                      <v:fill on="t" focussize="0,0"/>
                      <v:stroke weight="1.5pt" color="#000000" miterlimit="8" joinstyle="miter"/>
                      <v:imagedata o:title=""/>
                      <o:lock v:ext="edit" aspectratio="f"/>
                    </v:shape>
                  </w:pict>
                </mc:Fallback>
              </mc:AlternateContent>
            </w:r>
          </w:p>
        </w:tc>
        <w:tc>
          <w:tcPr>
            <w:tcW w:w="4536" w:type="dxa"/>
            <w:vAlign w:val="center"/>
          </w:tcPr>
          <w:p>
            <w:pPr>
              <w:spacing w:after="0" w:line="360" w:lineRule="auto"/>
              <w:rPr>
                <w:rFonts w:ascii="Arial" w:hAnsi="Arial"/>
                <w:sz w:val="24"/>
                <w:lang w:val="en-US"/>
              </w:rPr>
            </w:pPr>
            <w:r>
              <w:rPr>
                <w:rFonts w:ascii="Arial" w:hAnsi="Arial"/>
                <w:bCs/>
                <w:i/>
                <w:iCs/>
                <w:sz w:val="24"/>
                <w:szCs w:val="24"/>
              </w:rPr>
              <w:t>Predifined process/Call</w:t>
            </w:r>
            <w:r>
              <w:rPr>
                <w:rFonts w:ascii="Arial" w:hAnsi="Arial"/>
                <w:sz w:val="24"/>
                <w:szCs w:val="24"/>
              </w:rPr>
              <w:t>, untuk menunjukkan suatu operasi yang rinciannya ditunjukkan ditempat lain (prosedur, subprosedur, 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pPr>
              <w:spacing w:after="0" w:line="360" w:lineRule="auto"/>
              <w:rPr>
                <w:rFonts w:ascii="Arial" w:hAnsi="Arial"/>
                <w:sz w:val="24"/>
                <w:lang w:val="en-US"/>
              </w:rPr>
            </w:pPr>
            <w:r>
              <w:rPr>
                <w:rFonts w:ascii="Arial" w:hAnsi="Arial"/>
                <w:sz w:val="24"/>
                <w:lang w:val="en-US"/>
              </w:rPr>
              <mc:AlternateContent>
                <mc:Choice Requires="wps">
                  <w:drawing>
                    <wp:anchor distT="0" distB="0" distL="0" distR="0" simplePos="0" relativeHeight="251679744" behindDoc="0" locked="0" layoutInCell="1" allowOverlap="1">
                      <wp:simplePos x="0" y="0"/>
                      <wp:positionH relativeFrom="column">
                        <wp:posOffset>530860</wp:posOffset>
                      </wp:positionH>
                      <wp:positionV relativeFrom="paragraph">
                        <wp:posOffset>152400</wp:posOffset>
                      </wp:positionV>
                      <wp:extent cx="817245" cy="688340"/>
                      <wp:effectExtent l="15240" t="17780" r="15240" b="17780"/>
                      <wp:wrapNone/>
                      <wp:docPr id="1107" name="Oval 1107"/>
                      <wp:cNvGraphicFramePr/>
                      <a:graphic xmlns:a="http://schemas.openxmlformats.org/drawingml/2006/main">
                        <a:graphicData uri="http://schemas.microsoft.com/office/word/2010/wordprocessingShape">
                          <wps:wsp>
                            <wps:cNvSpPr>
                              <a:spLocks noChangeArrowheads="1"/>
                            </wps:cNvSpPr>
                            <wps:spPr bwMode="auto">
                              <a:xfrm>
                                <a:off x="0" y="0"/>
                                <a:ext cx="817245" cy="688340"/>
                              </a:xfrm>
                              <a:prstGeom prst="ellipse">
                                <a:avLst/>
                              </a:prstGeom>
                              <a:solidFill>
                                <a:srgbClr val="FFFFFF"/>
                              </a:solidFill>
                              <a:ln w="19050">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41.8pt;margin-top:12pt;height:54.2pt;width:64.35pt;z-index:251679744;mso-width-relative:page;mso-height-relative:page;" fillcolor="#FFFFFF" filled="t" stroked="t" coordsize="21600,21600" o:gfxdata="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j9V482AAAAAkBAAAPAAAAAAAAAAEAIAAAACIAAABkcnMvZG93bnJldi54bWxQSwECFAAUAAAA&#10;CACHTuJAX4szVicCAABpBAAADgAAAAAAAAABACAAAAAnAQAAZHJzL2Uyb0RvYy54bWxQSwUGAAAA&#10;AAYABgBZAQAAwAUAAAAA&#10;">
                      <v:fill on="t" focussize="0,0"/>
                      <v:stroke weight="1.5pt" color="#000000" joinstyle="round"/>
                      <v:imagedata o:title=""/>
                      <o:lock v:ext="edit" aspectratio="f"/>
                    </v:shape>
                  </w:pict>
                </mc:Fallback>
              </mc:AlternateContent>
            </w:r>
          </w:p>
          <w:p>
            <w:pPr>
              <w:spacing w:after="0" w:line="360" w:lineRule="auto"/>
              <w:rPr>
                <w:rFonts w:ascii="Arial" w:hAnsi="Arial"/>
                <w:sz w:val="24"/>
                <w:lang w:val="en-US"/>
              </w:rPr>
            </w:pPr>
            <w:r>
              <w:rPr>
                <w:rFonts w:ascii="Arial" w:hAnsi="Arial"/>
                <w:sz w:val="24"/>
                <w:lang w:val="en-US"/>
              </w:rPr>
              <w:br w:type="page"/>
            </w:r>
          </w:p>
        </w:tc>
        <w:tc>
          <w:tcPr>
            <w:tcW w:w="4536" w:type="dxa"/>
            <w:vAlign w:val="center"/>
          </w:tcPr>
          <w:p>
            <w:pPr>
              <w:spacing w:after="0" w:line="360" w:lineRule="auto"/>
              <w:rPr>
                <w:rFonts w:ascii="Arial" w:hAnsi="Arial"/>
                <w:b/>
                <w:sz w:val="24"/>
                <w:szCs w:val="24"/>
              </w:rPr>
            </w:pPr>
            <w:r>
              <w:rPr>
                <w:rFonts w:ascii="Arial" w:hAnsi="Arial"/>
                <w:bCs/>
                <w:i/>
                <w:iCs/>
                <w:sz w:val="24"/>
                <w:szCs w:val="24"/>
              </w:rPr>
              <w:t>Connector</w:t>
            </w:r>
            <w:r>
              <w:rPr>
                <w:rFonts w:ascii="Arial" w:hAnsi="Arial"/>
                <w:sz w:val="24"/>
                <w:szCs w:val="24"/>
              </w:rPr>
              <w:t>, untuk menunjukkan sambungan dari flowchart yang terputus dihalaman yang sama atau dihalaman berikutnya.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pPr>
              <w:spacing w:after="0" w:line="360" w:lineRule="auto"/>
              <w:rPr>
                <w:rFonts w:ascii="Arial" w:hAnsi="Arial"/>
                <w:sz w:val="24"/>
                <w:lang w:val="en-US"/>
              </w:rPr>
            </w:pPr>
            <w:r>
              <w:rPr>
                <w:rFonts w:ascii="Arial" w:hAnsi="Arial"/>
                <w:sz w:val="24"/>
                <w:lang w:val="en-US"/>
              </w:rPr>
              <mc:AlternateContent>
                <mc:Choice Requires="wps">
                  <w:drawing>
                    <wp:anchor distT="0" distB="0" distL="114300" distR="114300" simplePos="0" relativeHeight="251672576" behindDoc="0" locked="0" layoutInCell="1" hidden="1" allowOverlap="1">
                      <wp:simplePos x="0" y="0"/>
                      <wp:positionH relativeFrom="column">
                        <wp:posOffset>0</wp:posOffset>
                      </wp:positionH>
                      <wp:positionV relativeFrom="paragraph">
                        <wp:posOffset>0</wp:posOffset>
                      </wp:positionV>
                      <wp:extent cx="635000" cy="635000"/>
                      <wp:effectExtent l="9525" t="9525" r="12700" b="12700"/>
                      <wp:wrapNone/>
                      <wp:docPr id="1106" name="Arrow: Pentagon 110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homePlate">
                                <a:avLst>
                                  <a:gd name="adj" fmla="val 25000"/>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Pentagon 1106" o:spid="_x0000_s1026" o:spt="15" type="#_x0000_t15" style="position:absolute;left:0pt;margin-left:0pt;margin-top:0pt;height:50pt;width:50pt;visibility:hidden;z-index:251672576;mso-width-relative:page;mso-height-relative:page;" fillcolor="#FFFFFF" filled="t" stroked="t" coordsize="21600,21600" o:gfxdata="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Oyh7bSAAAABQEAAA8AAAAAAAAA&#10;AQAgAAAAIgAAAGRycy9kb3ducmV2LnhtbFBLAQIUABQAAAAIAIdO4kBx3V8/UAIAAMYEAAAOAAAA&#10;AAAAAAEAIAAAACEBAABkcnMvZTJvRG9jLnhtbFBLBQYAAAAABgAGAFkBAADjBQAAAAA=&#10;" adj="16200">
                      <v:fill on="t" focussize="0,0"/>
                      <v:stroke color="#000000" miterlimit="8" joinstyle="miter"/>
                      <v:imagedata o:title=""/>
                      <o:lock v:ext="edit" selection="t" aspectratio="f"/>
                    </v:shape>
                  </w:pict>
                </mc:Fallback>
              </mc:AlternateContent>
            </w:r>
            <w:r>
              <w:rPr>
                <w:rFonts w:ascii="Arial" w:hAnsi="Arial"/>
                <w:sz w:val="24"/>
                <w:lang w:val="en-US"/>
              </w:rPr>
              <mc:AlternateContent>
                <mc:Choice Requires="wps">
                  <w:drawing>
                    <wp:anchor distT="0" distB="0" distL="0" distR="0" simplePos="0" relativeHeight="251676672" behindDoc="0" locked="0" layoutInCell="1" allowOverlap="1">
                      <wp:simplePos x="0" y="0"/>
                      <wp:positionH relativeFrom="column">
                        <wp:posOffset>588645</wp:posOffset>
                      </wp:positionH>
                      <wp:positionV relativeFrom="paragraph">
                        <wp:posOffset>107950</wp:posOffset>
                      </wp:positionV>
                      <wp:extent cx="709930" cy="807085"/>
                      <wp:effectExtent l="14605" t="13335" r="16510" b="29210"/>
                      <wp:wrapNone/>
                      <wp:docPr id="1105" name="Arrow: Pentagon 1105"/>
                      <wp:cNvGraphicFramePr/>
                      <a:graphic xmlns:a="http://schemas.openxmlformats.org/drawingml/2006/main">
                        <a:graphicData uri="http://schemas.microsoft.com/office/word/2010/wordprocessingShape">
                          <wps:wsp>
                            <wps:cNvSpPr>
                              <a:spLocks noChangeArrowheads="1"/>
                            </wps:cNvSpPr>
                            <wps:spPr bwMode="auto">
                              <a:xfrm rot="5400000">
                                <a:off x="0" y="0"/>
                                <a:ext cx="709930" cy="807085"/>
                              </a:xfrm>
                              <a:prstGeom prst="homePlate">
                                <a:avLst>
                                  <a:gd name="adj" fmla="val 31630"/>
                                </a:avLst>
                              </a:prstGeom>
                              <a:solidFill>
                                <a:srgbClr val="FFFFFF"/>
                              </a:solid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Pentagon 1105" o:spid="_x0000_s1026" o:spt="15" type="#_x0000_t15" style="position:absolute;left:0pt;margin-left:46.35pt;margin-top:8.5pt;height:63.55pt;width:55.9pt;rotation:5898240f;z-index:251676672;mso-width-relative:page;mso-height-relative:page;" fillcolor="#FFFFFF" filled="t" stroked="t" coordsize="21600,21600" o:gfxdata="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VN3XAAAACQEAAA8A&#10;AAAAAAAAAQAgAAAAIgAAAGRycy9kb3ducmV2LnhtbFBLAQIUABQAAAAIAIdO4kCBqFzxUQIAAL0E&#10;AAAOAAAAAAAAAAEAIAAAACYBAABkcnMvZTJvRG9jLnhtbFBLBQYAAAAABgAGAFkBAADpBQAAAAA=&#10;" adj="14768">
                      <v:fill on="t" focussize="0,0"/>
                      <v:stroke weight="1.5pt" color="#000000" miterlimit="8" joinstyle="miter"/>
                      <v:imagedata o:title=""/>
                      <o:lock v:ext="edit" aspectratio="f"/>
                    </v:shape>
                  </w:pict>
                </mc:Fallback>
              </mc:AlternateContent>
            </w:r>
          </w:p>
        </w:tc>
        <w:tc>
          <w:tcPr>
            <w:tcW w:w="4536" w:type="dxa"/>
            <w:vAlign w:val="center"/>
          </w:tcPr>
          <w:p>
            <w:pPr>
              <w:spacing w:after="0" w:line="360" w:lineRule="auto"/>
              <w:rPr>
                <w:rFonts w:ascii="Arial" w:hAnsi="Arial"/>
                <w:sz w:val="24"/>
                <w:lang w:val="en-US"/>
              </w:rPr>
            </w:pPr>
            <w:r>
              <w:rPr>
                <w:rFonts w:ascii="Arial" w:hAnsi="Arial"/>
                <w:bCs/>
                <w:i/>
                <w:iCs/>
                <w:sz w:val="24"/>
                <w:szCs w:val="24"/>
              </w:rPr>
              <w:t>Off page connector</w:t>
            </w:r>
            <w:r>
              <w:rPr>
                <w:rFonts w:ascii="Arial" w:hAnsi="Arial"/>
                <w:sz w:val="24"/>
                <w:szCs w:val="24"/>
              </w:rPr>
              <w:t>, untuk menghubungkan bagian flowchart yang berada pada halaman yang berbeda.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pPr>
              <w:spacing w:after="0" w:line="360" w:lineRule="auto"/>
              <w:rPr>
                <w:rFonts w:ascii="Arial" w:hAnsi="Arial"/>
                <w:sz w:val="24"/>
                <w:lang w:val="en-US"/>
              </w:rPr>
            </w:pPr>
            <w:r>
              <w:rPr>
                <w:rFonts w:ascii="Arial" w:hAnsi="Arial"/>
                <w:sz w:val="24"/>
                <w:lang w:val="en-US"/>
              </w:rPr>
              <mc:AlternateContent>
                <mc:Choice Requires="wps">
                  <w:drawing>
                    <wp:anchor distT="0" distB="0" distL="0" distR="0" simplePos="0" relativeHeight="251677696" behindDoc="0" locked="0" layoutInCell="1" allowOverlap="1">
                      <wp:simplePos x="0" y="0"/>
                      <wp:positionH relativeFrom="column">
                        <wp:posOffset>506730</wp:posOffset>
                      </wp:positionH>
                      <wp:positionV relativeFrom="paragraph">
                        <wp:posOffset>171450</wp:posOffset>
                      </wp:positionV>
                      <wp:extent cx="954405" cy="638175"/>
                      <wp:effectExtent l="29210" t="18415" r="26035" b="10160"/>
                      <wp:wrapNone/>
                      <wp:docPr id="1104" name="Flowchart: Manual Operation 1104"/>
                      <wp:cNvGraphicFramePr/>
                      <a:graphic xmlns:a="http://schemas.openxmlformats.org/drawingml/2006/main">
                        <a:graphicData uri="http://schemas.microsoft.com/office/word/2010/wordprocessingShape">
                          <wps:wsp>
                            <wps:cNvSpPr>
                              <a:spLocks noChangeArrowheads="1"/>
                            </wps:cNvSpPr>
                            <wps:spPr bwMode="auto">
                              <a:xfrm>
                                <a:off x="0" y="0"/>
                                <a:ext cx="954405" cy="638175"/>
                              </a:xfrm>
                              <a:prstGeom prst="flowChartManualOperation">
                                <a:avLst/>
                              </a:prstGeom>
                              <a:solidFill>
                                <a:srgbClr val="FFFFFF"/>
                              </a:solid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119" type="#_x0000_t119" style="position:absolute;left:0pt;margin-left:39.9pt;margin-top:13.5pt;height:50.25pt;width:75.15pt;z-index:251677696;mso-width-relative:page;mso-height-relative:page;" fillcolor="#FFFFFF" filled="t" stroked="t" coordsize="21600,21600" o:gfxdata="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rgJ8b2QAAAAkBAAAPAAAAAAAAAAEAIAAAACIAAABk&#10;cnMvZG93bnJldi54bWxQSwECFAAUAAAACACHTuJAWV9P1D4CAACeBAAADgAAAAAAAAABACAAAAAo&#10;AQAAZHJzL2Uyb0RvYy54bWxQSwUGAAAAAAYABgBZAQAA2AUAAAAA&#10;">
                      <v:fill on="t" focussize="0,0"/>
                      <v:stroke weight="1.5pt" color="#000000" miterlimit="8" joinstyle="miter"/>
                      <v:imagedata o:title=""/>
                      <o:lock v:ext="edit" aspectratio="f"/>
                    </v:shape>
                  </w:pict>
                </mc:Fallback>
              </mc:AlternateContent>
            </w:r>
          </w:p>
        </w:tc>
        <w:tc>
          <w:tcPr>
            <w:tcW w:w="4536" w:type="dxa"/>
            <w:vAlign w:val="center"/>
          </w:tcPr>
          <w:p>
            <w:pPr>
              <w:spacing w:after="0" w:line="360" w:lineRule="auto"/>
              <w:rPr>
                <w:rFonts w:ascii="Arial" w:hAnsi="Arial"/>
                <w:sz w:val="24"/>
                <w:lang w:val="en-US"/>
              </w:rPr>
            </w:pPr>
            <w:r>
              <w:rPr>
                <w:rFonts w:ascii="Arial" w:hAnsi="Arial"/>
                <w:bCs/>
                <w:i/>
                <w:iCs/>
                <w:sz w:val="24"/>
                <w:szCs w:val="24"/>
              </w:rPr>
              <w:t>Symbol manual operation</w:t>
            </w:r>
            <w:r>
              <w:rPr>
                <w:rFonts w:ascii="Arial" w:hAnsi="Arial"/>
                <w:sz w:val="24"/>
                <w:szCs w:val="24"/>
              </w:rPr>
              <w:t>,</w:t>
            </w:r>
            <w:r>
              <w:rPr>
                <w:rFonts w:ascii="Arial" w:hAnsi="Arial"/>
                <w:sz w:val="24"/>
                <w:szCs w:val="24"/>
                <w:lang w:val="en-US"/>
              </w:rPr>
              <w:t xml:space="preserve"> </w:t>
            </w:r>
            <w:r>
              <w:rPr>
                <w:rFonts w:ascii="Arial" w:hAnsi="Arial"/>
                <w:sz w:val="24"/>
                <w:szCs w:val="24"/>
              </w:rPr>
              <w:t>berfungsi untuk menunjukkan pengolahan yang tidak dilakukan oleh komputer/Pc</w:t>
            </w:r>
          </w:p>
        </w:tc>
      </w:tr>
    </w:tbl>
    <w:p>
      <w:pPr>
        <w:spacing w:line="480" w:lineRule="auto"/>
        <w:ind w:left="1560" w:firstLine="567"/>
        <w:rPr>
          <w:rFonts w:ascii="Arial" w:hAnsi="Arial"/>
          <w:sz w:val="24"/>
          <w:szCs w:val="24"/>
        </w:rPr>
      </w:pPr>
    </w:p>
    <w:p>
      <w:pPr>
        <w:ind w:left="0" w:firstLine="0"/>
        <w:rPr>
          <w:rFonts w:ascii="Arial" w:hAnsi="Arial"/>
          <w:b/>
          <w:bCs/>
          <w:sz w:val="28"/>
          <w:szCs w:val="28"/>
        </w:rPr>
      </w:pPr>
      <w:r>
        <w:rPr>
          <w:rFonts w:ascii="Arial" w:hAnsi="Arial"/>
          <w:b/>
          <w:bCs/>
          <w:sz w:val="28"/>
          <w:szCs w:val="28"/>
        </w:rPr>
        <w:br w:type="page"/>
      </w:r>
    </w:p>
    <w:p>
      <w:pPr>
        <w:ind w:left="0" w:firstLine="0"/>
        <w:jc w:val="center"/>
        <w:rPr>
          <w:rFonts w:ascii="Arial" w:hAnsi="Arial"/>
          <w:b/>
          <w:bCs/>
          <w:sz w:val="28"/>
          <w:szCs w:val="28"/>
        </w:rPr>
        <w:sectPr>
          <w:headerReference r:id="rId10" w:type="first"/>
          <w:headerReference r:id="rId9" w:type="default"/>
          <w:footerReference r:id="rId11" w:type="default"/>
          <w:pgSz w:w="11906" w:h="16838"/>
          <w:pgMar w:top="2268" w:right="1701" w:bottom="1701" w:left="2268" w:header="709" w:footer="709" w:gutter="0"/>
          <w:cols w:space="708" w:num="1"/>
          <w:titlePg/>
          <w:docGrid w:linePitch="360" w:charSpace="0"/>
        </w:sectPr>
      </w:pPr>
    </w:p>
    <w:p>
      <w:pPr>
        <w:ind w:left="0" w:firstLine="0"/>
        <w:jc w:val="center"/>
        <w:rPr>
          <w:rFonts w:ascii="Arial" w:hAnsi="Arial"/>
          <w:b/>
          <w:bCs/>
          <w:sz w:val="28"/>
          <w:szCs w:val="28"/>
        </w:rPr>
      </w:pPr>
      <w:r>
        <w:rPr>
          <w:rFonts w:ascii="Arial" w:hAnsi="Arial"/>
          <w:b/>
          <w:bCs/>
          <w:sz w:val="28"/>
          <w:szCs w:val="28"/>
        </w:rPr>
        <w:t>BAB III</w:t>
      </w:r>
    </w:p>
    <w:p>
      <w:pPr>
        <w:spacing w:after="0" w:line="480" w:lineRule="auto"/>
        <w:jc w:val="center"/>
        <w:rPr>
          <w:rFonts w:ascii="Arial" w:hAnsi="Arial"/>
          <w:b/>
          <w:bCs/>
          <w:sz w:val="28"/>
          <w:szCs w:val="28"/>
        </w:rPr>
      </w:pPr>
      <w:r>
        <w:rPr>
          <w:rFonts w:ascii="Arial" w:hAnsi="Arial"/>
          <w:b/>
          <w:bCs/>
          <w:sz w:val="28"/>
          <w:szCs w:val="28"/>
        </w:rPr>
        <w:t>PELAKSANAAN DAN PERANCANGAN SISTEM</w:t>
      </w:r>
    </w:p>
    <w:p>
      <w:pPr>
        <w:spacing w:after="0" w:line="240" w:lineRule="auto"/>
        <w:jc w:val="center"/>
        <w:rPr>
          <w:rFonts w:ascii="Arial" w:hAnsi="Arial"/>
          <w:sz w:val="24"/>
          <w:szCs w:val="24"/>
        </w:rPr>
      </w:pPr>
    </w:p>
    <w:p>
      <w:pPr>
        <w:pStyle w:val="11"/>
        <w:numPr>
          <w:ilvl w:val="0"/>
          <w:numId w:val="19"/>
        </w:numPr>
        <w:spacing w:after="0" w:line="480" w:lineRule="auto"/>
        <w:ind w:left="567" w:hanging="567"/>
        <w:rPr>
          <w:rFonts w:ascii="Arial" w:hAnsi="Arial"/>
          <w:sz w:val="24"/>
          <w:szCs w:val="24"/>
        </w:rPr>
      </w:pPr>
      <w:r>
        <w:rPr>
          <w:rFonts w:ascii="Arial" w:hAnsi="Arial"/>
          <w:b/>
          <w:bCs/>
          <w:sz w:val="24"/>
          <w:szCs w:val="24"/>
        </w:rPr>
        <w:t>Tempat dan Waktu Penelitian</w:t>
      </w:r>
    </w:p>
    <w:p>
      <w:pPr>
        <w:pStyle w:val="11"/>
        <w:spacing w:after="0" w:line="240" w:lineRule="auto"/>
        <w:ind w:left="567" w:firstLine="0"/>
        <w:rPr>
          <w:rFonts w:ascii="Arial" w:hAnsi="Arial"/>
          <w:sz w:val="24"/>
          <w:szCs w:val="24"/>
        </w:rPr>
      </w:pPr>
    </w:p>
    <w:p>
      <w:pPr>
        <w:spacing w:after="0" w:line="480" w:lineRule="auto"/>
        <w:ind w:left="567" w:firstLine="567"/>
        <w:jc w:val="both"/>
        <w:rPr>
          <w:rFonts w:ascii="Arial" w:hAnsi="Arial"/>
          <w:sz w:val="24"/>
          <w:lang w:val="en-US"/>
        </w:rPr>
      </w:pPr>
      <w:r>
        <w:rPr>
          <w:rFonts w:ascii="Arial" w:hAnsi="Arial"/>
          <w:sz w:val="24"/>
          <w:lang w:val="en-US"/>
        </w:rPr>
        <w:t>Penelitian ini dilaksanakan di Universitas Tomakaka Mamuju Kabupaten Mamuju Provinsi Sulawesi Barat. Waktu   penelitian   dilaksanakan dalam kurung waktu selama 3 (tiga) bulan dari bulan April sampai Juni pada tahun 2020.</w:t>
      </w:r>
    </w:p>
    <w:p>
      <w:pPr>
        <w:spacing w:after="0" w:line="240" w:lineRule="auto"/>
        <w:ind w:left="993" w:firstLine="567"/>
        <w:jc w:val="both"/>
        <w:rPr>
          <w:rFonts w:ascii="Arial" w:hAnsi="Arial"/>
          <w:sz w:val="24"/>
          <w:szCs w:val="24"/>
          <w:lang w:val="en-US"/>
        </w:rPr>
      </w:pPr>
      <w:r>
        <w:rPr>
          <w:rFonts w:ascii="Arial" w:hAnsi="Arial"/>
          <w:sz w:val="24"/>
          <w:szCs w:val="24"/>
          <w:lang w:val="en-US"/>
        </w:rPr>
        <w:t xml:space="preserve"> </w:t>
      </w:r>
    </w:p>
    <w:p>
      <w:pPr>
        <w:pStyle w:val="11"/>
        <w:numPr>
          <w:ilvl w:val="0"/>
          <w:numId w:val="19"/>
        </w:numPr>
        <w:spacing w:line="480" w:lineRule="auto"/>
        <w:ind w:left="567" w:hanging="567"/>
        <w:jc w:val="both"/>
        <w:rPr>
          <w:rFonts w:ascii="Arial" w:hAnsi="Arial"/>
          <w:sz w:val="24"/>
          <w:szCs w:val="24"/>
        </w:rPr>
      </w:pPr>
      <w:r>
        <w:rPr>
          <w:rFonts w:ascii="Arial" w:hAnsi="Arial"/>
          <w:b/>
          <w:bCs/>
          <w:sz w:val="24"/>
          <w:szCs w:val="24"/>
        </w:rPr>
        <w:t>Metode Penelitian</w:t>
      </w:r>
    </w:p>
    <w:p>
      <w:pPr>
        <w:pStyle w:val="11"/>
        <w:spacing w:line="240" w:lineRule="auto"/>
        <w:ind w:left="567" w:firstLine="0"/>
        <w:jc w:val="both"/>
        <w:rPr>
          <w:rFonts w:ascii="Arial" w:hAnsi="Arial"/>
          <w:sz w:val="24"/>
          <w:szCs w:val="24"/>
        </w:rPr>
      </w:pPr>
    </w:p>
    <w:p>
      <w:pPr>
        <w:pStyle w:val="11"/>
        <w:spacing w:line="480" w:lineRule="auto"/>
        <w:ind w:left="567" w:firstLine="567"/>
        <w:jc w:val="both"/>
        <w:rPr>
          <w:rFonts w:ascii="Arial" w:hAnsi="Arial"/>
          <w:sz w:val="24"/>
          <w:szCs w:val="24"/>
          <w:lang w:val="en-US"/>
        </w:rPr>
      </w:pPr>
      <w:r>
        <w:rPr>
          <w:rFonts w:ascii="Arial" w:hAnsi="Arial"/>
          <w:sz w:val="24"/>
          <w:szCs w:val="24"/>
          <w:lang w:val="en-US"/>
        </w:rPr>
        <w:t xml:space="preserve">Dalam perancangan sistem yang akan dibuat oleh penulis menggunakan metode </w:t>
      </w:r>
      <w:r>
        <w:rPr>
          <w:rFonts w:ascii="Arial" w:hAnsi="Arial"/>
          <w:i/>
          <w:iCs/>
          <w:sz w:val="24"/>
          <w:szCs w:val="24"/>
          <w:lang w:val="en-US"/>
        </w:rPr>
        <w:t>Waterfall</w:t>
      </w:r>
      <w:r>
        <w:rPr>
          <w:rFonts w:ascii="Arial" w:hAnsi="Arial"/>
          <w:sz w:val="24"/>
          <w:szCs w:val="24"/>
        </w:rPr>
        <w:t xml:space="preserve"> berdasarkan</w:t>
      </w:r>
      <w:r>
        <w:rPr>
          <w:rFonts w:ascii="Arial" w:hAnsi="Arial"/>
          <w:sz w:val="24"/>
          <w:szCs w:val="24"/>
          <w:lang w:val="en-US"/>
        </w:rPr>
        <w:t xml:space="preserve"> dari beberapa </w:t>
      </w:r>
      <w:r>
        <w:rPr>
          <w:rFonts w:ascii="Arial" w:hAnsi="Arial"/>
          <w:sz w:val="24"/>
          <w:szCs w:val="24"/>
        </w:rPr>
        <w:t>tahapan penting yang</w:t>
      </w:r>
      <w:r>
        <w:rPr>
          <w:rFonts w:ascii="Arial" w:hAnsi="Arial"/>
          <w:sz w:val="24"/>
          <w:szCs w:val="24"/>
          <w:lang w:val="en-US"/>
        </w:rPr>
        <w:t xml:space="preserve"> harus</w:t>
      </w:r>
      <w:r>
        <w:rPr>
          <w:rFonts w:ascii="Arial" w:hAnsi="Arial"/>
          <w:sz w:val="24"/>
          <w:szCs w:val="24"/>
        </w:rPr>
        <w:t xml:space="preserve"> dikerjakan</w:t>
      </w:r>
      <w:r>
        <w:rPr>
          <w:rFonts w:ascii="Arial" w:hAnsi="Arial"/>
          <w:sz w:val="24"/>
          <w:szCs w:val="24"/>
          <w:lang w:val="en-US"/>
        </w:rPr>
        <w:t xml:space="preserve"> u</w:t>
      </w:r>
      <w:r>
        <w:rPr>
          <w:rFonts w:ascii="Arial" w:hAnsi="Arial"/>
          <w:sz w:val="24"/>
          <w:szCs w:val="24"/>
        </w:rPr>
        <w:t xml:space="preserve">ntuk mencapai keberhasilan </w:t>
      </w:r>
      <w:r>
        <w:rPr>
          <w:rFonts w:ascii="Arial" w:hAnsi="Arial"/>
          <w:sz w:val="24"/>
          <w:szCs w:val="24"/>
          <w:lang w:val="en-US"/>
        </w:rPr>
        <w:t>dalam penelitian ini.</w:t>
      </w:r>
      <w:r>
        <w:rPr>
          <w:rFonts w:ascii="Arial" w:hAnsi="Arial"/>
          <w:sz w:val="24"/>
          <w:szCs w:val="24"/>
        </w:rPr>
        <w:t xml:space="preserve"> </w:t>
      </w:r>
      <w:r>
        <w:rPr>
          <w:rFonts w:ascii="Arial" w:hAnsi="Arial"/>
          <w:sz w:val="24"/>
          <w:szCs w:val="24"/>
          <w:lang w:val="en-US"/>
        </w:rPr>
        <w:t>M</w:t>
      </w:r>
      <w:r>
        <w:rPr>
          <w:rFonts w:ascii="Arial" w:hAnsi="Arial"/>
          <w:sz w:val="24"/>
          <w:szCs w:val="24"/>
        </w:rPr>
        <w:t>aka</w:t>
      </w:r>
      <w:r>
        <w:rPr>
          <w:rFonts w:ascii="Arial" w:hAnsi="Arial"/>
          <w:sz w:val="24"/>
          <w:szCs w:val="24"/>
          <w:lang w:val="en-US"/>
        </w:rPr>
        <w:t xml:space="preserve"> dari itu penulis membutuhkan</w:t>
      </w:r>
      <w:r>
        <w:rPr>
          <w:rFonts w:ascii="Arial" w:hAnsi="Arial"/>
          <w:sz w:val="24"/>
          <w:szCs w:val="24"/>
        </w:rPr>
        <w:t xml:space="preserve"> tahapan-tahapan</w:t>
      </w:r>
      <w:r>
        <w:rPr>
          <w:rFonts w:ascii="Arial" w:hAnsi="Arial"/>
          <w:sz w:val="24"/>
          <w:szCs w:val="24"/>
          <w:lang w:val="en-US"/>
        </w:rPr>
        <w:t xml:space="preserve"> atau proses</w:t>
      </w:r>
      <w:r>
        <w:rPr>
          <w:rFonts w:ascii="Arial" w:hAnsi="Arial"/>
          <w:sz w:val="24"/>
          <w:szCs w:val="24"/>
        </w:rPr>
        <w:t xml:space="preserve"> dalam </w:t>
      </w:r>
      <w:r>
        <w:rPr>
          <w:rFonts w:ascii="Arial" w:hAnsi="Arial"/>
          <w:sz w:val="24"/>
          <w:szCs w:val="24"/>
          <w:lang w:val="en-US"/>
        </w:rPr>
        <w:t xml:space="preserve">penyusunan </w:t>
      </w:r>
      <w:r>
        <w:rPr>
          <w:rFonts w:ascii="Arial" w:hAnsi="Arial"/>
          <w:sz w:val="24"/>
          <w:szCs w:val="24"/>
        </w:rPr>
        <w:t>penelitian ini</w:t>
      </w:r>
      <w:r>
        <w:rPr>
          <w:rFonts w:ascii="Arial" w:hAnsi="Arial"/>
          <w:sz w:val="24"/>
          <w:szCs w:val="24"/>
          <w:lang w:val="en-US"/>
        </w:rPr>
        <w:t xml:space="preserve"> agar dapat berjalan dan berfungsi dengan tujuan yang telah direncanakan. Adapun tahapan-tahapan yang dilakukan dalam menjalankan sistem pada penelitian  ini adalah</w:t>
      </w:r>
      <w:r>
        <w:rPr>
          <w:rFonts w:ascii="Arial" w:hAnsi="Arial"/>
          <w:sz w:val="24"/>
          <w:szCs w:val="24"/>
        </w:rPr>
        <w:t xml:space="preserve"> sebagai berikut</w:t>
      </w:r>
      <w:r>
        <w:rPr>
          <w:rFonts w:ascii="Arial" w:hAnsi="Arial"/>
          <w:sz w:val="24"/>
          <w:szCs w:val="24"/>
          <w:lang w:val="en-US"/>
        </w:rPr>
        <w:t xml:space="preserve"> :</w:t>
      </w:r>
    </w:p>
    <w:p>
      <w:pPr>
        <w:pStyle w:val="11"/>
        <w:numPr>
          <w:ilvl w:val="0"/>
          <w:numId w:val="20"/>
        </w:numPr>
        <w:spacing w:after="0" w:line="480" w:lineRule="auto"/>
        <w:ind w:left="993" w:hanging="426"/>
        <w:jc w:val="both"/>
        <w:rPr>
          <w:rFonts w:ascii="Arial" w:hAnsi="Arial"/>
          <w:sz w:val="24"/>
          <w:szCs w:val="24"/>
          <w:lang w:val="en-US"/>
        </w:rPr>
      </w:pPr>
      <w:r>
        <w:rPr>
          <w:rFonts w:ascii="Arial" w:hAnsi="Arial"/>
          <w:sz w:val="24"/>
          <w:szCs w:val="24"/>
          <w:lang w:val="en-US"/>
        </w:rPr>
        <w:t>Analisa Masalah.</w:t>
      </w:r>
    </w:p>
    <w:p>
      <w:pPr>
        <w:pStyle w:val="11"/>
        <w:spacing w:after="0" w:line="480" w:lineRule="auto"/>
        <w:ind w:left="993" w:firstLine="567"/>
        <w:jc w:val="both"/>
        <w:rPr>
          <w:rFonts w:ascii="Arial" w:hAnsi="Arial"/>
          <w:sz w:val="24"/>
          <w:szCs w:val="24"/>
          <w:lang w:val="en-US"/>
        </w:rPr>
      </w:pPr>
      <w:r>
        <w:rPr>
          <w:rFonts w:ascii="Arial" w:hAnsi="Arial"/>
          <w:sz w:val="24"/>
          <w:szCs w:val="24"/>
          <w:lang w:val="en-US"/>
        </w:rPr>
        <w:t>Tahapan pertama ini dibutuhkan untuk menganalisa permasalahan yang akan diteliti mengenai pemantauan penggunaan air PDAM rumah tangga dan biaya dari penggunaan air tersebut.</w:t>
      </w:r>
    </w:p>
    <w:p>
      <w:pPr>
        <w:pStyle w:val="11"/>
        <w:numPr>
          <w:ilvl w:val="0"/>
          <w:numId w:val="20"/>
        </w:numPr>
        <w:spacing w:after="0" w:line="480" w:lineRule="auto"/>
        <w:ind w:left="993" w:hanging="426"/>
        <w:jc w:val="both"/>
        <w:rPr>
          <w:rFonts w:ascii="Arial" w:hAnsi="Arial"/>
          <w:sz w:val="24"/>
          <w:szCs w:val="24"/>
          <w:lang w:val="en-US"/>
        </w:rPr>
      </w:pPr>
      <w:r>
        <w:rPr>
          <w:rFonts w:ascii="Arial" w:hAnsi="Arial"/>
          <w:sz w:val="24"/>
          <w:szCs w:val="24"/>
          <w:lang w:val="en-US"/>
        </w:rPr>
        <w:t>Analisa Kebutuhan.</w:t>
      </w:r>
    </w:p>
    <w:p>
      <w:pPr>
        <w:pStyle w:val="11"/>
        <w:spacing w:after="0" w:line="480" w:lineRule="auto"/>
        <w:ind w:left="993" w:firstLine="567"/>
        <w:jc w:val="both"/>
        <w:rPr>
          <w:rFonts w:ascii="Arial" w:hAnsi="Arial"/>
          <w:sz w:val="24"/>
          <w:szCs w:val="24"/>
          <w:lang w:val="en-US"/>
        </w:rPr>
      </w:pPr>
      <w:r>
        <w:rPr>
          <w:rFonts w:ascii="Arial" w:hAnsi="Arial"/>
          <w:sz w:val="24"/>
          <w:szCs w:val="24"/>
          <w:lang w:val="en-US"/>
        </w:rPr>
        <w:t xml:space="preserve">Dalam tahapan ini </w:t>
      </w:r>
      <w:r>
        <w:rPr>
          <w:rFonts w:ascii="Arial" w:hAnsi="Arial"/>
          <w:sz w:val="24"/>
          <w:szCs w:val="24"/>
        </w:rPr>
        <w:t xml:space="preserve">segala kebutuhan yang diperlukan dalam proses penelitian baik </w:t>
      </w:r>
      <w:r>
        <w:rPr>
          <w:rFonts w:ascii="Arial" w:hAnsi="Arial"/>
          <w:sz w:val="24"/>
          <w:szCs w:val="24"/>
          <w:lang w:val="en-US"/>
        </w:rPr>
        <w:t xml:space="preserve">itu bersumber </w:t>
      </w:r>
      <w:r>
        <w:rPr>
          <w:rFonts w:ascii="Arial" w:hAnsi="Arial"/>
          <w:sz w:val="24"/>
          <w:szCs w:val="24"/>
        </w:rPr>
        <w:t>dari jurnal, buku</w:t>
      </w:r>
      <w:r>
        <w:rPr>
          <w:rFonts w:ascii="Arial" w:hAnsi="Arial"/>
          <w:sz w:val="24"/>
          <w:szCs w:val="24"/>
          <w:lang w:val="en-US"/>
        </w:rPr>
        <w:t>,</w:t>
      </w:r>
      <w:r>
        <w:rPr>
          <w:rFonts w:ascii="Arial" w:hAnsi="Arial"/>
          <w:sz w:val="24"/>
          <w:szCs w:val="24"/>
        </w:rPr>
        <w:t xml:space="preserve"> literatur- literatur, alat</w:t>
      </w:r>
      <w:r>
        <w:rPr>
          <w:rFonts w:ascii="Arial" w:hAnsi="Arial"/>
          <w:sz w:val="24"/>
          <w:szCs w:val="24"/>
          <w:lang w:val="en-US"/>
        </w:rPr>
        <w:t xml:space="preserve"> </w:t>
      </w:r>
      <w:r>
        <w:rPr>
          <w:rFonts w:ascii="Arial" w:hAnsi="Arial"/>
          <w:sz w:val="24"/>
          <w:szCs w:val="24"/>
        </w:rPr>
        <w:t>dan bahan</w:t>
      </w:r>
      <w:r>
        <w:rPr>
          <w:rFonts w:ascii="Arial" w:hAnsi="Arial"/>
          <w:sz w:val="24"/>
          <w:szCs w:val="24"/>
          <w:lang w:val="en-US"/>
        </w:rPr>
        <w:t>.</w:t>
      </w:r>
    </w:p>
    <w:p>
      <w:pPr>
        <w:pStyle w:val="11"/>
        <w:numPr>
          <w:ilvl w:val="0"/>
          <w:numId w:val="20"/>
        </w:numPr>
        <w:spacing w:after="0" w:line="480" w:lineRule="auto"/>
        <w:ind w:left="993" w:hanging="426"/>
        <w:jc w:val="both"/>
        <w:rPr>
          <w:rFonts w:ascii="Arial" w:hAnsi="Arial"/>
          <w:sz w:val="24"/>
          <w:szCs w:val="24"/>
          <w:lang w:val="en-US"/>
        </w:rPr>
      </w:pPr>
      <w:r>
        <w:rPr>
          <w:rFonts w:ascii="Arial" w:hAnsi="Arial"/>
          <w:sz w:val="24"/>
          <w:szCs w:val="24"/>
          <w:lang w:val="en-US"/>
        </w:rPr>
        <w:t>Desain Perancangan Alat.</w:t>
      </w:r>
    </w:p>
    <w:p>
      <w:pPr>
        <w:pStyle w:val="11"/>
        <w:spacing w:after="0" w:line="480" w:lineRule="auto"/>
        <w:ind w:left="993" w:firstLine="567"/>
        <w:jc w:val="both"/>
        <w:rPr>
          <w:rFonts w:ascii="Arial" w:hAnsi="Arial"/>
          <w:sz w:val="24"/>
          <w:szCs w:val="24"/>
          <w:lang w:val="en-US"/>
        </w:rPr>
      </w:pPr>
      <w:r>
        <w:rPr>
          <w:rFonts w:ascii="Arial" w:hAnsi="Arial"/>
          <w:sz w:val="24"/>
          <w:szCs w:val="24"/>
          <w:lang w:val="en-US"/>
        </w:rPr>
        <w:t xml:space="preserve">Mendesain alat yang akan digunakan dalam penelitian ini menggunakan NodeMCU ESP8266 sebagai otak dari pengoprasian sistem untuk membaca penggukuran air yang didapat dari sensor </w:t>
      </w:r>
      <w:r>
        <w:rPr>
          <w:rFonts w:ascii="Arial" w:hAnsi="Arial"/>
          <w:i/>
          <w:iCs/>
          <w:sz w:val="24"/>
          <w:szCs w:val="24"/>
          <w:lang w:val="en-US"/>
        </w:rPr>
        <w:t>Water Flow Meter</w:t>
      </w:r>
      <w:r>
        <w:rPr>
          <w:rFonts w:ascii="Arial" w:hAnsi="Arial"/>
          <w:sz w:val="24"/>
          <w:szCs w:val="24"/>
          <w:lang w:val="en-US"/>
        </w:rPr>
        <w:t xml:space="preserve"> dan menampilkannya pada  LCD</w:t>
      </w:r>
      <w:r>
        <w:rPr>
          <w:rFonts w:ascii="Arial" w:hAnsi="Arial"/>
          <w:i/>
          <w:iCs/>
          <w:sz w:val="24"/>
          <w:szCs w:val="24"/>
          <w:lang w:val="en-US"/>
        </w:rPr>
        <w:t xml:space="preserve"> </w:t>
      </w:r>
      <w:r>
        <w:rPr>
          <w:rFonts w:ascii="Arial" w:hAnsi="Arial"/>
          <w:sz w:val="24"/>
          <w:szCs w:val="24"/>
          <w:lang w:val="en-US"/>
        </w:rPr>
        <w:t xml:space="preserve">dan </w:t>
      </w:r>
      <w:r>
        <w:rPr>
          <w:rFonts w:ascii="Arial" w:hAnsi="Arial"/>
          <w:i/>
          <w:iCs/>
          <w:sz w:val="24"/>
          <w:szCs w:val="24"/>
          <w:lang w:val="en-US"/>
        </w:rPr>
        <w:t>Blynk</w:t>
      </w:r>
      <w:r>
        <w:rPr>
          <w:rFonts w:ascii="Arial" w:hAnsi="Arial"/>
          <w:sz w:val="24"/>
          <w:szCs w:val="24"/>
          <w:lang w:val="en-US"/>
        </w:rPr>
        <w:t xml:space="preserve"> serta alat-alat pendukung lainnya.</w:t>
      </w:r>
    </w:p>
    <w:p>
      <w:pPr>
        <w:pStyle w:val="11"/>
        <w:numPr>
          <w:ilvl w:val="0"/>
          <w:numId w:val="20"/>
        </w:numPr>
        <w:spacing w:after="0" w:line="480" w:lineRule="auto"/>
        <w:ind w:left="993" w:hanging="426"/>
        <w:jc w:val="both"/>
        <w:rPr>
          <w:rFonts w:ascii="Arial" w:hAnsi="Arial"/>
          <w:sz w:val="24"/>
          <w:szCs w:val="24"/>
          <w:lang w:val="en-US"/>
        </w:rPr>
      </w:pPr>
      <w:r>
        <w:rPr>
          <w:rFonts w:ascii="Arial" w:hAnsi="Arial"/>
          <w:sz w:val="24"/>
          <w:szCs w:val="24"/>
          <w:lang w:val="en-US"/>
        </w:rPr>
        <w:t>Pemrograman Sistem.</w:t>
      </w:r>
    </w:p>
    <w:p>
      <w:pPr>
        <w:pStyle w:val="11"/>
        <w:spacing w:after="0" w:line="480" w:lineRule="auto"/>
        <w:ind w:left="993" w:firstLine="567"/>
        <w:jc w:val="both"/>
        <w:rPr>
          <w:rFonts w:ascii="Arial" w:hAnsi="Arial"/>
          <w:sz w:val="24"/>
          <w:szCs w:val="24"/>
          <w:lang w:val="en-US"/>
        </w:rPr>
      </w:pPr>
      <w:r>
        <w:rPr>
          <w:rFonts w:ascii="Arial" w:hAnsi="Arial"/>
          <w:sz w:val="24"/>
          <w:szCs w:val="24"/>
          <w:lang w:val="en-US"/>
        </w:rPr>
        <w:t xml:space="preserve">Dalam penelitian ini sistem diprogram menggunakan </w:t>
      </w:r>
      <w:r>
        <w:rPr>
          <w:rFonts w:ascii="Arial" w:hAnsi="Arial"/>
          <w:i/>
          <w:iCs/>
          <w:sz w:val="24"/>
          <w:szCs w:val="24"/>
          <w:lang w:val="en-US"/>
        </w:rPr>
        <w:t>Software</w:t>
      </w:r>
      <w:r>
        <w:rPr>
          <w:rFonts w:ascii="Arial" w:hAnsi="Arial"/>
          <w:sz w:val="24"/>
          <w:szCs w:val="24"/>
          <w:lang w:val="en-US"/>
        </w:rPr>
        <w:t xml:space="preserve"> Arduino IDE sebagai </w:t>
      </w:r>
      <w:r>
        <w:rPr>
          <w:rFonts w:ascii="Arial" w:hAnsi="Arial"/>
          <w:i/>
          <w:iCs/>
          <w:sz w:val="24"/>
          <w:szCs w:val="24"/>
          <w:lang w:val="en-US"/>
        </w:rPr>
        <w:t xml:space="preserve">sotware </w:t>
      </w:r>
      <w:r>
        <w:rPr>
          <w:rFonts w:ascii="Arial" w:hAnsi="Arial"/>
          <w:sz w:val="24"/>
          <w:szCs w:val="24"/>
          <w:lang w:val="en-US"/>
        </w:rPr>
        <w:t xml:space="preserve">yang mendukung dalam penggunaan NodeMCU ESP8266 dan menggunakan aplikasi </w:t>
      </w:r>
      <w:r>
        <w:rPr>
          <w:rFonts w:ascii="Arial" w:hAnsi="Arial"/>
          <w:i/>
          <w:iCs/>
          <w:sz w:val="24"/>
          <w:szCs w:val="24"/>
          <w:lang w:val="en-US"/>
        </w:rPr>
        <w:t xml:space="preserve">Android </w:t>
      </w:r>
      <w:r>
        <w:rPr>
          <w:rFonts w:ascii="Arial" w:hAnsi="Arial"/>
          <w:sz w:val="24"/>
          <w:szCs w:val="24"/>
          <w:lang w:val="en-US"/>
        </w:rPr>
        <w:t xml:space="preserve">yaitu </w:t>
      </w:r>
      <w:r>
        <w:rPr>
          <w:rFonts w:ascii="Arial" w:hAnsi="Arial"/>
          <w:i/>
          <w:iCs/>
          <w:sz w:val="24"/>
          <w:szCs w:val="24"/>
          <w:lang w:val="en-US"/>
        </w:rPr>
        <w:t xml:space="preserve">Blynk </w:t>
      </w:r>
      <w:r>
        <w:rPr>
          <w:rFonts w:ascii="Arial" w:hAnsi="Arial"/>
          <w:sz w:val="24"/>
          <w:szCs w:val="24"/>
          <w:lang w:val="en-US"/>
        </w:rPr>
        <w:t xml:space="preserve">sebagai </w:t>
      </w:r>
      <w:r>
        <w:rPr>
          <w:rFonts w:ascii="Arial" w:hAnsi="Arial"/>
          <w:i/>
          <w:iCs/>
          <w:sz w:val="24"/>
          <w:szCs w:val="24"/>
          <w:lang w:val="en-US"/>
        </w:rPr>
        <w:t>software</w:t>
      </w:r>
      <w:r>
        <w:rPr>
          <w:rFonts w:ascii="Arial" w:hAnsi="Arial"/>
          <w:sz w:val="24"/>
          <w:szCs w:val="24"/>
          <w:lang w:val="en-US"/>
        </w:rPr>
        <w:t xml:space="preserve"> pendukung untuk menampilkan hasilnya</w:t>
      </w:r>
      <w:r>
        <w:rPr>
          <w:rFonts w:ascii="Arial" w:hAnsi="Arial"/>
          <w:i/>
          <w:iCs/>
          <w:sz w:val="24"/>
          <w:szCs w:val="24"/>
          <w:lang w:val="en-US"/>
        </w:rPr>
        <w:t>.</w:t>
      </w:r>
    </w:p>
    <w:p>
      <w:pPr>
        <w:pStyle w:val="11"/>
        <w:numPr>
          <w:ilvl w:val="0"/>
          <w:numId w:val="20"/>
        </w:numPr>
        <w:spacing w:after="0" w:line="480" w:lineRule="auto"/>
        <w:ind w:left="993" w:hanging="426"/>
        <w:jc w:val="both"/>
        <w:rPr>
          <w:rFonts w:ascii="Arial" w:hAnsi="Arial"/>
          <w:sz w:val="24"/>
          <w:szCs w:val="24"/>
          <w:lang w:val="en-US"/>
        </w:rPr>
      </w:pPr>
      <w:r>
        <w:rPr>
          <w:rFonts w:ascii="Arial" w:hAnsi="Arial"/>
          <w:sz w:val="24"/>
          <w:szCs w:val="24"/>
          <w:lang w:val="en-US"/>
        </w:rPr>
        <w:t>Pengujian Alat.</w:t>
      </w:r>
    </w:p>
    <w:p>
      <w:pPr>
        <w:pStyle w:val="11"/>
        <w:spacing w:after="0" w:line="480" w:lineRule="auto"/>
        <w:ind w:left="993" w:firstLine="567"/>
        <w:jc w:val="both"/>
        <w:rPr>
          <w:rFonts w:ascii="Arial" w:hAnsi="Arial"/>
          <w:sz w:val="24"/>
          <w:szCs w:val="24"/>
          <w:lang w:val="en-US"/>
        </w:rPr>
      </w:pPr>
      <w:r>
        <w:rPr>
          <w:rFonts w:ascii="Arial" w:hAnsi="Arial"/>
          <w:sz w:val="24"/>
          <w:szCs w:val="24"/>
          <w:lang w:val="en-US"/>
        </w:rPr>
        <w:t>Pengujian alat dengan menggunakan kode program yang telah dibuat agar dapat menampilkan jumlah volume dan biaya yang dikeluarkan dalam penggunaan air tersebut.</w:t>
      </w:r>
    </w:p>
    <w:p>
      <w:pPr>
        <w:pStyle w:val="11"/>
        <w:numPr>
          <w:ilvl w:val="0"/>
          <w:numId w:val="20"/>
        </w:numPr>
        <w:spacing w:after="0" w:line="480" w:lineRule="auto"/>
        <w:ind w:left="993" w:hanging="426"/>
        <w:jc w:val="both"/>
        <w:rPr>
          <w:rFonts w:ascii="Arial" w:hAnsi="Arial"/>
          <w:sz w:val="24"/>
          <w:szCs w:val="24"/>
          <w:lang w:val="en-US"/>
        </w:rPr>
      </w:pPr>
      <w:r>
        <w:rPr>
          <w:rFonts w:ascii="Arial" w:hAnsi="Arial"/>
          <w:sz w:val="24"/>
          <w:szCs w:val="24"/>
          <w:lang w:val="en-US"/>
        </w:rPr>
        <w:t>Penerapan Alat.</w:t>
      </w:r>
    </w:p>
    <w:p>
      <w:pPr>
        <w:pStyle w:val="11"/>
        <w:spacing w:after="0" w:line="480" w:lineRule="auto"/>
        <w:ind w:left="993" w:firstLine="567"/>
        <w:jc w:val="both"/>
        <w:rPr>
          <w:rFonts w:ascii="Arial" w:hAnsi="Arial"/>
          <w:sz w:val="24"/>
          <w:szCs w:val="24"/>
          <w:lang w:val="en-US"/>
        </w:rPr>
      </w:pPr>
      <w:r>
        <w:rPr>
          <w:rFonts w:ascii="Arial" w:hAnsi="Arial"/>
          <w:sz w:val="24"/>
          <w:szCs w:val="24"/>
          <w:lang w:val="en-US"/>
        </w:rPr>
        <w:t>Tahapan terakhir adalah mengimplementasikan hasil dari tahapan-tahapan yang telah dilakukan.</w:t>
      </w:r>
    </w:p>
    <w:p>
      <w:pPr>
        <w:pStyle w:val="11"/>
        <w:numPr>
          <w:ilvl w:val="0"/>
          <w:numId w:val="19"/>
        </w:numPr>
        <w:spacing w:after="0" w:line="480" w:lineRule="auto"/>
        <w:ind w:left="567" w:hanging="567"/>
        <w:rPr>
          <w:rFonts w:ascii="Arial" w:hAnsi="Arial"/>
          <w:b/>
          <w:bCs/>
          <w:sz w:val="24"/>
          <w:szCs w:val="24"/>
        </w:rPr>
      </w:pPr>
      <w:r>
        <w:rPr>
          <w:rFonts w:ascii="Arial" w:hAnsi="Arial"/>
          <w:b/>
          <w:bCs/>
          <w:sz w:val="24"/>
          <w:szCs w:val="24"/>
        </w:rPr>
        <w:t>Teknik  Pengumpulan data</w:t>
      </w:r>
    </w:p>
    <w:p>
      <w:pPr>
        <w:spacing w:after="0" w:line="240" w:lineRule="auto"/>
        <w:ind w:left="0" w:firstLine="0"/>
        <w:rPr>
          <w:rFonts w:ascii="Arial" w:hAnsi="Arial"/>
          <w:b/>
          <w:bCs/>
          <w:sz w:val="24"/>
          <w:szCs w:val="24"/>
        </w:rPr>
      </w:pPr>
    </w:p>
    <w:p>
      <w:pPr>
        <w:pStyle w:val="11"/>
        <w:numPr>
          <w:ilvl w:val="0"/>
          <w:numId w:val="21"/>
        </w:numPr>
        <w:spacing w:after="0" w:line="480" w:lineRule="auto"/>
        <w:ind w:left="1276" w:hanging="709"/>
        <w:rPr>
          <w:rFonts w:ascii="Arial" w:hAnsi="Arial"/>
          <w:b/>
          <w:bCs/>
          <w:sz w:val="24"/>
          <w:szCs w:val="24"/>
        </w:rPr>
      </w:pPr>
      <w:r>
        <w:rPr>
          <w:rFonts w:ascii="Arial" w:hAnsi="Arial"/>
          <w:b/>
          <w:bCs/>
          <w:sz w:val="24"/>
          <w:szCs w:val="24"/>
          <w:lang w:val="en-US"/>
        </w:rPr>
        <w:t>Observasi</w:t>
      </w:r>
    </w:p>
    <w:p>
      <w:pPr>
        <w:pStyle w:val="11"/>
        <w:spacing w:after="0" w:line="240" w:lineRule="auto"/>
        <w:ind w:left="1276" w:firstLine="0"/>
        <w:rPr>
          <w:rFonts w:ascii="Arial" w:hAnsi="Arial"/>
          <w:b/>
          <w:bCs/>
          <w:sz w:val="24"/>
          <w:szCs w:val="24"/>
          <w:lang w:val="en-US"/>
        </w:rPr>
      </w:pPr>
    </w:p>
    <w:p>
      <w:pPr>
        <w:pStyle w:val="11"/>
        <w:spacing w:after="0" w:line="480" w:lineRule="auto"/>
        <w:ind w:left="1276" w:firstLine="567"/>
        <w:jc w:val="both"/>
        <w:rPr>
          <w:rFonts w:ascii="Arial" w:hAnsi="Arial"/>
          <w:sz w:val="24"/>
          <w:szCs w:val="24"/>
          <w:lang w:val="en-US"/>
        </w:rPr>
      </w:pPr>
      <w:r>
        <w:rPr>
          <w:rFonts w:ascii="Arial" w:hAnsi="Arial"/>
          <w:sz w:val="24"/>
          <w:szCs w:val="24"/>
          <w:lang w:val="en-US"/>
        </w:rPr>
        <w:t>Observasi yang dilakukan oleh peneliti dalam pengumpulan data dengan melakukan pengamatan secara langsung secara sistematis untuk mendapatkan data-data terhadap objek yang akan diteliti. Obsrevasi ini dilakukan dengan cara mengamati bagaiman proses penggunaan air PDAM sampai dengan biaya yang dikeluarkan apakah sesuai atau tidak sesuai penggunaanya. Peneliti melakukan observasi diperumaha Green Madani (Puri Bahari) Mamuju, Sulawesi Barat.</w:t>
      </w:r>
    </w:p>
    <w:p>
      <w:pPr>
        <w:pStyle w:val="11"/>
        <w:spacing w:after="0" w:line="240" w:lineRule="auto"/>
        <w:ind w:left="1276" w:firstLine="567"/>
        <w:jc w:val="both"/>
        <w:rPr>
          <w:rFonts w:ascii="Arial" w:hAnsi="Arial"/>
          <w:sz w:val="24"/>
          <w:szCs w:val="24"/>
          <w:lang w:val="en-US"/>
        </w:rPr>
      </w:pPr>
    </w:p>
    <w:p>
      <w:pPr>
        <w:pStyle w:val="11"/>
        <w:numPr>
          <w:ilvl w:val="0"/>
          <w:numId w:val="21"/>
        </w:numPr>
        <w:spacing w:after="0" w:line="480" w:lineRule="auto"/>
        <w:ind w:left="1276" w:hanging="709"/>
        <w:rPr>
          <w:rFonts w:ascii="Arial" w:hAnsi="Arial"/>
          <w:b/>
          <w:bCs/>
          <w:sz w:val="24"/>
          <w:szCs w:val="24"/>
        </w:rPr>
      </w:pPr>
      <w:r>
        <w:rPr>
          <w:rFonts w:ascii="Arial" w:hAnsi="Arial"/>
          <w:b/>
          <w:bCs/>
          <w:sz w:val="24"/>
          <w:szCs w:val="24"/>
          <w:lang w:val="en-US"/>
        </w:rPr>
        <w:t>Studi Literatur</w:t>
      </w:r>
    </w:p>
    <w:p>
      <w:pPr>
        <w:pStyle w:val="11"/>
        <w:spacing w:after="0" w:line="240" w:lineRule="auto"/>
        <w:ind w:left="1276" w:firstLine="0"/>
        <w:rPr>
          <w:rFonts w:ascii="Arial" w:hAnsi="Arial"/>
          <w:b/>
          <w:bCs/>
          <w:sz w:val="24"/>
          <w:szCs w:val="24"/>
          <w:lang w:val="en-US"/>
        </w:rPr>
      </w:pPr>
    </w:p>
    <w:p>
      <w:pPr>
        <w:pStyle w:val="11"/>
        <w:spacing w:after="0" w:line="480" w:lineRule="auto"/>
        <w:ind w:left="1276" w:firstLine="567"/>
        <w:jc w:val="both"/>
        <w:rPr>
          <w:rFonts w:ascii="Arial" w:hAnsi="Arial"/>
          <w:sz w:val="24"/>
          <w:szCs w:val="24"/>
          <w:lang w:val="en-US"/>
        </w:rPr>
      </w:pPr>
      <w:r>
        <w:rPr>
          <w:rFonts w:ascii="Arial" w:hAnsi="Arial"/>
          <w:sz w:val="24"/>
          <w:szCs w:val="24"/>
          <w:lang w:val="en-US"/>
        </w:rPr>
        <w:t xml:space="preserve">Teknik ini disebut juga dengan studi pustaka yaitu cara yang dipakai untuk menelusuri data-data atau sumber yang berhubungan dengan topik dalam penelitian yang berisi tentang teori-teori dari karya ilmiah baik yang sudah di terbitkan atau belum diterbitkan berupa </w:t>
      </w:r>
      <w:r>
        <w:rPr>
          <w:rFonts w:ascii="Arial" w:hAnsi="Arial"/>
          <w:i/>
          <w:iCs/>
          <w:sz w:val="24"/>
          <w:szCs w:val="24"/>
          <w:lang w:val="en-US"/>
        </w:rPr>
        <w:t xml:space="preserve">hard copy </w:t>
      </w:r>
      <w:r>
        <w:rPr>
          <w:rFonts w:ascii="Arial" w:hAnsi="Arial"/>
          <w:sz w:val="24"/>
          <w:szCs w:val="24"/>
          <w:lang w:val="en-US"/>
        </w:rPr>
        <w:t xml:space="preserve">atau </w:t>
      </w:r>
      <w:r>
        <w:rPr>
          <w:rFonts w:ascii="Arial" w:hAnsi="Arial"/>
          <w:i/>
          <w:iCs/>
          <w:sz w:val="24"/>
          <w:szCs w:val="24"/>
          <w:lang w:val="en-US"/>
        </w:rPr>
        <w:t xml:space="preserve">soft copy </w:t>
      </w:r>
      <w:r>
        <w:rPr>
          <w:rFonts w:ascii="Arial" w:hAnsi="Arial"/>
          <w:sz w:val="24"/>
          <w:szCs w:val="24"/>
          <w:lang w:val="en-US"/>
        </w:rPr>
        <w:t>yang ada pada buku-buku (</w:t>
      </w:r>
      <w:r>
        <w:rPr>
          <w:rFonts w:ascii="Arial" w:hAnsi="Arial"/>
          <w:i/>
          <w:iCs/>
          <w:sz w:val="24"/>
          <w:szCs w:val="24"/>
          <w:lang w:val="en-US"/>
        </w:rPr>
        <w:t>e-books</w:t>
      </w:r>
      <w:r>
        <w:rPr>
          <w:rFonts w:ascii="Arial" w:hAnsi="Arial"/>
          <w:sz w:val="24"/>
          <w:szCs w:val="24"/>
          <w:lang w:val="en-US"/>
        </w:rPr>
        <w:t>), referensi-referensi baik berupa jurnal, makalah, pustaka maupun internet yang berkaitan dengan penelitian yang dilakukan</w:t>
      </w:r>
    </w:p>
    <w:p>
      <w:pPr>
        <w:spacing w:after="0" w:line="240" w:lineRule="auto"/>
        <w:jc w:val="both"/>
        <w:rPr>
          <w:rFonts w:ascii="Arial" w:hAnsi="Arial"/>
          <w:sz w:val="24"/>
          <w:szCs w:val="24"/>
          <w:lang w:val="en-US"/>
        </w:rPr>
      </w:pPr>
    </w:p>
    <w:p>
      <w:pPr>
        <w:spacing w:after="0" w:line="240" w:lineRule="auto"/>
        <w:jc w:val="both"/>
        <w:rPr>
          <w:rFonts w:ascii="Arial" w:hAnsi="Arial"/>
          <w:sz w:val="24"/>
          <w:szCs w:val="24"/>
          <w:lang w:val="en-US"/>
        </w:rPr>
      </w:pPr>
    </w:p>
    <w:p>
      <w:pPr>
        <w:pStyle w:val="11"/>
        <w:numPr>
          <w:ilvl w:val="0"/>
          <w:numId w:val="19"/>
        </w:numPr>
        <w:spacing w:after="0" w:line="480" w:lineRule="auto"/>
        <w:ind w:left="567" w:hanging="567"/>
        <w:rPr>
          <w:rFonts w:ascii="Arial" w:hAnsi="Arial"/>
          <w:b/>
          <w:bCs/>
          <w:sz w:val="24"/>
          <w:szCs w:val="24"/>
        </w:rPr>
      </w:pPr>
      <w:r>
        <w:rPr>
          <w:rFonts w:ascii="Arial" w:hAnsi="Arial"/>
          <w:b/>
          <w:bCs/>
          <w:sz w:val="24"/>
          <w:szCs w:val="24"/>
        </w:rPr>
        <w:t xml:space="preserve">Analisa </w:t>
      </w:r>
      <w:r>
        <w:rPr>
          <w:rFonts w:ascii="Arial" w:hAnsi="Arial"/>
          <w:b/>
          <w:bCs/>
          <w:sz w:val="24"/>
          <w:szCs w:val="24"/>
          <w:lang w:val="en-US"/>
        </w:rPr>
        <w:t>S</w:t>
      </w:r>
      <w:r>
        <w:rPr>
          <w:rFonts w:ascii="Arial" w:hAnsi="Arial"/>
          <w:b/>
          <w:bCs/>
          <w:sz w:val="24"/>
          <w:szCs w:val="24"/>
        </w:rPr>
        <w:t xml:space="preserve">istem </w:t>
      </w:r>
      <w:r>
        <w:rPr>
          <w:rFonts w:ascii="Arial" w:hAnsi="Arial"/>
          <w:b/>
          <w:bCs/>
          <w:sz w:val="24"/>
          <w:szCs w:val="24"/>
          <w:lang w:val="en-US"/>
        </w:rPr>
        <w:t>B</w:t>
      </w:r>
      <w:r>
        <w:rPr>
          <w:rFonts w:ascii="Arial" w:hAnsi="Arial"/>
          <w:b/>
          <w:bCs/>
          <w:sz w:val="24"/>
          <w:szCs w:val="24"/>
        </w:rPr>
        <w:t>erjalan</w:t>
      </w:r>
    </w:p>
    <w:p>
      <w:pPr>
        <w:pStyle w:val="11"/>
        <w:spacing w:after="0" w:line="240" w:lineRule="auto"/>
        <w:ind w:left="567" w:firstLine="0"/>
        <w:rPr>
          <w:rFonts w:ascii="Arial" w:hAnsi="Arial"/>
          <w:b/>
          <w:bCs/>
          <w:sz w:val="24"/>
          <w:szCs w:val="24"/>
        </w:rPr>
      </w:pPr>
    </w:p>
    <w:p>
      <w:pPr>
        <w:pStyle w:val="11"/>
        <w:spacing w:after="0" w:line="480" w:lineRule="auto"/>
        <w:ind w:left="567" w:firstLine="567"/>
        <w:jc w:val="both"/>
        <w:rPr>
          <w:rFonts w:ascii="Arial" w:hAnsi="Arial"/>
          <w:sz w:val="24"/>
        </w:rPr>
      </w:pPr>
      <w:r>
        <w:rPr>
          <w:rFonts w:ascii="Arial" w:hAnsi="Arial"/>
          <w:sz w:val="24"/>
        </w:rPr>
        <w:t>Berdasarkan hasil</w:t>
      </w:r>
      <w:r>
        <w:rPr>
          <w:rFonts w:ascii="Arial" w:hAnsi="Arial"/>
          <w:sz w:val="24"/>
          <w:lang w:val="en-US"/>
        </w:rPr>
        <w:t xml:space="preserve"> dari</w:t>
      </w:r>
      <w:r>
        <w:rPr>
          <w:rFonts w:ascii="Arial" w:hAnsi="Arial"/>
          <w:sz w:val="24"/>
        </w:rPr>
        <w:t xml:space="preserve"> pengamatan</w:t>
      </w:r>
      <w:r>
        <w:rPr>
          <w:rFonts w:ascii="Arial" w:hAnsi="Arial"/>
          <w:sz w:val="24"/>
          <w:lang w:val="en-US"/>
        </w:rPr>
        <w:t xml:space="preserve"> penulis</w:t>
      </w:r>
      <w:r>
        <w:rPr>
          <w:rFonts w:ascii="Arial" w:hAnsi="Arial"/>
          <w:sz w:val="24"/>
        </w:rPr>
        <w:t xml:space="preserve"> maka analisa sistem yang sedang berjalan sampai dengan saat ini </w:t>
      </w:r>
      <w:r>
        <w:rPr>
          <w:rFonts w:ascii="Arial" w:hAnsi="Arial"/>
          <w:sz w:val="24"/>
          <w:lang w:val="en-US"/>
        </w:rPr>
        <w:t>yaitu pelanggan menggunakan air PDAM setelah itu melakukan pembayaran pada akhir bulannya. Jumlah pemakaian air tersebut dapat diketahui setelah melakukan pembayaran</w:t>
      </w:r>
      <w:r>
        <w:rPr>
          <w:rFonts w:ascii="Arial" w:hAnsi="Arial"/>
          <w:sz w:val="24"/>
          <w:szCs w:val="24"/>
        </w:rPr>
        <w:t xml:space="preserve"> </w:t>
      </w:r>
      <w:bookmarkStart w:id="7" w:name="_Hlk33410870"/>
      <w:r>
        <w:rPr>
          <w:rFonts w:ascii="Arial" w:hAnsi="Arial"/>
          <w:sz w:val="24"/>
          <w:lang w:val="en-US"/>
        </w:rPr>
        <w:t>a</w:t>
      </w:r>
      <w:r>
        <w:rPr>
          <w:rFonts w:ascii="Arial" w:hAnsi="Arial"/>
          <w:sz w:val="24"/>
        </w:rPr>
        <w:t>nalisa sistem berjalan dapat digambarkan dalam bentuk berikut:</w:t>
      </w:r>
    </w:p>
    <w:bookmarkEnd w:id="7"/>
    <w:p>
      <w:pPr>
        <w:pStyle w:val="11"/>
        <w:spacing w:line="240" w:lineRule="auto"/>
        <w:ind w:left="567" w:firstLine="0"/>
        <w:rPr>
          <w:rFonts w:ascii="Arial" w:hAnsi="Arial"/>
          <w:b/>
          <w:bCs/>
          <w:sz w:val="24"/>
          <w:szCs w:val="24"/>
          <w:lang w:val="en-US"/>
        </w:rPr>
      </w:pPr>
      <w:r>
        <w:rPr>
          <w:rFonts w:ascii="Arial" w:hAnsi="Arial"/>
          <w:b/>
          <w:bCs/>
          <w:sz w:val="24"/>
          <w:szCs w:val="24"/>
          <w:lang w:val="en-US"/>
        </w:rPr>
        <w:drawing>
          <wp:anchor distT="0" distB="0" distL="0" distR="0" simplePos="0" relativeHeight="251668480" behindDoc="1" locked="0" layoutInCell="1" allowOverlap="1">
            <wp:simplePos x="0" y="0"/>
            <wp:positionH relativeFrom="margin">
              <wp:posOffset>488950</wp:posOffset>
            </wp:positionH>
            <wp:positionV relativeFrom="paragraph">
              <wp:posOffset>173355</wp:posOffset>
            </wp:positionV>
            <wp:extent cx="1410335" cy="2820670"/>
            <wp:effectExtent l="0" t="0" r="0" b="0"/>
            <wp:wrapNone/>
            <wp:docPr id="1051" name="Picture 2"/>
            <wp:cNvGraphicFramePr/>
            <a:graphic xmlns:a="http://schemas.openxmlformats.org/drawingml/2006/main">
              <a:graphicData uri="http://schemas.openxmlformats.org/drawingml/2006/picture">
                <pic:pic xmlns:pic="http://schemas.openxmlformats.org/drawingml/2006/picture">
                  <pic:nvPicPr>
                    <pic:cNvPr id="1051" name="Picture 2"/>
                    <pic:cNvPicPr/>
                  </pic:nvPicPr>
                  <pic:blipFill>
                    <a:blip r:embed="rId20" cstate="print"/>
                    <a:srcRect/>
                    <a:stretch>
                      <a:fillRect/>
                    </a:stretch>
                  </pic:blipFill>
                  <pic:spPr>
                    <a:xfrm>
                      <a:off x="0" y="0"/>
                      <a:ext cx="1410254" cy="2820507"/>
                    </a:xfrm>
                    <a:prstGeom prst="rect">
                      <a:avLst/>
                    </a:prstGeom>
                  </pic:spPr>
                </pic:pic>
              </a:graphicData>
            </a:graphic>
          </wp:anchor>
        </w:drawing>
      </w:r>
    </w:p>
    <w:p>
      <w:pPr>
        <w:pStyle w:val="11"/>
        <w:spacing w:line="480" w:lineRule="auto"/>
        <w:ind w:left="567"/>
        <w:rPr>
          <w:rFonts w:ascii="Arial" w:hAnsi="Arial"/>
          <w:sz w:val="24"/>
          <w:szCs w:val="24"/>
        </w:rPr>
      </w:pPr>
      <w:r>
        <w:rPr>
          <w:rFonts w:ascii="Arial" w:hAnsi="Arial"/>
          <w:b/>
          <w:bCs/>
          <w:sz w:val="24"/>
          <w:szCs w:val="24"/>
          <w:lang w:val="en-US"/>
        </w:rPr>
        <w:t xml:space="preserve">  </w:t>
      </w:r>
    </w:p>
    <w:p>
      <w:pPr>
        <w:pStyle w:val="11"/>
        <w:spacing w:line="480" w:lineRule="auto"/>
        <w:ind w:left="567"/>
        <w:rPr>
          <w:rFonts w:ascii="Arial" w:hAnsi="Arial"/>
          <w:sz w:val="24"/>
          <w:szCs w:val="24"/>
        </w:rPr>
      </w:pPr>
    </w:p>
    <w:p>
      <w:pPr>
        <w:pStyle w:val="11"/>
        <w:spacing w:line="480" w:lineRule="auto"/>
        <w:ind w:left="567"/>
        <w:rPr>
          <w:rFonts w:ascii="Arial" w:hAnsi="Arial"/>
          <w:sz w:val="24"/>
          <w:szCs w:val="24"/>
        </w:rPr>
      </w:pPr>
      <w:r>
        <w:rPr>
          <w:rFonts w:ascii="Arial" w:hAnsi="Arial"/>
          <w:sz w:val="24"/>
          <w:szCs w:val="24"/>
          <w:lang w:val="en-US"/>
        </w:rPr>
        <mc:AlternateContent>
          <mc:Choice Requires="wps">
            <w:drawing>
              <wp:anchor distT="0" distB="0" distL="0" distR="0" simplePos="0" relativeHeight="251682816" behindDoc="0" locked="0" layoutInCell="1" allowOverlap="1">
                <wp:simplePos x="0" y="0"/>
                <wp:positionH relativeFrom="margin">
                  <wp:posOffset>2144395</wp:posOffset>
                </wp:positionH>
                <wp:positionV relativeFrom="paragraph">
                  <wp:posOffset>48895</wp:posOffset>
                </wp:positionV>
                <wp:extent cx="2880995" cy="457200"/>
                <wp:effectExtent l="12700" t="12700" r="11430" b="6350"/>
                <wp:wrapNone/>
                <wp:docPr id="1102" name="Rectangle 1102"/>
                <wp:cNvGraphicFramePr/>
                <a:graphic xmlns:a="http://schemas.openxmlformats.org/drawingml/2006/main">
                  <a:graphicData uri="http://schemas.microsoft.com/office/word/2010/wordprocessingShape">
                    <wps:wsp>
                      <wps:cNvSpPr>
                        <a:spLocks noChangeArrowheads="1"/>
                      </wps:cNvSpPr>
                      <wps:spPr bwMode="auto">
                        <a:xfrm>
                          <a:off x="0" y="0"/>
                          <a:ext cx="2880995" cy="457200"/>
                        </a:xfrm>
                        <a:prstGeom prst="rect">
                          <a:avLst/>
                        </a:prstGeom>
                        <a:noFill/>
                        <a:ln w="6350">
                          <a:solidFill>
                            <a:srgbClr val="000000"/>
                          </a:solidFill>
                          <a:miter lim="800000"/>
                        </a:ln>
                      </wps:spPr>
                      <wps:txbx>
                        <w:txbxContent>
                          <w:p>
                            <w:pPr>
                              <w:ind w:left="0" w:firstLine="0"/>
                              <w:rPr>
                                <w:lang w:val="en-US"/>
                              </w:rPr>
                            </w:pPr>
                            <w:r>
                              <w:rPr>
                                <w:lang w:val="en-US"/>
                              </w:rPr>
                              <w:t>METERAN UNTUK MENGHITUNG VOLUME PENGGUNAAN AIR.</w:t>
                            </w:r>
                          </w:p>
                        </w:txbxContent>
                      </wps:txbx>
                      <wps:bodyPr rot="0" vert="horz" wrap="square" lIns="91440" tIns="45720" rIns="91440" bIns="45720" anchor="t" anchorCtr="0" upright="1">
                        <a:noAutofit/>
                      </wps:bodyPr>
                    </wps:wsp>
                  </a:graphicData>
                </a:graphic>
              </wp:anchor>
            </w:drawing>
          </mc:Choice>
          <mc:Fallback>
            <w:pict>
              <v:rect id="Rectangle 1102" o:spid="_x0000_s1026" o:spt="1" style="position:absolute;left:0pt;margin-left:168.85pt;margin-top:3.85pt;height:36pt;width:226.85pt;mso-position-horizontal-relative:margin;z-index:251682816;mso-width-relative:page;mso-height-relative:page;" filled="f" stroked="t" coordsize="21600,21600" o:gfxdata="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ndI8NMAAAAIAQAADwAAAAAAAAABACAAAAAiAAAAZHJzL2Rvd25yZXYueG1sUEsBAhQAFAAAAAgA&#10;h07iQB/EEWIqAgAAWgQAAA4AAAAAAAAAAQAgAAAAIgEAAGRycy9lMm9Eb2MueG1sUEsFBgAAAAAG&#10;AAYAWQEAAL4FAAAAAA==&#10;">
                <v:fill on="f" focussize="0,0"/>
                <v:stroke weight="0.5pt" color="#000000" miterlimit="8" joinstyle="miter"/>
                <v:imagedata o:title=""/>
                <o:lock v:ext="edit" aspectratio="f"/>
                <v:textbox>
                  <w:txbxContent>
                    <w:p>
                      <w:pPr>
                        <w:ind w:left="0" w:firstLine="0"/>
                        <w:rPr>
                          <w:lang w:val="en-US"/>
                        </w:rPr>
                      </w:pPr>
                      <w:r>
                        <w:rPr>
                          <w:lang w:val="en-US"/>
                        </w:rPr>
                        <w:t>METERAN UNTUK MENGHITUNG VOLUME PENGGUNAAN AIR.</w:t>
                      </w:r>
                    </w:p>
                  </w:txbxContent>
                </v:textbox>
              </v:rect>
            </w:pict>
          </mc:Fallback>
        </mc:AlternateContent>
      </w:r>
      <w:r>
        <w:rPr>
          <w:rFonts w:ascii="Arial" w:hAnsi="Arial"/>
          <w:sz w:val="24"/>
          <w:szCs w:val="24"/>
          <w:lang w:val="en-US"/>
        </w:rPr>
        <mc:AlternateContent>
          <mc:Choice Requires="wps">
            <w:drawing>
              <wp:anchor distT="0" distB="0" distL="0" distR="0" simplePos="0" relativeHeight="251683840" behindDoc="0" locked="0" layoutInCell="1" allowOverlap="1">
                <wp:simplePos x="0" y="0"/>
                <wp:positionH relativeFrom="column">
                  <wp:posOffset>1791970</wp:posOffset>
                </wp:positionH>
                <wp:positionV relativeFrom="paragraph">
                  <wp:posOffset>221615</wp:posOffset>
                </wp:positionV>
                <wp:extent cx="222885" cy="116205"/>
                <wp:effectExtent l="12700" t="23495" r="21590" b="22225"/>
                <wp:wrapNone/>
                <wp:docPr id="1101" name="Arrow: Right 1101"/>
                <wp:cNvGraphicFramePr/>
                <a:graphic xmlns:a="http://schemas.openxmlformats.org/drawingml/2006/main">
                  <a:graphicData uri="http://schemas.microsoft.com/office/word/2010/wordprocessingShape">
                    <wps:wsp>
                      <wps:cNvSpPr>
                        <a:spLocks noChangeArrowheads="1"/>
                      </wps:cNvSpPr>
                      <wps:spPr bwMode="auto">
                        <a:xfrm>
                          <a:off x="0" y="0"/>
                          <a:ext cx="222885" cy="116205"/>
                        </a:xfrm>
                        <a:prstGeom prst="rightArrow">
                          <a:avLst>
                            <a:gd name="adj1" fmla="val 50000"/>
                            <a:gd name="adj2" fmla="val 50126"/>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Right 1101" o:spid="_x0000_s1026" o:spt="13" type="#_x0000_t13" style="position:absolute;left:0pt;margin-left:141.1pt;margin-top:17.45pt;height:9.15pt;width:17.55pt;z-index:251683840;mso-width-relative:page;mso-height-relative:page;" filled="f" stroked="t" coordsize="21600,21600" o:gfxdata="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T6ej12QAAAAkBAAAPAAAAAAAAAAEAIAAAACIA&#10;AABkcnMvZG93bnJldi54bWxQSwECFAAUAAAACACHTuJAU0zp9EECAACpBAAADgAAAAAAAAABACAA&#10;AAAoAQAAZHJzL2Uyb0RvYy54bWxQSwUGAAAAAAYABgBZAQAA2wUAAAAA&#10;" adj="15956,5400">
                <v:fill on="f" focussize="0,0"/>
                <v:stroke weight="1pt" color="#000000" miterlimit="8" joinstyle="miter"/>
                <v:imagedata o:title=""/>
                <o:lock v:ext="edit" aspectratio="f"/>
              </v:shape>
            </w:pict>
          </mc:Fallback>
        </mc:AlternateContent>
      </w:r>
    </w:p>
    <w:p>
      <w:pPr>
        <w:pStyle w:val="11"/>
        <w:spacing w:line="480" w:lineRule="auto"/>
        <w:ind w:left="567"/>
        <w:rPr>
          <w:rFonts w:ascii="Arial" w:hAnsi="Arial"/>
          <w:sz w:val="24"/>
          <w:szCs w:val="24"/>
        </w:rPr>
      </w:pPr>
      <w:r>
        <w:rPr>
          <w:rFonts w:ascii="Arial" w:hAnsi="Arial"/>
          <w:sz w:val="24"/>
          <w:szCs w:val="24"/>
          <w:lang w:val="en-US"/>
        </w:rPr>
        <mc:AlternateContent>
          <mc:Choice Requires="wps">
            <w:drawing>
              <wp:anchor distT="0" distB="0" distL="0" distR="0" simplePos="0" relativeHeight="251685888" behindDoc="0" locked="0" layoutInCell="1" allowOverlap="1">
                <wp:simplePos x="0" y="0"/>
                <wp:positionH relativeFrom="margin">
                  <wp:align>right</wp:align>
                </wp:positionH>
                <wp:positionV relativeFrom="paragraph">
                  <wp:posOffset>289560</wp:posOffset>
                </wp:positionV>
                <wp:extent cx="2881630" cy="467995"/>
                <wp:effectExtent l="6350" t="10160" r="7620" b="7620"/>
                <wp:wrapNone/>
                <wp:docPr id="1100" name="Rectangle 1100"/>
                <wp:cNvGraphicFramePr/>
                <a:graphic xmlns:a="http://schemas.openxmlformats.org/drawingml/2006/main">
                  <a:graphicData uri="http://schemas.microsoft.com/office/word/2010/wordprocessingShape">
                    <wps:wsp>
                      <wps:cNvSpPr>
                        <a:spLocks noChangeArrowheads="1"/>
                      </wps:cNvSpPr>
                      <wps:spPr bwMode="auto">
                        <a:xfrm>
                          <a:off x="0" y="0"/>
                          <a:ext cx="2881630" cy="467995"/>
                        </a:xfrm>
                        <a:prstGeom prst="rect">
                          <a:avLst/>
                        </a:prstGeom>
                        <a:noFill/>
                        <a:ln w="6350">
                          <a:solidFill>
                            <a:srgbClr val="000000"/>
                          </a:solidFill>
                          <a:miter lim="800000"/>
                        </a:ln>
                      </wps:spPr>
                      <wps:txbx>
                        <w:txbxContent>
                          <w:p>
                            <w:pPr>
                              <w:ind w:left="0" w:firstLine="0"/>
                              <w:rPr>
                                <w:lang w:val="en-US"/>
                              </w:rPr>
                            </w:pPr>
                            <w:r>
                              <w:rPr>
                                <w:lang w:val="en-US"/>
                              </w:rPr>
                              <w:t>PELANGGAN MENGGUNAKAN AIR SETIAP HARINYA.</w:t>
                            </w:r>
                          </w:p>
                        </w:txbxContent>
                      </wps:txbx>
                      <wps:bodyPr rot="0" vert="horz" wrap="square" lIns="91440" tIns="45720" rIns="91440" bIns="45720" anchor="t" anchorCtr="0" upright="1">
                        <a:noAutofit/>
                      </wps:bodyPr>
                    </wps:wsp>
                  </a:graphicData>
                </a:graphic>
              </wp:anchor>
            </w:drawing>
          </mc:Choice>
          <mc:Fallback>
            <w:pict>
              <v:rect id="Rectangle 1100" o:spid="_x0000_s1026" o:spt="1" style="position:absolute;left:0pt;margin-top:22.8pt;height:36.85pt;width:226.9pt;mso-position-horizontal:right;mso-position-horizontal-relative:margin;z-index:251685888;mso-width-relative:page;mso-height-relative:page;" filled="f" stroked="t" coordsize="21600,21600" o:gfxdata="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OYHeNQAAAAHAQAADwAAAAAAAAABACAAAAAiAAAAZHJzL2Rvd25yZXYueG1sUEsBAhQAFAAA&#10;AAgAh07iQMdbAaIsAgAAWgQAAA4AAAAAAAAAAQAgAAAAIwEAAGRycy9lMm9Eb2MueG1sUEsFBgAA&#10;AAAGAAYAWQEAAMEFAAAAAA==&#10;">
                <v:fill on="f" focussize="0,0"/>
                <v:stroke weight="0.5pt" color="#000000" miterlimit="8" joinstyle="miter"/>
                <v:imagedata o:title=""/>
                <o:lock v:ext="edit" aspectratio="f"/>
                <v:textbox>
                  <w:txbxContent>
                    <w:p>
                      <w:pPr>
                        <w:ind w:left="0" w:firstLine="0"/>
                        <w:rPr>
                          <w:lang w:val="en-US"/>
                        </w:rPr>
                      </w:pPr>
                      <w:r>
                        <w:rPr>
                          <w:lang w:val="en-US"/>
                        </w:rPr>
                        <w:t>PELANGGAN MENGGUNAKAN AIR SETIAP HARINYA.</w:t>
                      </w:r>
                    </w:p>
                  </w:txbxContent>
                </v:textbox>
              </v:rect>
            </w:pict>
          </mc:Fallback>
        </mc:AlternateContent>
      </w:r>
    </w:p>
    <w:p>
      <w:pPr>
        <w:pStyle w:val="11"/>
        <w:spacing w:line="480" w:lineRule="auto"/>
        <w:ind w:left="567"/>
        <w:rPr>
          <w:rFonts w:ascii="Arial" w:hAnsi="Arial"/>
          <w:sz w:val="24"/>
          <w:szCs w:val="24"/>
        </w:rPr>
      </w:pPr>
      <w:r>
        <w:rPr>
          <w:rFonts w:ascii="Arial" w:hAnsi="Arial"/>
          <w:sz w:val="24"/>
          <w:szCs w:val="24"/>
          <w:lang w:val="en-US"/>
        </w:rPr>
        <mc:AlternateContent>
          <mc:Choice Requires="wps">
            <w:drawing>
              <wp:anchor distT="0" distB="0" distL="0" distR="0" simplePos="0" relativeHeight="251684864" behindDoc="0" locked="0" layoutInCell="1" allowOverlap="1">
                <wp:simplePos x="0" y="0"/>
                <wp:positionH relativeFrom="column">
                  <wp:posOffset>1774190</wp:posOffset>
                </wp:positionH>
                <wp:positionV relativeFrom="paragraph">
                  <wp:posOffset>97155</wp:posOffset>
                </wp:positionV>
                <wp:extent cx="222885" cy="116205"/>
                <wp:effectExtent l="13970" t="27940" r="20320" b="27305"/>
                <wp:wrapNone/>
                <wp:docPr id="1099" name="Arrow: Right 1099"/>
                <wp:cNvGraphicFramePr/>
                <a:graphic xmlns:a="http://schemas.openxmlformats.org/drawingml/2006/main">
                  <a:graphicData uri="http://schemas.microsoft.com/office/word/2010/wordprocessingShape">
                    <wps:wsp>
                      <wps:cNvSpPr>
                        <a:spLocks noChangeArrowheads="1"/>
                      </wps:cNvSpPr>
                      <wps:spPr bwMode="auto">
                        <a:xfrm>
                          <a:off x="0" y="0"/>
                          <a:ext cx="222885" cy="116205"/>
                        </a:xfrm>
                        <a:prstGeom prst="rightArrow">
                          <a:avLst>
                            <a:gd name="adj1" fmla="val 50000"/>
                            <a:gd name="adj2" fmla="val 50126"/>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Right 1099" o:spid="_x0000_s1026" o:spt="13" type="#_x0000_t13" style="position:absolute;left:0pt;margin-left:139.7pt;margin-top:7.65pt;height:9.15pt;width:17.55pt;z-index:251684864;mso-width-relative:page;mso-height-relative:page;" filled="f" stroked="t" coordsize="21600,21600" o:gfxdata="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5eSm2AAAAAkBAAAPAAAAAAAAAAEAIAAAACIA&#10;AABkcnMvZG93bnJldi54bWxQSwECFAAUAAAACACHTuJAt7Uv80ICAACpBAAADgAAAAAAAAABACAA&#10;AAAnAQAAZHJzL2Uyb0RvYy54bWxQSwUGAAAAAAYABgBZAQAA2wUAAAAA&#10;" adj="15956,5400">
                <v:fill on="f" focussize="0,0"/>
                <v:stroke weight="1pt" color="#000000" miterlimit="8" joinstyle="miter"/>
                <v:imagedata o:title=""/>
                <o:lock v:ext="edit" aspectratio="f"/>
              </v:shape>
            </w:pict>
          </mc:Fallback>
        </mc:AlternateContent>
      </w:r>
    </w:p>
    <w:p>
      <w:pPr>
        <w:pStyle w:val="11"/>
        <w:spacing w:line="480" w:lineRule="auto"/>
        <w:ind w:left="567"/>
        <w:rPr>
          <w:rFonts w:ascii="Arial" w:hAnsi="Arial"/>
          <w:sz w:val="24"/>
          <w:szCs w:val="24"/>
        </w:rPr>
      </w:pPr>
      <w:r>
        <w:rPr>
          <w:rFonts w:ascii="Arial" w:hAnsi="Arial"/>
          <w:sz w:val="24"/>
          <w:szCs w:val="24"/>
          <w:lang w:val="en-US"/>
        </w:rPr>
        <mc:AlternateContent>
          <mc:Choice Requires="wps">
            <w:drawing>
              <wp:anchor distT="0" distB="0" distL="0" distR="0" simplePos="0" relativeHeight="251687936" behindDoc="0" locked="0" layoutInCell="1" allowOverlap="1">
                <wp:simplePos x="0" y="0"/>
                <wp:positionH relativeFrom="margin">
                  <wp:align>right</wp:align>
                </wp:positionH>
                <wp:positionV relativeFrom="paragraph">
                  <wp:posOffset>120015</wp:posOffset>
                </wp:positionV>
                <wp:extent cx="2881630" cy="847725"/>
                <wp:effectExtent l="6350" t="8255" r="7620" b="10795"/>
                <wp:wrapNone/>
                <wp:docPr id="1098" name="Rectangle 1098"/>
                <wp:cNvGraphicFramePr/>
                <a:graphic xmlns:a="http://schemas.openxmlformats.org/drawingml/2006/main">
                  <a:graphicData uri="http://schemas.microsoft.com/office/word/2010/wordprocessingShape">
                    <wps:wsp>
                      <wps:cNvSpPr>
                        <a:spLocks noChangeArrowheads="1"/>
                      </wps:cNvSpPr>
                      <wps:spPr bwMode="auto">
                        <a:xfrm>
                          <a:off x="0" y="0"/>
                          <a:ext cx="2881630" cy="847725"/>
                        </a:xfrm>
                        <a:prstGeom prst="rect">
                          <a:avLst/>
                        </a:prstGeom>
                        <a:noFill/>
                        <a:ln w="6350">
                          <a:solidFill>
                            <a:srgbClr val="000000"/>
                          </a:solidFill>
                          <a:miter lim="800000"/>
                        </a:ln>
                      </wps:spPr>
                      <wps:txbx>
                        <w:txbxContent>
                          <w:p>
                            <w:pPr>
                              <w:ind w:left="0" w:firstLine="0"/>
                              <w:jc w:val="both"/>
                              <w:rPr>
                                <w:lang w:val="en-US"/>
                              </w:rPr>
                            </w:pPr>
                            <w:r>
                              <w:rPr>
                                <w:lang w:val="en-US"/>
                              </w:rPr>
                              <w:t>TOTAL VOLUME SERTA BIAYA PENGGUNAAN AIR AKAN DIKETAHUI SAAT MELAKUKAN PEMBAYARAN DILOKET PEMBAYARAN DIAKHIR BULANNYA.</w:t>
                            </w:r>
                          </w:p>
                        </w:txbxContent>
                      </wps:txbx>
                      <wps:bodyPr rot="0" vert="horz" wrap="square" lIns="91440" tIns="45720" rIns="91440" bIns="45720" anchor="t" anchorCtr="0" upright="1">
                        <a:noAutofit/>
                      </wps:bodyPr>
                    </wps:wsp>
                  </a:graphicData>
                </a:graphic>
              </wp:anchor>
            </w:drawing>
          </mc:Choice>
          <mc:Fallback>
            <w:pict>
              <v:rect id="Rectangle 1098" o:spid="_x0000_s1026" o:spt="1" style="position:absolute;left:0pt;margin-top:9.45pt;height:66.75pt;width:226.9pt;mso-position-horizontal:right;mso-position-horizontal-relative:margin;z-index:251687936;mso-width-relative:page;mso-height-relative:page;" filled="f" stroked="t" coordsize="21600,21600" o:gfxdata="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q76M01AAAAAcBAAAPAAAAAAAAAAEAIAAAACIAAABkcnMvZG93bnJldi54bWxQSwECFAAUAAAA&#10;CACHTuJANBY1lisCAABaBAAADgAAAAAAAAABACAAAAAjAQAAZHJzL2Uyb0RvYy54bWxQSwUGAAAA&#10;AAYABgBZAQAAwAUAAAAA&#10;">
                <v:fill on="f" focussize="0,0"/>
                <v:stroke weight="0.5pt" color="#000000" miterlimit="8" joinstyle="miter"/>
                <v:imagedata o:title=""/>
                <o:lock v:ext="edit" aspectratio="f"/>
                <v:textbox>
                  <w:txbxContent>
                    <w:p>
                      <w:pPr>
                        <w:ind w:left="0" w:firstLine="0"/>
                        <w:jc w:val="both"/>
                        <w:rPr>
                          <w:lang w:val="en-US"/>
                        </w:rPr>
                      </w:pPr>
                      <w:r>
                        <w:rPr>
                          <w:lang w:val="en-US"/>
                        </w:rPr>
                        <w:t>TOTAL VOLUME SERTA BIAYA PENGGUNAAN AIR AKAN DIKETAHUI SAAT MELAKUKAN PEMBAYARAN DILOKET PEMBAYARAN DIAKHIR BULANNYA.</w:t>
                      </w:r>
                    </w:p>
                  </w:txbxContent>
                </v:textbox>
              </v:rect>
            </w:pict>
          </mc:Fallback>
        </mc:AlternateContent>
      </w:r>
    </w:p>
    <w:p>
      <w:pPr>
        <w:pStyle w:val="11"/>
        <w:spacing w:line="480" w:lineRule="auto"/>
        <w:ind w:left="567"/>
        <w:rPr>
          <w:rFonts w:ascii="Arial" w:hAnsi="Arial"/>
          <w:sz w:val="24"/>
          <w:szCs w:val="24"/>
        </w:rPr>
      </w:pPr>
      <w:r>
        <w:rPr>
          <w:rFonts w:ascii="Arial" w:hAnsi="Arial"/>
          <w:sz w:val="24"/>
          <w:szCs w:val="24"/>
          <w:lang w:val="en-US"/>
        </w:rPr>
        <mc:AlternateContent>
          <mc:Choice Requires="wps">
            <w:drawing>
              <wp:anchor distT="0" distB="0" distL="0" distR="0" simplePos="0" relativeHeight="251686912" behindDoc="0" locked="0" layoutInCell="1" allowOverlap="1">
                <wp:simplePos x="0" y="0"/>
                <wp:positionH relativeFrom="column">
                  <wp:posOffset>1774190</wp:posOffset>
                </wp:positionH>
                <wp:positionV relativeFrom="paragraph">
                  <wp:posOffset>33655</wp:posOffset>
                </wp:positionV>
                <wp:extent cx="222885" cy="116205"/>
                <wp:effectExtent l="13970" t="27305" r="20320" b="27940"/>
                <wp:wrapNone/>
                <wp:docPr id="1097" name="Arrow: Right 1097"/>
                <wp:cNvGraphicFramePr/>
                <a:graphic xmlns:a="http://schemas.openxmlformats.org/drawingml/2006/main">
                  <a:graphicData uri="http://schemas.microsoft.com/office/word/2010/wordprocessingShape">
                    <wps:wsp>
                      <wps:cNvSpPr>
                        <a:spLocks noChangeArrowheads="1"/>
                      </wps:cNvSpPr>
                      <wps:spPr bwMode="auto">
                        <a:xfrm>
                          <a:off x="0" y="0"/>
                          <a:ext cx="222885" cy="116205"/>
                        </a:xfrm>
                        <a:prstGeom prst="rightArrow">
                          <a:avLst>
                            <a:gd name="adj1" fmla="val 50000"/>
                            <a:gd name="adj2" fmla="val 50126"/>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Right 1097" o:spid="_x0000_s1026" o:spt="13" type="#_x0000_t13" style="position:absolute;left:0pt;margin-left:139.7pt;margin-top:2.65pt;height:9.15pt;width:17.55pt;z-index:251686912;mso-width-relative:page;mso-height-relative:page;" filled="f" stroked="t" coordsize="21600,21600" o:gfxdata="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8AvKbXAAAACAEAAA8AAAAAAAAAAQAgAAAAIgAA&#10;AGRycy9kb3ducmV2LnhtbFBLAQIUABQAAAAIAIdO4kAG8cIBQgIAAKkEAAAOAAAAAAAAAAEAIAAA&#10;ACYBAABkcnMvZTJvRG9jLnhtbFBLBQYAAAAABgAGAFkBAADaBQAAAAA=&#10;" adj="15956,5400">
                <v:fill on="f" focussize="0,0"/>
                <v:stroke weight="1pt" color="#000000" miterlimit="8" joinstyle="miter"/>
                <v:imagedata o:title=""/>
                <o:lock v:ext="edit" aspectratio="f"/>
              </v:shape>
            </w:pict>
          </mc:Fallback>
        </mc:AlternateContent>
      </w:r>
    </w:p>
    <w:p>
      <w:pPr>
        <w:pStyle w:val="11"/>
        <w:spacing w:after="0" w:line="480" w:lineRule="auto"/>
        <w:ind w:left="0" w:firstLine="0"/>
        <w:rPr>
          <w:rFonts w:ascii="Arial" w:hAnsi="Arial"/>
          <w:sz w:val="24"/>
          <w:szCs w:val="24"/>
        </w:rPr>
      </w:pPr>
    </w:p>
    <w:p>
      <w:pPr>
        <w:pStyle w:val="11"/>
        <w:spacing w:after="0" w:line="240" w:lineRule="auto"/>
        <w:ind w:left="0" w:firstLine="0"/>
        <w:jc w:val="center"/>
        <w:rPr>
          <w:rFonts w:ascii="Arial" w:hAnsi="Arial"/>
          <w:sz w:val="24"/>
          <w:szCs w:val="24"/>
        </w:rPr>
      </w:pPr>
    </w:p>
    <w:p>
      <w:pPr>
        <w:pStyle w:val="11"/>
        <w:spacing w:after="0" w:line="480" w:lineRule="auto"/>
        <w:ind w:left="0" w:firstLine="0"/>
        <w:jc w:val="center"/>
        <w:rPr>
          <w:rFonts w:ascii="Arial" w:hAnsi="Arial"/>
          <w:sz w:val="24"/>
          <w:szCs w:val="24"/>
          <w:lang w:val="en-US"/>
        </w:rPr>
      </w:pPr>
      <w:r>
        <w:rPr>
          <w:rFonts w:ascii="Arial" w:hAnsi="Arial"/>
          <w:sz w:val="24"/>
          <w:szCs w:val="24"/>
        </w:rPr>
        <w:t xml:space="preserve">Gambar </w:t>
      </w:r>
      <w:r>
        <w:rPr>
          <w:rFonts w:ascii="Arial" w:hAnsi="Arial"/>
          <w:sz w:val="24"/>
          <w:szCs w:val="24"/>
          <w:lang w:val="en-US"/>
        </w:rPr>
        <w:t>6</w:t>
      </w:r>
    </w:p>
    <w:p>
      <w:pPr>
        <w:pStyle w:val="11"/>
        <w:spacing w:after="0" w:line="480" w:lineRule="auto"/>
        <w:ind w:left="0" w:firstLine="0"/>
        <w:jc w:val="center"/>
        <w:rPr>
          <w:rFonts w:ascii="Arial" w:hAnsi="Arial"/>
          <w:sz w:val="24"/>
          <w:szCs w:val="24"/>
        </w:rPr>
      </w:pPr>
      <w:r>
        <w:rPr>
          <w:rFonts w:ascii="Arial" w:hAnsi="Arial"/>
          <w:sz w:val="24"/>
          <w:szCs w:val="24"/>
        </w:rPr>
        <w:t>Sistem yang Berjalan</w:t>
      </w:r>
    </w:p>
    <w:p>
      <w:pPr>
        <w:pStyle w:val="11"/>
        <w:spacing w:after="0" w:line="240" w:lineRule="auto"/>
        <w:ind w:left="0" w:firstLine="0"/>
        <w:jc w:val="center"/>
        <w:rPr>
          <w:rFonts w:ascii="Arial" w:hAnsi="Arial"/>
          <w:sz w:val="24"/>
          <w:szCs w:val="24"/>
        </w:rPr>
      </w:pPr>
    </w:p>
    <w:p>
      <w:pPr>
        <w:pStyle w:val="11"/>
        <w:numPr>
          <w:ilvl w:val="0"/>
          <w:numId w:val="19"/>
        </w:numPr>
        <w:spacing w:after="0" w:line="480" w:lineRule="auto"/>
        <w:ind w:left="567" w:hanging="567"/>
        <w:rPr>
          <w:rFonts w:ascii="Arial" w:hAnsi="Arial"/>
          <w:b/>
          <w:bCs/>
          <w:sz w:val="24"/>
          <w:szCs w:val="24"/>
        </w:rPr>
      </w:pPr>
      <w:r>
        <w:rPr>
          <w:rFonts w:ascii="Arial" w:hAnsi="Arial"/>
          <w:b/>
          <w:bCs/>
          <w:sz w:val="24"/>
          <w:szCs w:val="24"/>
        </w:rPr>
        <w:t xml:space="preserve">Rancangan </w:t>
      </w:r>
      <w:r>
        <w:rPr>
          <w:rFonts w:ascii="Arial" w:hAnsi="Arial"/>
          <w:b/>
          <w:bCs/>
          <w:sz w:val="24"/>
          <w:szCs w:val="24"/>
          <w:lang w:val="en-US"/>
        </w:rPr>
        <w:t>S</w:t>
      </w:r>
      <w:r>
        <w:rPr>
          <w:rFonts w:ascii="Arial" w:hAnsi="Arial"/>
          <w:b/>
          <w:bCs/>
          <w:sz w:val="24"/>
          <w:szCs w:val="24"/>
        </w:rPr>
        <w:t>istem yang Diusulkan</w:t>
      </w:r>
    </w:p>
    <w:p>
      <w:pPr>
        <w:pStyle w:val="11"/>
        <w:spacing w:after="0" w:line="240" w:lineRule="auto"/>
        <w:ind w:left="567" w:firstLine="0"/>
        <w:rPr>
          <w:rFonts w:ascii="Arial" w:hAnsi="Arial"/>
          <w:b/>
          <w:bCs/>
          <w:sz w:val="24"/>
          <w:szCs w:val="24"/>
        </w:rPr>
      </w:pPr>
    </w:p>
    <w:p>
      <w:pPr>
        <w:spacing w:after="0" w:line="480" w:lineRule="auto"/>
        <w:ind w:left="567" w:firstLine="567"/>
        <w:jc w:val="both"/>
        <w:rPr>
          <w:rFonts w:ascii="Arial" w:hAnsi="Arial"/>
          <w:sz w:val="24"/>
          <w:lang w:val="en-US"/>
        </w:rPr>
      </w:pPr>
      <w:r>
        <w:rPr>
          <w:rFonts w:ascii="Arial" w:hAnsi="Arial"/>
          <w:sz w:val="24"/>
          <w:szCs w:val="24"/>
          <w:lang w:val="en-US"/>
        </w:rPr>
        <w:t>K</w:t>
      </w:r>
      <w:r>
        <w:rPr>
          <w:rFonts w:ascii="Arial" w:hAnsi="Arial"/>
          <w:sz w:val="24"/>
          <w:szCs w:val="24"/>
        </w:rPr>
        <w:t xml:space="preserve">ebutuhan sistem yang digunakan untuk membangun </w:t>
      </w:r>
      <w:r>
        <w:rPr>
          <w:rFonts w:ascii="Arial" w:hAnsi="Arial"/>
          <w:sz w:val="24"/>
          <w:szCs w:val="24"/>
          <w:lang w:val="en-US"/>
        </w:rPr>
        <w:t>rancangan pemantauan</w:t>
      </w:r>
      <w:r>
        <w:rPr>
          <w:rFonts w:ascii="Arial" w:hAnsi="Arial"/>
          <w:sz w:val="24"/>
          <w:szCs w:val="24"/>
        </w:rPr>
        <w:t xml:space="preserve"> air PDAM</w:t>
      </w:r>
      <w:r>
        <w:rPr>
          <w:rFonts w:ascii="Arial" w:hAnsi="Arial"/>
          <w:sz w:val="24"/>
          <w:szCs w:val="24"/>
          <w:lang w:val="en-US"/>
        </w:rPr>
        <w:t xml:space="preserve"> rumah tangga</w:t>
      </w:r>
      <w:r>
        <w:rPr>
          <w:rFonts w:ascii="Arial" w:hAnsi="Arial"/>
          <w:sz w:val="24"/>
          <w:szCs w:val="24"/>
        </w:rPr>
        <w:t xml:space="preserve"> berbasis </w:t>
      </w:r>
      <w:r>
        <w:rPr>
          <w:rFonts w:ascii="Arial" w:hAnsi="Arial"/>
          <w:sz w:val="24"/>
          <w:szCs w:val="24"/>
          <w:lang w:val="en-US"/>
        </w:rPr>
        <w:t>IoT menggunakan</w:t>
      </w:r>
      <w:r>
        <w:rPr>
          <w:rFonts w:ascii="Arial" w:hAnsi="Arial"/>
          <w:sz w:val="24"/>
          <w:szCs w:val="24"/>
        </w:rPr>
        <w:t xml:space="preserve"> </w:t>
      </w:r>
      <w:r>
        <w:rPr>
          <w:rFonts w:ascii="Arial" w:hAnsi="Arial"/>
          <w:sz w:val="24"/>
          <w:szCs w:val="24"/>
          <w:lang w:val="en-US"/>
        </w:rPr>
        <w:t>NodeMCU ESP8266. M</w:t>
      </w:r>
      <w:r>
        <w:rPr>
          <w:rFonts w:ascii="Arial" w:hAnsi="Arial"/>
          <w:sz w:val="24"/>
          <w:szCs w:val="24"/>
        </w:rPr>
        <w:t>ikrokontroler</w:t>
      </w:r>
      <w:r>
        <w:rPr>
          <w:rFonts w:ascii="Arial" w:hAnsi="Arial"/>
          <w:sz w:val="24"/>
          <w:szCs w:val="24"/>
          <w:lang w:val="en-US"/>
        </w:rPr>
        <w:t xml:space="preserve"> ini</w:t>
      </w:r>
      <w:r>
        <w:rPr>
          <w:rFonts w:ascii="Arial" w:hAnsi="Arial"/>
          <w:sz w:val="24"/>
          <w:szCs w:val="24"/>
        </w:rPr>
        <w:t xml:space="preserve"> sebagai pem</w:t>
      </w:r>
      <w:r>
        <w:rPr>
          <w:rFonts w:ascii="Arial" w:hAnsi="Arial"/>
          <w:sz w:val="24"/>
          <w:szCs w:val="24"/>
          <w:lang w:val="en-US"/>
        </w:rPr>
        <w:t>p</w:t>
      </w:r>
      <w:r>
        <w:rPr>
          <w:rFonts w:ascii="Arial" w:hAnsi="Arial"/>
          <w:sz w:val="24"/>
          <w:szCs w:val="24"/>
        </w:rPr>
        <w:t>roses</w:t>
      </w:r>
      <w:r>
        <w:rPr>
          <w:rFonts w:ascii="Arial" w:hAnsi="Arial"/>
          <w:sz w:val="24"/>
          <w:szCs w:val="24"/>
          <w:lang w:val="en-US"/>
        </w:rPr>
        <w:t xml:space="preserve"> utama</w:t>
      </w:r>
      <w:r>
        <w:rPr>
          <w:rFonts w:ascii="Arial" w:hAnsi="Arial"/>
          <w:sz w:val="24"/>
          <w:szCs w:val="24"/>
        </w:rPr>
        <w:t xml:space="preserve"> dan ditampilkan </w:t>
      </w:r>
      <w:r>
        <w:rPr>
          <w:rFonts w:ascii="Arial" w:hAnsi="Arial"/>
          <w:sz w:val="24"/>
          <w:szCs w:val="24"/>
          <w:lang w:val="en-US"/>
        </w:rPr>
        <w:t>pada</w:t>
      </w:r>
      <w:r>
        <w:rPr>
          <w:rFonts w:ascii="Arial" w:hAnsi="Arial"/>
          <w:sz w:val="24"/>
          <w:szCs w:val="24"/>
        </w:rPr>
        <w:t xml:space="preserve"> LCD</w:t>
      </w:r>
      <w:r>
        <w:rPr>
          <w:rFonts w:ascii="Arial" w:hAnsi="Arial"/>
          <w:sz w:val="24"/>
          <w:szCs w:val="24"/>
          <w:lang w:val="en-US"/>
        </w:rPr>
        <w:t xml:space="preserve"> dan </w:t>
      </w:r>
      <w:r>
        <w:rPr>
          <w:rFonts w:ascii="Arial" w:hAnsi="Arial"/>
          <w:i/>
          <w:iCs/>
          <w:sz w:val="24"/>
          <w:szCs w:val="24"/>
          <w:lang w:val="en-US"/>
        </w:rPr>
        <w:t>Blynk</w:t>
      </w:r>
      <w:r>
        <w:rPr>
          <w:rFonts w:ascii="Arial" w:hAnsi="Arial"/>
          <w:sz w:val="24"/>
          <w:szCs w:val="24"/>
        </w:rPr>
        <w:t xml:space="preserve">. Dalam pembuatan program menggunakan </w:t>
      </w:r>
      <w:r>
        <w:rPr>
          <w:rFonts w:ascii="Arial" w:hAnsi="Arial"/>
          <w:i/>
          <w:iCs/>
          <w:sz w:val="24"/>
          <w:szCs w:val="24"/>
        </w:rPr>
        <w:t>software</w:t>
      </w:r>
      <w:r>
        <w:rPr>
          <w:rFonts w:ascii="Arial" w:hAnsi="Arial"/>
          <w:sz w:val="24"/>
          <w:szCs w:val="24"/>
        </w:rPr>
        <w:t xml:space="preserve"> </w:t>
      </w:r>
      <w:r>
        <w:rPr>
          <w:rFonts w:ascii="Arial" w:hAnsi="Arial"/>
          <w:sz w:val="24"/>
          <w:szCs w:val="24"/>
          <w:lang w:val="en-US"/>
        </w:rPr>
        <w:t>A</w:t>
      </w:r>
      <w:r>
        <w:rPr>
          <w:rFonts w:ascii="Arial" w:hAnsi="Arial"/>
          <w:sz w:val="24"/>
          <w:szCs w:val="24"/>
        </w:rPr>
        <w:t>rduino IDE.</w:t>
      </w:r>
      <w:r>
        <w:rPr>
          <w:rFonts w:ascii="Arial" w:hAnsi="Arial"/>
          <w:sz w:val="24"/>
          <w:szCs w:val="24"/>
          <w:lang w:val="en-US"/>
        </w:rPr>
        <w:t xml:space="preserve"> </w:t>
      </w:r>
      <w:r>
        <w:rPr>
          <w:rFonts w:ascii="Arial" w:hAnsi="Arial"/>
          <w:sz w:val="24"/>
        </w:rPr>
        <w:t xml:space="preserve">Analisa sistem berjalan dapat digambarkan dalam bentuk </w:t>
      </w:r>
      <w:r>
        <w:rPr>
          <w:rFonts w:ascii="Arial" w:hAnsi="Arial"/>
          <w:i/>
          <w:iCs/>
          <w:sz w:val="24"/>
          <w:lang w:val="en-US"/>
        </w:rPr>
        <w:t>flowchart</w:t>
      </w:r>
      <w:r>
        <w:rPr>
          <w:rFonts w:ascii="Arial" w:hAnsi="Arial"/>
          <w:sz w:val="24"/>
          <w:lang w:val="en-US"/>
        </w:rPr>
        <w:t xml:space="preserve"> dan perancangan sistem dalam bentuk </w:t>
      </w:r>
      <w:r>
        <w:rPr>
          <w:rFonts w:ascii="Arial" w:hAnsi="Arial"/>
          <w:i/>
          <w:iCs/>
          <w:sz w:val="24"/>
          <w:lang w:val="en-US"/>
        </w:rPr>
        <w:t>prototipe</w:t>
      </w:r>
      <w:r>
        <w:rPr>
          <w:rFonts w:ascii="Arial" w:hAnsi="Arial"/>
          <w:sz w:val="24"/>
          <w:lang w:val="en-US"/>
        </w:rPr>
        <w:t>.</w:t>
      </w:r>
    </w:p>
    <w:p>
      <w:pPr>
        <w:spacing w:after="0" w:line="240" w:lineRule="auto"/>
        <w:ind w:left="567" w:firstLine="567"/>
        <w:jc w:val="both"/>
        <w:rPr>
          <w:rFonts w:ascii="Arial" w:hAnsi="Arial"/>
          <w:sz w:val="24"/>
          <w:lang w:val="en-US"/>
        </w:rPr>
      </w:pPr>
    </w:p>
    <w:p>
      <w:pPr>
        <w:pStyle w:val="11"/>
        <w:numPr>
          <w:ilvl w:val="0"/>
          <w:numId w:val="22"/>
        </w:numPr>
        <w:spacing w:after="0" w:line="480" w:lineRule="auto"/>
        <w:ind w:left="1276" w:hanging="709"/>
        <w:jc w:val="both"/>
        <w:rPr>
          <w:rFonts w:ascii="Arial" w:hAnsi="Arial"/>
          <w:sz w:val="24"/>
        </w:rPr>
      </w:pPr>
      <w:r>
        <w:rPr>
          <w:rFonts w:ascii="Arial" w:hAnsi="Arial"/>
          <w:b/>
          <w:bCs/>
          <w:sz w:val="24"/>
          <w:lang w:val="en-US"/>
        </w:rPr>
        <w:t xml:space="preserve">Perancangan Data </w:t>
      </w:r>
      <w:r>
        <w:rPr>
          <w:rFonts w:ascii="Arial" w:hAnsi="Arial"/>
          <w:b/>
          <w:bCs/>
          <w:i/>
          <w:iCs/>
          <w:sz w:val="24"/>
          <w:lang w:val="en-US"/>
        </w:rPr>
        <w:t>Flowchart Diagram</w:t>
      </w:r>
    </w:p>
    <w:p>
      <w:pPr>
        <w:pStyle w:val="11"/>
        <w:spacing w:after="0" w:line="240" w:lineRule="auto"/>
        <w:ind w:left="1276" w:firstLine="0"/>
        <w:jc w:val="both"/>
        <w:rPr>
          <w:rFonts w:ascii="Arial" w:hAnsi="Arial"/>
          <w:sz w:val="24"/>
        </w:rPr>
      </w:pPr>
      <w:r>
        <w:rPr>
          <w:rFonts w:ascii="Arial" w:hAnsi="Arial"/>
          <w:b/>
          <w:bCs/>
          <w:sz w:val="24"/>
          <w:lang w:val="en-US"/>
        </w:rPr>
        <w:drawing>
          <wp:anchor distT="0" distB="0" distL="0" distR="0" simplePos="0" relativeHeight="251669504" behindDoc="1" locked="0" layoutInCell="1" allowOverlap="1">
            <wp:simplePos x="0" y="0"/>
            <wp:positionH relativeFrom="margin">
              <wp:posOffset>0</wp:posOffset>
            </wp:positionH>
            <wp:positionV relativeFrom="paragraph">
              <wp:posOffset>165100</wp:posOffset>
            </wp:positionV>
            <wp:extent cx="1691005" cy="5103495"/>
            <wp:effectExtent l="0" t="0" r="4445" b="1905"/>
            <wp:wrapNone/>
            <wp:docPr id="1058" name="Picture 41"/>
            <wp:cNvGraphicFramePr/>
            <a:graphic xmlns:a="http://schemas.openxmlformats.org/drawingml/2006/main">
              <a:graphicData uri="http://schemas.openxmlformats.org/drawingml/2006/picture">
                <pic:pic xmlns:pic="http://schemas.openxmlformats.org/drawingml/2006/picture">
                  <pic:nvPicPr>
                    <pic:cNvPr id="1058" name="Picture 41"/>
                    <pic:cNvPicPr/>
                  </pic:nvPicPr>
                  <pic:blipFill>
                    <a:blip r:embed="rId21" cstate="print"/>
                    <a:srcRect/>
                    <a:stretch>
                      <a:fillRect/>
                    </a:stretch>
                  </pic:blipFill>
                  <pic:spPr>
                    <a:xfrm>
                      <a:off x="0" y="0"/>
                      <a:ext cx="1691005" cy="5103495"/>
                    </a:xfrm>
                    <a:prstGeom prst="rect">
                      <a:avLst/>
                    </a:prstGeom>
                  </pic:spPr>
                </pic:pic>
              </a:graphicData>
            </a:graphic>
          </wp:anchor>
        </w:drawing>
      </w:r>
    </w:p>
    <w:p>
      <w:pPr>
        <w:pStyle w:val="11"/>
        <w:spacing w:after="0" w:line="480" w:lineRule="auto"/>
        <w:ind w:left="1843" w:firstLine="0"/>
        <w:jc w:val="both"/>
        <w:rPr>
          <w:rFonts w:ascii="Arial" w:hAnsi="Arial"/>
          <w:b/>
          <w:bCs/>
          <w:sz w:val="24"/>
          <w:lang w:val="en-US"/>
        </w:rPr>
      </w:pPr>
    </w:p>
    <w:p>
      <w:pPr>
        <w:pStyle w:val="11"/>
        <w:spacing w:after="0" w:line="480" w:lineRule="auto"/>
        <w:ind w:left="1843" w:firstLine="0"/>
        <w:jc w:val="both"/>
        <w:rPr>
          <w:rFonts w:ascii="Arial" w:hAnsi="Arial"/>
          <w:b/>
          <w:bCs/>
          <w:sz w:val="24"/>
          <w:lang w:val="en-US"/>
        </w:rPr>
      </w:pPr>
    </w:p>
    <w:p>
      <w:pPr>
        <w:pStyle w:val="11"/>
        <w:spacing w:after="0" w:line="480" w:lineRule="auto"/>
        <w:ind w:left="1843" w:firstLine="0"/>
        <w:jc w:val="both"/>
        <w:rPr>
          <w:rFonts w:ascii="Arial" w:hAnsi="Arial"/>
          <w:b/>
          <w:bCs/>
          <w:sz w:val="24"/>
          <w:lang w:val="en-US"/>
        </w:rPr>
      </w:pPr>
      <w:r>
        <w:rPr>
          <w:rFonts w:ascii="Arial" w:hAnsi="Arial"/>
          <w:sz w:val="24"/>
          <w:szCs w:val="24"/>
          <w:lang w:val="en-US"/>
        </w:rPr>
        <mc:AlternateContent>
          <mc:Choice Requires="wps">
            <w:drawing>
              <wp:anchor distT="0" distB="0" distL="0" distR="0" simplePos="0" relativeHeight="251689984" behindDoc="0" locked="0" layoutInCell="1" allowOverlap="1">
                <wp:simplePos x="0" y="0"/>
                <wp:positionH relativeFrom="margin">
                  <wp:align>right</wp:align>
                </wp:positionH>
                <wp:positionV relativeFrom="paragraph">
                  <wp:posOffset>200025</wp:posOffset>
                </wp:positionV>
                <wp:extent cx="3232150" cy="510540"/>
                <wp:effectExtent l="10160" t="11430" r="5715" b="11430"/>
                <wp:wrapNone/>
                <wp:docPr id="1096" name="Rectangle 1096"/>
                <wp:cNvGraphicFramePr/>
                <a:graphic xmlns:a="http://schemas.openxmlformats.org/drawingml/2006/main">
                  <a:graphicData uri="http://schemas.microsoft.com/office/word/2010/wordprocessingShape">
                    <wps:wsp>
                      <wps:cNvSpPr>
                        <a:spLocks noChangeArrowheads="1"/>
                      </wps:cNvSpPr>
                      <wps:spPr bwMode="auto">
                        <a:xfrm>
                          <a:off x="0" y="0"/>
                          <a:ext cx="3232150" cy="510540"/>
                        </a:xfrm>
                        <a:prstGeom prst="rect">
                          <a:avLst/>
                        </a:prstGeom>
                        <a:noFill/>
                        <a:ln w="6350">
                          <a:solidFill>
                            <a:srgbClr val="000000"/>
                          </a:solidFill>
                          <a:miter lim="800000"/>
                        </a:ln>
                      </wps:spPr>
                      <wps:txbx>
                        <w:txbxContent>
                          <w:p>
                            <w:pPr>
                              <w:ind w:left="0" w:firstLine="0"/>
                              <w:rPr>
                                <w:lang w:val="en-US"/>
                              </w:rPr>
                            </w:pPr>
                            <w:r>
                              <w:rPr>
                                <w:lang w:val="en-US"/>
                              </w:rPr>
                              <w:t>METERAN UNTUK MENGHITUNG VOLUME PENGGUNAAN AIR.</w:t>
                            </w:r>
                          </w:p>
                        </w:txbxContent>
                      </wps:txbx>
                      <wps:bodyPr rot="0" vert="horz" wrap="square" lIns="91440" tIns="45720" rIns="91440" bIns="45720" anchor="t" anchorCtr="0" upright="1">
                        <a:noAutofit/>
                      </wps:bodyPr>
                    </wps:wsp>
                  </a:graphicData>
                </a:graphic>
              </wp:anchor>
            </w:drawing>
          </mc:Choice>
          <mc:Fallback>
            <w:pict>
              <v:rect id="Rectangle 1096" o:spid="_x0000_s1026" o:spt="1" style="position:absolute;left:0pt;margin-top:15.75pt;height:40.2pt;width:254.5pt;mso-position-horizontal:right;mso-position-horizontal-relative:margin;z-index:251689984;mso-width-relative:page;mso-height-relative:page;" filled="f" stroked="t" coordsize="21600,21600" o:gfxdata="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4xa4N0wAAAAcBAAAPAAAAAAAAAAEAIAAAACIAAABkcnMvZG93bnJldi54bWxQSwECFAAUAAAA&#10;CACHTuJAW11dECwCAABaBAAADgAAAAAAAAABACAAAAAiAQAAZHJzL2Uyb0RvYy54bWxQSwUGAAAA&#10;AAYABgBZAQAAwAUAAAAA&#10;">
                <v:fill on="f" focussize="0,0"/>
                <v:stroke weight="0.5pt" color="#000000" miterlimit="8" joinstyle="miter"/>
                <v:imagedata o:title=""/>
                <o:lock v:ext="edit" aspectratio="f"/>
                <v:textbox>
                  <w:txbxContent>
                    <w:p>
                      <w:pPr>
                        <w:ind w:left="0" w:firstLine="0"/>
                        <w:rPr>
                          <w:lang w:val="en-US"/>
                        </w:rPr>
                      </w:pPr>
                      <w:r>
                        <w:rPr>
                          <w:lang w:val="en-US"/>
                        </w:rPr>
                        <w:t>METERAN UNTUK MENGHITUNG VOLUME PENGGUNAAN AIR.</w:t>
                      </w:r>
                    </w:p>
                  </w:txbxContent>
                </v:textbox>
              </v:rect>
            </w:pict>
          </mc:Fallback>
        </mc:AlternateContent>
      </w:r>
    </w:p>
    <w:p>
      <w:pPr>
        <w:pStyle w:val="11"/>
        <w:spacing w:after="0" w:line="480" w:lineRule="auto"/>
        <w:ind w:left="1843" w:firstLine="0"/>
        <w:jc w:val="both"/>
        <w:rPr>
          <w:rFonts w:ascii="Arial" w:hAnsi="Arial"/>
          <w:b/>
          <w:bCs/>
          <w:sz w:val="24"/>
          <w:lang w:val="en-US"/>
        </w:rPr>
      </w:pPr>
      <w:r>
        <w:rPr>
          <w:rFonts w:ascii="Arial" w:hAnsi="Arial"/>
          <w:sz w:val="24"/>
          <w:szCs w:val="24"/>
          <w:lang w:val="en-US"/>
        </w:rPr>
        <mc:AlternateContent>
          <mc:Choice Requires="wps">
            <w:drawing>
              <wp:anchor distT="0" distB="0" distL="0" distR="0" simplePos="0" relativeHeight="251688960" behindDoc="0" locked="0" layoutInCell="1" allowOverlap="1">
                <wp:simplePos x="0" y="0"/>
                <wp:positionH relativeFrom="column">
                  <wp:posOffset>1468120</wp:posOffset>
                </wp:positionH>
                <wp:positionV relativeFrom="paragraph">
                  <wp:posOffset>28575</wp:posOffset>
                </wp:positionV>
                <wp:extent cx="222885" cy="116205"/>
                <wp:effectExtent l="12700" t="22860" r="21590" b="22860"/>
                <wp:wrapNone/>
                <wp:docPr id="1095" name="Arrow: Right 1095"/>
                <wp:cNvGraphicFramePr/>
                <a:graphic xmlns:a="http://schemas.openxmlformats.org/drawingml/2006/main">
                  <a:graphicData uri="http://schemas.microsoft.com/office/word/2010/wordprocessingShape">
                    <wps:wsp>
                      <wps:cNvSpPr>
                        <a:spLocks noChangeArrowheads="1"/>
                      </wps:cNvSpPr>
                      <wps:spPr bwMode="auto">
                        <a:xfrm>
                          <a:off x="0" y="0"/>
                          <a:ext cx="222885" cy="116205"/>
                        </a:xfrm>
                        <a:prstGeom prst="rightArrow">
                          <a:avLst>
                            <a:gd name="adj1" fmla="val 50000"/>
                            <a:gd name="adj2" fmla="val 50126"/>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Right 1095" o:spid="_x0000_s1026" o:spt="13" type="#_x0000_t13" style="position:absolute;left:0pt;margin-left:115.6pt;margin-top:2.25pt;height:9.15pt;width:17.55pt;z-index:251688960;mso-width-relative:page;mso-height-relative:page;" filled="f" stroked="t" coordsize="21600,21600" o:gfxdata="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93kBP2AAAAAgBAAAPAAAAAAAAAAEAIAAAACIA&#10;AABkcnMvZG93bnJldi54bWxQSwECFAAUAAAACACHTuJAu4TArUICAACpBAAADgAAAAAAAAABACAA&#10;AAAnAQAAZHJzL2Uyb0RvYy54bWxQSwUGAAAAAAYABgBZAQAA2wUAAAAA&#10;" adj="15956,5400">
                <v:fill on="f" focussize="0,0"/>
                <v:stroke weight="1pt" color="#000000" miterlimit="8" joinstyle="miter"/>
                <v:imagedata o:title=""/>
                <o:lock v:ext="edit" aspectratio="f"/>
              </v:shape>
            </w:pict>
          </mc:Fallback>
        </mc:AlternateContent>
      </w:r>
    </w:p>
    <w:p>
      <w:pPr>
        <w:pStyle w:val="11"/>
        <w:spacing w:after="0" w:line="480" w:lineRule="auto"/>
        <w:ind w:left="1843" w:firstLine="0"/>
        <w:jc w:val="both"/>
        <w:rPr>
          <w:rFonts w:ascii="Arial" w:hAnsi="Arial"/>
          <w:b/>
          <w:bCs/>
          <w:sz w:val="24"/>
          <w:lang w:val="en-US"/>
        </w:rPr>
      </w:pPr>
    </w:p>
    <w:p>
      <w:pPr>
        <w:pStyle w:val="11"/>
        <w:spacing w:after="0" w:line="480" w:lineRule="auto"/>
        <w:ind w:left="1843" w:firstLine="0"/>
        <w:jc w:val="both"/>
        <w:rPr>
          <w:rFonts w:ascii="Arial" w:hAnsi="Arial"/>
          <w:b/>
          <w:bCs/>
          <w:sz w:val="24"/>
          <w:lang w:val="en-US"/>
        </w:rPr>
      </w:pPr>
      <w:r>
        <w:rPr>
          <w:rFonts w:ascii="Arial" w:hAnsi="Arial"/>
          <w:sz w:val="24"/>
          <w:szCs w:val="24"/>
          <w:lang w:val="en-US"/>
        </w:rPr>
        <mc:AlternateContent>
          <mc:Choice Requires="wps">
            <w:drawing>
              <wp:anchor distT="0" distB="0" distL="0" distR="0" simplePos="0" relativeHeight="251692032" behindDoc="0" locked="0" layoutInCell="1" allowOverlap="1">
                <wp:simplePos x="0" y="0"/>
                <wp:positionH relativeFrom="margin">
                  <wp:align>right</wp:align>
                </wp:positionH>
                <wp:positionV relativeFrom="paragraph">
                  <wp:posOffset>108585</wp:posOffset>
                </wp:positionV>
                <wp:extent cx="3232150" cy="495300"/>
                <wp:effectExtent l="10160" t="10160" r="5715" b="8890"/>
                <wp:wrapNone/>
                <wp:docPr id="1094" name="Rectangle 1094"/>
                <wp:cNvGraphicFramePr/>
                <a:graphic xmlns:a="http://schemas.openxmlformats.org/drawingml/2006/main">
                  <a:graphicData uri="http://schemas.microsoft.com/office/word/2010/wordprocessingShape">
                    <wps:wsp>
                      <wps:cNvSpPr>
                        <a:spLocks noChangeArrowheads="1"/>
                      </wps:cNvSpPr>
                      <wps:spPr bwMode="auto">
                        <a:xfrm>
                          <a:off x="0" y="0"/>
                          <a:ext cx="3232150" cy="495300"/>
                        </a:xfrm>
                        <a:prstGeom prst="rect">
                          <a:avLst/>
                        </a:prstGeom>
                        <a:noFill/>
                        <a:ln w="6350">
                          <a:solidFill>
                            <a:srgbClr val="000000"/>
                          </a:solidFill>
                          <a:miter lim="800000"/>
                        </a:ln>
                      </wps:spPr>
                      <wps:txbx>
                        <w:txbxContent>
                          <w:p>
                            <w:pPr>
                              <w:ind w:left="0" w:firstLine="0"/>
                              <w:rPr>
                                <w:lang w:val="en-US"/>
                              </w:rPr>
                            </w:pPr>
                            <w:r>
                              <w:rPr>
                                <w:lang w:val="en-US"/>
                              </w:rPr>
                              <w:t>ALAT INI AKAN MENGHITUNG LAJU ALIRAN AIR SAAT DIGUNAKAN.</w:t>
                            </w:r>
                          </w:p>
                        </w:txbxContent>
                      </wps:txbx>
                      <wps:bodyPr rot="0" vert="horz" wrap="square" lIns="91440" tIns="45720" rIns="91440" bIns="45720" anchor="t" anchorCtr="0" upright="1">
                        <a:noAutofit/>
                      </wps:bodyPr>
                    </wps:wsp>
                  </a:graphicData>
                </a:graphic>
              </wp:anchor>
            </w:drawing>
          </mc:Choice>
          <mc:Fallback>
            <w:pict>
              <v:rect id="Rectangle 1094" o:spid="_x0000_s1026" o:spt="1" style="position:absolute;left:0pt;margin-top:8.55pt;height:39pt;width:254.5pt;mso-position-horizontal:right;mso-position-horizontal-relative:margin;z-index:251692032;mso-width-relative:page;mso-height-relative:page;" filled="f" stroked="t" coordsize="21600,21600" o:gfxdata="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NEvT00wAAAAYBAAAPAAAAAAAAAAEAIAAAACIAAABkcnMvZG93bnJldi54bWxQSwECFAAUAAAA&#10;CACHTuJA1K7HKSwCAABaBAAADgAAAAAAAAABACAAAAAiAQAAZHJzL2Uyb0RvYy54bWxQSwUGAAAA&#10;AAYABgBZAQAAwAUAAAAA&#10;">
                <v:fill on="f" focussize="0,0"/>
                <v:stroke weight="0.5pt" color="#000000" miterlimit="8" joinstyle="miter"/>
                <v:imagedata o:title=""/>
                <o:lock v:ext="edit" aspectratio="f"/>
                <v:textbox>
                  <w:txbxContent>
                    <w:p>
                      <w:pPr>
                        <w:ind w:left="0" w:firstLine="0"/>
                        <w:rPr>
                          <w:lang w:val="en-US"/>
                        </w:rPr>
                      </w:pPr>
                      <w:r>
                        <w:rPr>
                          <w:lang w:val="en-US"/>
                        </w:rPr>
                        <w:t>ALAT INI AKAN MENGHITUNG LAJU ALIRAN AIR SAAT DIGUNAKAN.</w:t>
                      </w:r>
                    </w:p>
                  </w:txbxContent>
                </v:textbox>
              </v:rect>
            </w:pict>
          </mc:Fallback>
        </mc:AlternateContent>
      </w:r>
      <w:r>
        <w:rPr>
          <w:rFonts w:ascii="Arial" w:hAnsi="Arial"/>
          <w:sz w:val="24"/>
          <w:szCs w:val="24"/>
          <w:lang w:val="en-US"/>
        </w:rPr>
        <mc:AlternateContent>
          <mc:Choice Requires="wps">
            <w:drawing>
              <wp:anchor distT="0" distB="0" distL="0" distR="0" simplePos="0" relativeHeight="251691008" behindDoc="0" locked="0" layoutInCell="1" allowOverlap="1">
                <wp:simplePos x="0" y="0"/>
                <wp:positionH relativeFrom="column">
                  <wp:posOffset>1466215</wp:posOffset>
                </wp:positionH>
                <wp:positionV relativeFrom="paragraph">
                  <wp:posOffset>298450</wp:posOffset>
                </wp:positionV>
                <wp:extent cx="222885" cy="116205"/>
                <wp:effectExtent l="10795" t="31115" r="23495" b="24130"/>
                <wp:wrapNone/>
                <wp:docPr id="1093" name="Arrow: Right 1093"/>
                <wp:cNvGraphicFramePr/>
                <a:graphic xmlns:a="http://schemas.openxmlformats.org/drawingml/2006/main">
                  <a:graphicData uri="http://schemas.microsoft.com/office/word/2010/wordprocessingShape">
                    <wps:wsp>
                      <wps:cNvSpPr>
                        <a:spLocks noChangeArrowheads="1"/>
                      </wps:cNvSpPr>
                      <wps:spPr bwMode="auto">
                        <a:xfrm>
                          <a:off x="0" y="0"/>
                          <a:ext cx="222885" cy="116205"/>
                        </a:xfrm>
                        <a:prstGeom prst="rightArrow">
                          <a:avLst>
                            <a:gd name="adj1" fmla="val 50000"/>
                            <a:gd name="adj2" fmla="val 50126"/>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Right 1093" o:spid="_x0000_s1026" o:spt="13" type="#_x0000_t13" style="position:absolute;left:0pt;margin-left:115.45pt;margin-top:23.5pt;height:9.15pt;width:17.55pt;z-index:251691008;mso-width-relative:page;mso-height-relative:page;" filled="f" stroked="t" coordsize="21600,21600" o:gfxdata="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4EwYqNgAAAAJAQAADwAAAAAAAAABACAAAAAi&#10;AAAAZHJzL2Rvd25yZXYueG1sUEsBAhQAFAAAAAgAh07iQD0ct4JDAgAAqQQAAA4AAAAAAAAAAQAg&#10;AAAAJwEAAGRycy9lMm9Eb2MueG1sUEsFBgAAAAAGAAYAWQEAANwFAAAAAA==&#10;" adj="15956,5400">
                <v:fill on="f" focussize="0,0"/>
                <v:stroke weight="1pt" color="#000000" miterlimit="8" joinstyle="miter"/>
                <v:imagedata o:title=""/>
                <o:lock v:ext="edit" aspectratio="f"/>
              </v:shape>
            </w:pict>
          </mc:Fallback>
        </mc:AlternateContent>
      </w:r>
    </w:p>
    <w:p>
      <w:pPr>
        <w:pStyle w:val="11"/>
        <w:spacing w:after="0" w:line="480" w:lineRule="auto"/>
        <w:ind w:left="1843" w:firstLine="0"/>
        <w:jc w:val="both"/>
        <w:rPr>
          <w:rFonts w:ascii="Arial" w:hAnsi="Arial"/>
          <w:b/>
          <w:bCs/>
          <w:sz w:val="24"/>
          <w:lang w:val="en-US"/>
        </w:rPr>
      </w:pPr>
    </w:p>
    <w:p>
      <w:pPr>
        <w:pStyle w:val="11"/>
        <w:spacing w:after="0" w:line="480" w:lineRule="auto"/>
        <w:ind w:left="1843" w:firstLine="0"/>
        <w:jc w:val="both"/>
        <w:rPr>
          <w:rFonts w:ascii="Arial" w:hAnsi="Arial"/>
          <w:b/>
          <w:bCs/>
          <w:sz w:val="24"/>
          <w:lang w:val="en-US"/>
        </w:rPr>
      </w:pPr>
      <w:r>
        <w:rPr>
          <w:rFonts w:ascii="Arial" w:hAnsi="Arial"/>
          <w:sz w:val="24"/>
          <w:szCs w:val="24"/>
          <w:lang w:val="en-US"/>
        </w:rPr>
        <mc:AlternateContent>
          <mc:Choice Requires="wps">
            <w:drawing>
              <wp:anchor distT="0" distB="0" distL="0" distR="0" simplePos="0" relativeHeight="251694080" behindDoc="0" locked="0" layoutInCell="1" allowOverlap="1">
                <wp:simplePos x="0" y="0"/>
                <wp:positionH relativeFrom="margin">
                  <wp:align>right</wp:align>
                </wp:positionH>
                <wp:positionV relativeFrom="paragraph">
                  <wp:posOffset>353695</wp:posOffset>
                </wp:positionV>
                <wp:extent cx="3232150" cy="339725"/>
                <wp:effectExtent l="10160" t="13970" r="5715" b="8255"/>
                <wp:wrapNone/>
                <wp:docPr id="1092" name="Rectangle 1092"/>
                <wp:cNvGraphicFramePr/>
                <a:graphic xmlns:a="http://schemas.openxmlformats.org/drawingml/2006/main">
                  <a:graphicData uri="http://schemas.microsoft.com/office/word/2010/wordprocessingShape">
                    <wps:wsp>
                      <wps:cNvSpPr>
                        <a:spLocks noChangeArrowheads="1"/>
                      </wps:cNvSpPr>
                      <wps:spPr bwMode="auto">
                        <a:xfrm>
                          <a:off x="0" y="0"/>
                          <a:ext cx="3232150" cy="339725"/>
                        </a:xfrm>
                        <a:prstGeom prst="rect">
                          <a:avLst/>
                        </a:prstGeom>
                        <a:noFill/>
                        <a:ln w="6350">
                          <a:solidFill>
                            <a:srgbClr val="000000"/>
                          </a:solidFill>
                          <a:miter lim="800000"/>
                        </a:ln>
                      </wps:spPr>
                      <wps:txbx>
                        <w:txbxContent>
                          <w:p>
                            <w:pPr>
                              <w:ind w:left="0" w:firstLine="0"/>
                              <w:rPr>
                                <w:lang w:val="en-US"/>
                              </w:rPr>
                            </w:pPr>
                            <w:r>
                              <w:rPr>
                                <w:lang w:val="en-US"/>
                              </w:rPr>
                              <w:t>PELANGGAN MENGGUNAKAN AIR PDAM.</w:t>
                            </w:r>
                          </w:p>
                        </w:txbxContent>
                      </wps:txbx>
                      <wps:bodyPr rot="0" vert="horz" wrap="square" lIns="91440" tIns="45720" rIns="91440" bIns="45720" anchor="t" anchorCtr="0" upright="1">
                        <a:noAutofit/>
                      </wps:bodyPr>
                    </wps:wsp>
                  </a:graphicData>
                </a:graphic>
              </wp:anchor>
            </w:drawing>
          </mc:Choice>
          <mc:Fallback>
            <w:pict>
              <v:rect id="Rectangle 1092" o:spid="_x0000_s1026" o:spt="1" style="position:absolute;left:0pt;margin-top:27.85pt;height:26.75pt;width:254.5pt;mso-position-horizontal:right;mso-position-horizontal-relative:margin;z-index:251694080;mso-width-relative:page;mso-height-relative:page;" filled="f" stroked="t" coordsize="21600,21600" o:gfxdata="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74T5Y1AAAAAcBAAAPAAAAAAAAAAEAIAAAACIAAABkcnMvZG93bnJldi54bWxQSwECFAAUAAAA&#10;CACHTuJAvPkxEisCAABaBAAADgAAAAAAAAABACAAAAAjAQAAZHJzL2Uyb0RvYy54bWxQSwUGAAAA&#10;AAYABgBZAQAAwAUAAAAA&#10;">
                <v:fill on="f" focussize="0,0"/>
                <v:stroke weight="0.5pt" color="#000000" miterlimit="8" joinstyle="miter"/>
                <v:imagedata o:title=""/>
                <o:lock v:ext="edit" aspectratio="f"/>
                <v:textbox>
                  <w:txbxContent>
                    <w:p>
                      <w:pPr>
                        <w:ind w:left="0" w:firstLine="0"/>
                        <w:rPr>
                          <w:lang w:val="en-US"/>
                        </w:rPr>
                      </w:pPr>
                      <w:r>
                        <w:rPr>
                          <w:lang w:val="en-US"/>
                        </w:rPr>
                        <w:t>PELANGGAN MENGGUNAKAN AIR PDAM.</w:t>
                      </w:r>
                    </w:p>
                  </w:txbxContent>
                </v:textbox>
              </v:rect>
            </w:pict>
          </mc:Fallback>
        </mc:AlternateContent>
      </w:r>
    </w:p>
    <w:p>
      <w:pPr>
        <w:pStyle w:val="11"/>
        <w:spacing w:after="0" w:line="480" w:lineRule="auto"/>
        <w:ind w:left="1843" w:firstLine="0"/>
        <w:jc w:val="both"/>
        <w:rPr>
          <w:rFonts w:ascii="Arial" w:hAnsi="Arial"/>
          <w:b/>
          <w:bCs/>
          <w:sz w:val="24"/>
          <w:lang w:val="en-US"/>
        </w:rPr>
      </w:pPr>
      <w:r>
        <w:rPr>
          <w:rFonts w:ascii="Arial" w:hAnsi="Arial"/>
          <w:sz w:val="24"/>
          <w:szCs w:val="24"/>
          <w:lang w:val="en-US"/>
        </w:rPr>
        <mc:AlternateContent>
          <mc:Choice Requires="wps">
            <w:drawing>
              <wp:anchor distT="0" distB="0" distL="0" distR="0" simplePos="0" relativeHeight="251693056" behindDoc="0" locked="0" layoutInCell="1" allowOverlap="1">
                <wp:simplePos x="0" y="0"/>
                <wp:positionH relativeFrom="column">
                  <wp:posOffset>1444625</wp:posOffset>
                </wp:positionH>
                <wp:positionV relativeFrom="paragraph">
                  <wp:posOffset>107950</wp:posOffset>
                </wp:positionV>
                <wp:extent cx="222885" cy="116205"/>
                <wp:effectExtent l="8255" t="25400" r="16510" b="29845"/>
                <wp:wrapNone/>
                <wp:docPr id="1091" name="Arrow: Right 1091"/>
                <wp:cNvGraphicFramePr/>
                <a:graphic xmlns:a="http://schemas.openxmlformats.org/drawingml/2006/main">
                  <a:graphicData uri="http://schemas.microsoft.com/office/word/2010/wordprocessingShape">
                    <wps:wsp>
                      <wps:cNvSpPr>
                        <a:spLocks noChangeArrowheads="1"/>
                      </wps:cNvSpPr>
                      <wps:spPr bwMode="auto">
                        <a:xfrm>
                          <a:off x="0" y="0"/>
                          <a:ext cx="222885" cy="116205"/>
                        </a:xfrm>
                        <a:prstGeom prst="rightArrow">
                          <a:avLst>
                            <a:gd name="adj1" fmla="val 50000"/>
                            <a:gd name="adj2" fmla="val 50126"/>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Right 1091" o:spid="_x0000_s1026" o:spt="13" type="#_x0000_t13" style="position:absolute;left:0pt;margin-left:113.75pt;margin-top:8.5pt;height:9.15pt;width:17.55pt;z-index:251693056;mso-width-relative:page;mso-height-relative:page;" filled="f" stroked="t" coordsize="21600,21600" o:gfxdata="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zCNTI2AAAAAkBAAAPAAAAAAAAAAEAIAAAACIA&#10;AABkcnMvZG93bnJldi54bWxQSwECFAAUAAAACACHTuJAgGm1LkICAACpBAAADgAAAAAAAAABACAA&#10;AAAnAQAAZHJzL2Uyb0RvYy54bWxQSwUGAAAAAAYABgBZAQAA2wUAAAAA&#10;" adj="15956,5400">
                <v:fill on="f" focussize="0,0"/>
                <v:stroke weight="1pt" color="#000000" miterlimit="8" joinstyle="miter"/>
                <v:imagedata o:title=""/>
                <o:lock v:ext="edit" aspectratio="f"/>
              </v:shape>
            </w:pict>
          </mc:Fallback>
        </mc:AlternateContent>
      </w:r>
    </w:p>
    <w:p>
      <w:pPr>
        <w:pStyle w:val="11"/>
        <w:spacing w:after="0" w:line="240" w:lineRule="auto"/>
        <w:ind w:left="1843" w:firstLine="0"/>
        <w:jc w:val="both"/>
        <w:rPr>
          <w:rFonts w:ascii="Arial" w:hAnsi="Arial"/>
          <w:b/>
          <w:bCs/>
          <w:sz w:val="24"/>
          <w:lang w:val="en-US"/>
        </w:rPr>
      </w:pPr>
    </w:p>
    <w:p>
      <w:pPr>
        <w:pStyle w:val="11"/>
        <w:spacing w:after="0" w:line="480" w:lineRule="auto"/>
        <w:ind w:left="1843" w:firstLine="0"/>
        <w:jc w:val="both"/>
        <w:rPr>
          <w:rFonts w:ascii="Arial" w:hAnsi="Arial"/>
          <w:b/>
          <w:bCs/>
          <w:sz w:val="24"/>
          <w:lang w:val="en-US"/>
        </w:rPr>
      </w:pPr>
      <w:r>
        <w:rPr>
          <w:rFonts w:ascii="Arial" w:hAnsi="Arial"/>
          <w:sz w:val="24"/>
          <w:szCs w:val="24"/>
          <w:lang w:val="en-US"/>
        </w:rPr>
        <mc:AlternateContent>
          <mc:Choice Requires="wps">
            <w:drawing>
              <wp:anchor distT="0" distB="0" distL="0" distR="0" simplePos="0" relativeHeight="251695104" behindDoc="0" locked="0" layoutInCell="1" allowOverlap="1">
                <wp:simplePos x="0" y="0"/>
                <wp:positionH relativeFrom="margin">
                  <wp:align>right</wp:align>
                </wp:positionH>
                <wp:positionV relativeFrom="paragraph">
                  <wp:posOffset>74295</wp:posOffset>
                </wp:positionV>
                <wp:extent cx="3232150" cy="499110"/>
                <wp:effectExtent l="10160" t="13970" r="5715" b="10795"/>
                <wp:wrapNone/>
                <wp:docPr id="1090" name="Rectangle 1090"/>
                <wp:cNvGraphicFramePr/>
                <a:graphic xmlns:a="http://schemas.openxmlformats.org/drawingml/2006/main">
                  <a:graphicData uri="http://schemas.microsoft.com/office/word/2010/wordprocessingShape">
                    <wps:wsp>
                      <wps:cNvSpPr>
                        <a:spLocks noChangeArrowheads="1"/>
                      </wps:cNvSpPr>
                      <wps:spPr bwMode="auto">
                        <a:xfrm>
                          <a:off x="0" y="0"/>
                          <a:ext cx="3232150" cy="499110"/>
                        </a:xfrm>
                        <a:prstGeom prst="rect">
                          <a:avLst/>
                        </a:prstGeom>
                        <a:noFill/>
                        <a:ln w="6350">
                          <a:solidFill>
                            <a:srgbClr val="000000"/>
                          </a:solidFill>
                          <a:miter lim="800000"/>
                        </a:ln>
                      </wps:spPr>
                      <wps:txbx>
                        <w:txbxContent>
                          <w:p>
                            <w:pPr>
                              <w:ind w:left="0" w:firstLine="0"/>
                              <w:rPr>
                                <w:lang w:val="en-US"/>
                              </w:rPr>
                            </w:pPr>
                            <w:r>
                              <w:rPr>
                                <w:lang w:val="en-US"/>
                              </w:rPr>
                              <w:t xml:space="preserve">LCD DAN </w:t>
                            </w:r>
                            <w:r>
                              <w:rPr>
                                <w:i/>
                                <w:iCs/>
                                <w:lang w:val="en-US"/>
                              </w:rPr>
                              <w:t>BLYNK</w:t>
                            </w:r>
                            <w:r>
                              <w:rPr>
                                <w:lang w:val="en-US"/>
                              </w:rPr>
                              <w:t xml:space="preserve"> AKAN MENAMPILKAN VOLUME DAN BIAYA SETIAP PELANGGAN MENGGUNAKAN AIR.</w:t>
                            </w:r>
                          </w:p>
                        </w:txbxContent>
                      </wps:txbx>
                      <wps:bodyPr rot="0" vert="horz" wrap="square" lIns="91440" tIns="45720" rIns="91440" bIns="45720" anchor="t" anchorCtr="0" upright="1">
                        <a:noAutofit/>
                      </wps:bodyPr>
                    </wps:wsp>
                  </a:graphicData>
                </a:graphic>
              </wp:anchor>
            </w:drawing>
          </mc:Choice>
          <mc:Fallback>
            <w:pict>
              <v:rect id="Rectangle 1090" o:spid="_x0000_s1026" o:spt="1" style="position:absolute;left:0pt;margin-top:5.85pt;height:39.3pt;width:254.5pt;mso-position-horizontal:right;mso-position-horizontal-relative:margin;z-index:251695104;mso-width-relative:page;mso-height-relative:page;" filled="f" stroked="t" coordsize="21600,21600" o:gfxdata="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n03I1tIAAAAGAQAADwAAAAAAAAABACAAAAAiAAAAZHJzL2Rvd25yZXYueG1sUEsBAhQAFAAAAAgA&#10;h07iQPwsFZErAgAAWgQAAA4AAAAAAAAAAQAgAAAAIQEAAGRycy9lMm9Eb2MueG1sUEsFBgAAAAAG&#10;AAYAWQEAAL4FAAAAAA==&#10;">
                <v:fill on="f" focussize="0,0"/>
                <v:stroke weight="0.5pt" color="#000000" miterlimit="8" joinstyle="miter"/>
                <v:imagedata o:title=""/>
                <o:lock v:ext="edit" aspectratio="f"/>
                <v:textbox>
                  <w:txbxContent>
                    <w:p>
                      <w:pPr>
                        <w:ind w:left="0" w:firstLine="0"/>
                        <w:rPr>
                          <w:lang w:val="en-US"/>
                        </w:rPr>
                      </w:pPr>
                      <w:r>
                        <w:rPr>
                          <w:lang w:val="en-US"/>
                        </w:rPr>
                        <w:t xml:space="preserve">LCD DAN </w:t>
                      </w:r>
                      <w:r>
                        <w:rPr>
                          <w:i/>
                          <w:iCs/>
                          <w:lang w:val="en-US"/>
                        </w:rPr>
                        <w:t>BLYNK</w:t>
                      </w:r>
                      <w:r>
                        <w:rPr>
                          <w:lang w:val="en-US"/>
                        </w:rPr>
                        <w:t xml:space="preserve"> AKAN MENAMPILKAN VOLUME DAN BIAYA SETIAP PELANGGAN MENGGUNAKAN AIR.</w:t>
                      </w:r>
                    </w:p>
                  </w:txbxContent>
                </v:textbox>
              </v:rect>
            </w:pict>
          </mc:Fallback>
        </mc:AlternateContent>
      </w:r>
      <w:r>
        <w:rPr>
          <w:rFonts w:ascii="Arial" w:hAnsi="Arial"/>
          <w:sz w:val="24"/>
          <w:szCs w:val="24"/>
          <w:lang w:val="en-US"/>
        </w:rPr>
        <mc:AlternateContent>
          <mc:Choice Requires="wps">
            <w:drawing>
              <wp:anchor distT="0" distB="0" distL="0" distR="0" simplePos="0" relativeHeight="251696128" behindDoc="0" locked="0" layoutInCell="1" allowOverlap="1">
                <wp:simplePos x="0" y="0"/>
                <wp:positionH relativeFrom="column">
                  <wp:posOffset>1476375</wp:posOffset>
                </wp:positionH>
                <wp:positionV relativeFrom="paragraph">
                  <wp:posOffset>262890</wp:posOffset>
                </wp:positionV>
                <wp:extent cx="222885" cy="116205"/>
                <wp:effectExtent l="11430" t="29845" r="22860" b="25400"/>
                <wp:wrapNone/>
                <wp:docPr id="1089" name="Arrow: Right 1089"/>
                <wp:cNvGraphicFramePr/>
                <a:graphic xmlns:a="http://schemas.openxmlformats.org/drawingml/2006/main">
                  <a:graphicData uri="http://schemas.microsoft.com/office/word/2010/wordprocessingShape">
                    <wps:wsp>
                      <wps:cNvSpPr>
                        <a:spLocks noChangeArrowheads="1"/>
                      </wps:cNvSpPr>
                      <wps:spPr bwMode="auto">
                        <a:xfrm>
                          <a:off x="0" y="0"/>
                          <a:ext cx="222885" cy="116205"/>
                        </a:xfrm>
                        <a:prstGeom prst="rightArrow">
                          <a:avLst>
                            <a:gd name="adj1" fmla="val 50000"/>
                            <a:gd name="adj2" fmla="val 50126"/>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Right 1089" o:spid="_x0000_s1026" o:spt="13" type="#_x0000_t13" style="position:absolute;left:0pt;margin-left:116.25pt;margin-top:20.7pt;height:9.15pt;width:17.55pt;z-index:251696128;mso-width-relative:page;mso-height-relative:page;" filled="f" stroked="t" coordsize="21600,21600" o:gfxdata="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wrrZtkAAAAJAQAADwAAAAAAAAABACAAAAAi&#10;AAAAZHJzL2Rvd25yZXYueG1sUEsBAhQAFAAAAAgAh07iQBXTkalCAgAAqQQAAA4AAAAAAAAAAQAg&#10;AAAAKAEAAGRycy9lMm9Eb2MueG1sUEsFBgAAAAAGAAYAWQEAANwFAAAAAA==&#10;" adj="15956,5400">
                <v:fill on="f" focussize="0,0"/>
                <v:stroke weight="1pt" color="#000000" miterlimit="8" joinstyle="miter"/>
                <v:imagedata o:title=""/>
                <o:lock v:ext="edit" aspectratio="f"/>
              </v:shape>
            </w:pict>
          </mc:Fallback>
        </mc:AlternateContent>
      </w:r>
    </w:p>
    <w:p>
      <w:pPr>
        <w:pStyle w:val="11"/>
        <w:spacing w:after="0" w:line="480" w:lineRule="auto"/>
        <w:ind w:left="1843" w:firstLine="0"/>
        <w:jc w:val="both"/>
        <w:rPr>
          <w:rFonts w:ascii="Arial" w:hAnsi="Arial"/>
          <w:b/>
          <w:bCs/>
          <w:sz w:val="24"/>
          <w:lang w:val="en-US"/>
        </w:rPr>
      </w:pPr>
      <w:r>
        <w:rPr>
          <w:rFonts w:ascii="Arial" w:hAnsi="Arial"/>
          <w:sz w:val="24"/>
          <w:szCs w:val="24"/>
          <w:lang w:val="en-US"/>
        </w:rPr>
        <mc:AlternateContent>
          <mc:Choice Requires="wps">
            <w:drawing>
              <wp:anchor distT="0" distB="0" distL="0" distR="0" simplePos="0" relativeHeight="251698176" behindDoc="0" locked="0" layoutInCell="1" allowOverlap="1">
                <wp:simplePos x="0" y="0"/>
                <wp:positionH relativeFrom="margin">
                  <wp:align>right</wp:align>
                </wp:positionH>
                <wp:positionV relativeFrom="paragraph">
                  <wp:posOffset>352425</wp:posOffset>
                </wp:positionV>
                <wp:extent cx="3232150" cy="723265"/>
                <wp:effectExtent l="10160" t="6350" r="5715" b="13335"/>
                <wp:wrapNone/>
                <wp:docPr id="1088" name="Rectangle 1088"/>
                <wp:cNvGraphicFramePr/>
                <a:graphic xmlns:a="http://schemas.openxmlformats.org/drawingml/2006/main">
                  <a:graphicData uri="http://schemas.microsoft.com/office/word/2010/wordprocessingShape">
                    <wps:wsp>
                      <wps:cNvSpPr>
                        <a:spLocks noChangeArrowheads="1"/>
                      </wps:cNvSpPr>
                      <wps:spPr bwMode="auto">
                        <a:xfrm>
                          <a:off x="0" y="0"/>
                          <a:ext cx="3232150" cy="723265"/>
                        </a:xfrm>
                        <a:prstGeom prst="rect">
                          <a:avLst/>
                        </a:prstGeom>
                        <a:noFill/>
                        <a:ln w="6350">
                          <a:solidFill>
                            <a:srgbClr val="000000"/>
                          </a:solidFill>
                          <a:miter lim="800000"/>
                        </a:ln>
                      </wps:spPr>
                      <wps:txbx>
                        <w:txbxContent>
                          <w:p>
                            <w:pPr>
                              <w:ind w:left="0" w:firstLine="0"/>
                              <w:rPr>
                                <w:lang w:val="en-US"/>
                              </w:rPr>
                            </w:pPr>
                            <w:r>
                              <w:rPr>
                                <w:lang w:val="en-US"/>
                              </w:rPr>
                              <w:t>PELANGGAN AKAN MENYIAPKAN BIAYA  DARI PENGGUNAAN AIR TERSEBUT SEBELUM MELKUKAN PEMBAYARAN DILOKET SETIAP AKHIR BULANNYA.</w:t>
                            </w:r>
                          </w:p>
                        </w:txbxContent>
                      </wps:txbx>
                      <wps:bodyPr rot="0" vert="horz" wrap="square" lIns="91440" tIns="45720" rIns="91440" bIns="45720" anchor="t" anchorCtr="0" upright="1">
                        <a:noAutofit/>
                      </wps:bodyPr>
                    </wps:wsp>
                  </a:graphicData>
                </a:graphic>
              </wp:anchor>
            </w:drawing>
          </mc:Choice>
          <mc:Fallback>
            <w:pict>
              <v:rect id="Rectangle 1088" o:spid="_x0000_s1026" o:spt="1" style="position:absolute;left:0pt;margin-top:27.75pt;height:56.95pt;width:254.5pt;mso-position-horizontal:right;mso-position-horizontal-relative:margin;z-index:251698176;mso-width-relative:page;mso-height-relative:page;" filled="f" stroked="t" coordsize="21600,21600" o:gfxdata="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HHTunUAAAABwEAAA8AAAAAAAAAAQAgAAAAIgAAAGRycy9kb3ducmV2LnhtbFBLAQIUABQAAAAI&#10;AIdO4kBFNeWsKgIAAFoEAAAOAAAAAAAAAAEAIAAAACMBAABkcnMvZTJvRG9jLnhtbFBLBQYAAAAA&#10;BgAGAFkBAAC/BQAAAAA=&#10;">
                <v:fill on="f" focussize="0,0"/>
                <v:stroke weight="0.5pt" color="#000000" miterlimit="8" joinstyle="miter"/>
                <v:imagedata o:title=""/>
                <o:lock v:ext="edit" aspectratio="f"/>
                <v:textbox>
                  <w:txbxContent>
                    <w:p>
                      <w:pPr>
                        <w:ind w:left="0" w:firstLine="0"/>
                        <w:rPr>
                          <w:lang w:val="en-US"/>
                        </w:rPr>
                      </w:pPr>
                      <w:r>
                        <w:rPr>
                          <w:lang w:val="en-US"/>
                        </w:rPr>
                        <w:t>PELANGGAN AKAN MENYIAPKAN BIAYA  DARI PENGGUNAAN AIR TERSEBUT SEBELUM MELKUKAN PEMBAYARAN DILOKET SETIAP AKHIR BULANNYA.</w:t>
                      </w:r>
                    </w:p>
                  </w:txbxContent>
                </v:textbox>
              </v:rect>
            </w:pict>
          </mc:Fallback>
        </mc:AlternateContent>
      </w:r>
      <w:r>
        <w:rPr>
          <w:rFonts w:ascii="Arial" w:hAnsi="Arial"/>
          <w:b/>
          <w:bCs/>
          <w:sz w:val="24"/>
          <w:lang w:val="en-US"/>
        </w:rPr>
        <w:t xml:space="preserve"> </w:t>
      </w:r>
    </w:p>
    <w:p>
      <w:pPr>
        <w:spacing w:after="0" w:line="480" w:lineRule="auto"/>
        <w:ind w:left="0" w:firstLine="0"/>
        <w:jc w:val="both"/>
        <w:rPr>
          <w:rFonts w:ascii="Arial" w:hAnsi="Arial"/>
          <w:b/>
          <w:bCs/>
          <w:sz w:val="24"/>
          <w:lang w:val="en-US"/>
        </w:rPr>
      </w:pPr>
      <w:r>
        <w:rPr>
          <w:rFonts w:ascii="Arial" w:hAnsi="Arial"/>
          <w:sz w:val="24"/>
          <w:szCs w:val="24"/>
          <w:lang w:val="en-US"/>
        </w:rPr>
        <mc:AlternateContent>
          <mc:Choice Requires="wps">
            <w:drawing>
              <wp:anchor distT="0" distB="0" distL="0" distR="0" simplePos="0" relativeHeight="251697152" behindDoc="0" locked="0" layoutInCell="1" allowOverlap="1">
                <wp:simplePos x="0" y="0"/>
                <wp:positionH relativeFrom="column">
                  <wp:posOffset>1528445</wp:posOffset>
                </wp:positionH>
                <wp:positionV relativeFrom="paragraph">
                  <wp:posOffset>295910</wp:posOffset>
                </wp:positionV>
                <wp:extent cx="222885" cy="116205"/>
                <wp:effectExtent l="6350" t="30480" r="18415" b="24765"/>
                <wp:wrapNone/>
                <wp:docPr id="1087" name="Arrow: Right 1087"/>
                <wp:cNvGraphicFramePr/>
                <a:graphic xmlns:a="http://schemas.openxmlformats.org/drawingml/2006/main">
                  <a:graphicData uri="http://schemas.microsoft.com/office/word/2010/wordprocessingShape">
                    <wps:wsp>
                      <wps:cNvSpPr>
                        <a:spLocks noChangeArrowheads="1"/>
                      </wps:cNvSpPr>
                      <wps:spPr bwMode="auto">
                        <a:xfrm>
                          <a:off x="0" y="0"/>
                          <a:ext cx="222885" cy="116205"/>
                        </a:xfrm>
                        <a:prstGeom prst="rightArrow">
                          <a:avLst>
                            <a:gd name="adj1" fmla="val 50000"/>
                            <a:gd name="adj2" fmla="val 50126"/>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shape id="Arrow: Right 1087" o:spid="_x0000_s1026" o:spt="13" type="#_x0000_t13" style="position:absolute;left:0pt;margin-left:120.35pt;margin-top:23.3pt;height:9.15pt;width:17.55pt;z-index:251697152;mso-width-relative:page;mso-height-relative:page;" filled="f" stroked="t" coordsize="21600,21600" o:gfxdata="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RTMiNkAAAAJAQAADwAAAAAAAAABACAAAAAi&#10;AAAAZHJzL2Rvd25yZXYueG1sUEsBAhQAFAAAAAgAh07iQKSXfFtCAgAAqQQAAA4AAAAAAAAAAQAg&#10;AAAAKAEAAGRycy9lMm9Eb2MueG1sUEsFBgAAAAAGAAYAWQEAANwFAAAAAA==&#10;" adj="15956,5400">
                <v:fill on="f" focussize="0,0"/>
                <v:stroke weight="1pt" color="#000000" miterlimit="8" joinstyle="miter"/>
                <v:imagedata o:title=""/>
                <o:lock v:ext="edit" aspectratio="f"/>
              </v:shape>
            </w:pict>
          </mc:Fallback>
        </mc:AlternateContent>
      </w:r>
    </w:p>
    <w:p>
      <w:pPr>
        <w:spacing w:after="0" w:line="240" w:lineRule="auto"/>
        <w:ind w:left="0" w:firstLine="0"/>
        <w:jc w:val="both"/>
        <w:rPr>
          <w:rFonts w:ascii="Arial" w:hAnsi="Arial"/>
          <w:b/>
          <w:bCs/>
          <w:sz w:val="24"/>
          <w:lang w:val="en-US"/>
        </w:rPr>
      </w:pPr>
    </w:p>
    <w:p>
      <w:pPr>
        <w:spacing w:after="0" w:line="240" w:lineRule="auto"/>
        <w:ind w:left="0" w:firstLine="0"/>
        <w:jc w:val="both"/>
        <w:rPr>
          <w:rFonts w:ascii="Arial" w:hAnsi="Arial"/>
          <w:b/>
          <w:bCs/>
          <w:sz w:val="24"/>
          <w:lang w:val="en-US"/>
        </w:rPr>
      </w:pPr>
    </w:p>
    <w:p>
      <w:pPr>
        <w:spacing w:after="0" w:line="240" w:lineRule="auto"/>
        <w:ind w:left="0" w:firstLine="0"/>
        <w:jc w:val="both"/>
        <w:rPr>
          <w:rFonts w:ascii="Arial" w:hAnsi="Arial"/>
          <w:b/>
          <w:bCs/>
          <w:sz w:val="24"/>
          <w:lang w:val="en-US"/>
        </w:rPr>
      </w:pPr>
    </w:p>
    <w:p>
      <w:pPr>
        <w:spacing w:after="0" w:line="240" w:lineRule="auto"/>
        <w:ind w:left="0" w:firstLine="0"/>
        <w:jc w:val="both"/>
        <w:rPr>
          <w:rFonts w:ascii="Arial" w:hAnsi="Arial"/>
          <w:b/>
          <w:bCs/>
          <w:sz w:val="24"/>
          <w:lang w:val="en-US"/>
        </w:rPr>
      </w:pPr>
    </w:p>
    <w:p>
      <w:pPr>
        <w:spacing w:after="0" w:line="240" w:lineRule="auto"/>
        <w:ind w:left="0" w:firstLine="0"/>
        <w:jc w:val="both"/>
        <w:rPr>
          <w:rFonts w:ascii="Arial" w:hAnsi="Arial"/>
          <w:b/>
          <w:bCs/>
          <w:sz w:val="24"/>
          <w:lang w:val="en-US"/>
        </w:rPr>
      </w:pPr>
    </w:p>
    <w:p>
      <w:pPr>
        <w:spacing w:after="0" w:line="480" w:lineRule="auto"/>
        <w:ind w:left="0" w:firstLine="0"/>
        <w:jc w:val="center"/>
        <w:rPr>
          <w:rFonts w:ascii="Arial" w:hAnsi="Arial"/>
          <w:sz w:val="24"/>
          <w:szCs w:val="24"/>
          <w:lang w:val="en-US"/>
        </w:rPr>
      </w:pPr>
      <w:r>
        <w:rPr>
          <w:rFonts w:ascii="Arial" w:hAnsi="Arial"/>
          <w:sz w:val="24"/>
          <w:szCs w:val="24"/>
        </w:rPr>
        <w:t xml:space="preserve">Gambar </w:t>
      </w:r>
      <w:r>
        <w:rPr>
          <w:rFonts w:ascii="Arial" w:hAnsi="Arial"/>
          <w:sz w:val="24"/>
          <w:szCs w:val="24"/>
          <w:lang w:val="en-US"/>
        </w:rPr>
        <w:t>7</w:t>
      </w:r>
    </w:p>
    <w:p>
      <w:pPr>
        <w:spacing w:after="0" w:line="480" w:lineRule="auto"/>
        <w:ind w:left="0" w:firstLine="0"/>
        <w:jc w:val="center"/>
        <w:rPr>
          <w:rFonts w:ascii="Arial" w:hAnsi="Arial"/>
          <w:sz w:val="24"/>
          <w:szCs w:val="24"/>
        </w:rPr>
      </w:pPr>
      <w:r>
        <w:rPr>
          <w:rFonts w:ascii="Arial" w:hAnsi="Arial"/>
          <w:sz w:val="24"/>
          <w:szCs w:val="24"/>
        </w:rPr>
        <w:t>Sistem yang Diusulkan</w:t>
      </w:r>
    </w:p>
    <w:p>
      <w:pPr>
        <w:pStyle w:val="11"/>
        <w:numPr>
          <w:ilvl w:val="0"/>
          <w:numId w:val="22"/>
        </w:numPr>
        <w:spacing w:after="0" w:line="480" w:lineRule="auto"/>
        <w:ind w:left="1276" w:hanging="709"/>
        <w:jc w:val="both"/>
        <w:rPr>
          <w:rFonts w:ascii="Arial" w:hAnsi="Arial"/>
          <w:i/>
          <w:iCs/>
          <w:sz w:val="24"/>
        </w:rPr>
      </w:pPr>
      <w:r>
        <w:rPr>
          <w:rFonts w:ascii="Arial" w:hAnsi="Arial"/>
          <w:b/>
          <w:bCs/>
          <w:i/>
          <w:iCs/>
          <w:sz w:val="24"/>
          <w:lang w:val="en-US"/>
        </w:rPr>
        <w:t>Prototipe</w:t>
      </w:r>
    </w:p>
    <w:p>
      <w:pPr>
        <w:pStyle w:val="11"/>
        <w:spacing w:after="0" w:line="240" w:lineRule="auto"/>
        <w:ind w:left="1843" w:firstLine="0"/>
        <w:jc w:val="both"/>
        <w:rPr>
          <w:rFonts w:ascii="Arial" w:hAnsi="Arial"/>
          <w:sz w:val="24"/>
        </w:rPr>
      </w:pPr>
    </w:p>
    <w:p>
      <w:pPr>
        <w:pStyle w:val="11"/>
        <w:spacing w:after="0" w:line="480" w:lineRule="auto"/>
        <w:ind w:left="1276" w:firstLine="567"/>
        <w:jc w:val="both"/>
        <w:rPr>
          <w:rFonts w:ascii="Arial" w:hAnsi="Arial"/>
        </w:rPr>
      </w:pPr>
      <w:r>
        <w:rPr>
          <w:rFonts w:ascii="Arial" w:hAnsi="Arial"/>
          <w:i/>
          <w:iCs/>
          <w:sz w:val="24"/>
          <w:szCs w:val="24"/>
        </w:rPr>
        <w:t>Prototipe</w:t>
      </w:r>
      <w:r>
        <w:rPr>
          <w:rFonts w:ascii="Arial" w:hAnsi="Arial"/>
          <w:sz w:val="24"/>
          <w:szCs w:val="24"/>
        </w:rPr>
        <w:t xml:space="preserve"> merupakan gambaran dasar perancangan </w:t>
      </w:r>
      <w:r>
        <w:rPr>
          <w:rFonts w:ascii="Arial" w:hAnsi="Arial"/>
          <w:iCs/>
          <w:sz w:val="24"/>
          <w:szCs w:val="24"/>
          <w:lang w:val="en-US"/>
        </w:rPr>
        <w:t xml:space="preserve">sistem </w:t>
      </w:r>
      <w:r>
        <w:rPr>
          <w:rFonts w:ascii="Arial" w:hAnsi="Arial"/>
          <w:sz w:val="24"/>
          <w:szCs w:val="24"/>
        </w:rPr>
        <w:t>yang akan dibuat. Gambar dapat dilihat sebagai berikut:</w:t>
      </w:r>
      <w:r>
        <w:rPr>
          <w:rFonts w:ascii="Arial" w:hAnsi="Arial"/>
        </w:rPr>
        <w:t xml:space="preserve"> </w:t>
      </w:r>
    </w:p>
    <w:p>
      <w:pPr>
        <w:pStyle w:val="11"/>
        <w:spacing w:after="0" w:line="240" w:lineRule="auto"/>
        <w:ind w:left="1843" w:firstLine="567"/>
        <w:jc w:val="both"/>
        <w:rPr>
          <w:rFonts w:ascii="Arial" w:hAnsi="Arial"/>
          <w:lang w:val="en-US"/>
        </w:rPr>
      </w:pPr>
    </w:p>
    <w:p>
      <w:pPr>
        <w:pStyle w:val="11"/>
        <w:spacing w:after="0" w:line="480" w:lineRule="auto"/>
        <w:ind w:left="1843" w:firstLine="0"/>
        <w:jc w:val="both"/>
        <w:rPr>
          <w:rFonts w:ascii="Arial" w:hAnsi="Arial"/>
          <w:sz w:val="24"/>
        </w:rPr>
      </w:pPr>
      <w:r>
        <w:rPr>
          <w:rFonts w:ascii="Arial" w:hAnsi="Arial"/>
          <w:lang w:val="en-US"/>
        </w:rPr>
        <w:drawing>
          <wp:anchor distT="0" distB="0" distL="0" distR="0" simplePos="0" relativeHeight="251670528" behindDoc="1" locked="0" layoutInCell="1" allowOverlap="1">
            <wp:simplePos x="0" y="0"/>
            <wp:positionH relativeFrom="margin">
              <wp:align>center</wp:align>
            </wp:positionH>
            <wp:positionV relativeFrom="paragraph">
              <wp:posOffset>8890</wp:posOffset>
            </wp:positionV>
            <wp:extent cx="3450590" cy="1909445"/>
            <wp:effectExtent l="0" t="0" r="0" b="0"/>
            <wp:wrapNone/>
            <wp:docPr id="1069" name="Picture 14"/>
            <wp:cNvGraphicFramePr/>
            <a:graphic xmlns:a="http://schemas.openxmlformats.org/drawingml/2006/main">
              <a:graphicData uri="http://schemas.openxmlformats.org/drawingml/2006/picture">
                <pic:pic xmlns:pic="http://schemas.openxmlformats.org/drawingml/2006/picture">
                  <pic:nvPicPr>
                    <pic:cNvPr id="1069" name="Picture 14"/>
                    <pic:cNvPicPr/>
                  </pic:nvPicPr>
                  <pic:blipFill>
                    <a:blip r:embed="rId22" cstate="print"/>
                    <a:srcRect/>
                    <a:stretch>
                      <a:fillRect/>
                    </a:stretch>
                  </pic:blipFill>
                  <pic:spPr>
                    <a:xfrm>
                      <a:off x="0" y="0"/>
                      <a:ext cx="3450866" cy="1909610"/>
                    </a:xfrm>
                    <a:prstGeom prst="rect">
                      <a:avLst/>
                    </a:prstGeom>
                    <a:ln>
                      <a:noFill/>
                    </a:ln>
                  </pic:spPr>
                </pic:pic>
              </a:graphicData>
            </a:graphic>
          </wp:anchor>
        </w:drawing>
      </w:r>
    </w:p>
    <w:p>
      <w:pPr>
        <w:pStyle w:val="11"/>
        <w:spacing w:after="0" w:line="480" w:lineRule="auto"/>
        <w:ind w:left="1843" w:firstLine="0"/>
        <w:jc w:val="both"/>
        <w:rPr>
          <w:rFonts w:ascii="Arial" w:hAnsi="Arial"/>
          <w:sz w:val="24"/>
        </w:rPr>
      </w:pPr>
    </w:p>
    <w:p>
      <w:pPr>
        <w:pStyle w:val="11"/>
        <w:spacing w:after="0" w:line="480" w:lineRule="auto"/>
        <w:ind w:left="1843" w:firstLine="0"/>
        <w:jc w:val="both"/>
        <w:rPr>
          <w:rFonts w:ascii="Arial" w:hAnsi="Arial"/>
          <w:sz w:val="24"/>
        </w:rPr>
      </w:pPr>
      <w:r>
        <w:rPr>
          <w:rFonts w:ascii="Arial" w:hAnsi="Arial"/>
          <w:sz w:val="24"/>
          <w:lang w:val="en-US"/>
        </w:rPr>
        <mc:AlternateContent>
          <mc:Choice Requires="wps">
            <w:drawing>
              <wp:anchor distT="0" distB="0" distL="0" distR="0" simplePos="0" relativeHeight="251699200" behindDoc="0" locked="0" layoutInCell="1" allowOverlap="1">
                <wp:simplePos x="0" y="0"/>
                <wp:positionH relativeFrom="column">
                  <wp:posOffset>4006215</wp:posOffset>
                </wp:positionH>
                <wp:positionV relativeFrom="paragraph">
                  <wp:posOffset>71755</wp:posOffset>
                </wp:positionV>
                <wp:extent cx="524510" cy="1184910"/>
                <wp:effectExtent l="7620" t="7620" r="10795" b="7620"/>
                <wp:wrapNone/>
                <wp:docPr id="1086" name="Rectangle 1086"/>
                <wp:cNvGraphicFramePr/>
                <a:graphic xmlns:a="http://schemas.openxmlformats.org/drawingml/2006/main">
                  <a:graphicData uri="http://schemas.microsoft.com/office/word/2010/wordprocessingShape">
                    <wps:wsp>
                      <wps:cNvSpPr>
                        <a:spLocks noChangeArrowheads="1"/>
                      </wps:cNvSpPr>
                      <wps:spPr bwMode="auto">
                        <a:xfrm>
                          <a:off x="0" y="0"/>
                          <a:ext cx="524510" cy="1184910"/>
                        </a:xfrm>
                        <a:prstGeom prst="rect">
                          <a:avLst/>
                        </a:prstGeom>
                        <a:solidFill>
                          <a:srgbClr val="FFFFFF"/>
                        </a:solidFill>
                        <a:ln w="12700">
                          <a:solidFill>
                            <a:srgbClr val="FFFFFF"/>
                          </a:solidFill>
                          <a:miter lim="800000"/>
                        </a:ln>
                      </wps:spPr>
                      <wps:bodyPr rot="0" vert="horz" wrap="square" lIns="91440" tIns="45720" rIns="91440" bIns="45720" anchor="t" anchorCtr="0" upright="1">
                        <a:noAutofit/>
                      </wps:bodyPr>
                    </wps:wsp>
                  </a:graphicData>
                </a:graphic>
              </wp:anchor>
            </w:drawing>
          </mc:Choice>
          <mc:Fallback>
            <w:pict>
              <v:rect id="Rectangle 1086" o:spid="_x0000_s1026" o:spt="1" style="position:absolute;left:0pt;margin-left:315.45pt;margin-top:5.65pt;height:93.3pt;width:41.3pt;z-index:251699200;mso-width-relative:page;mso-height-relative:page;" fillcolor="#FFFFFF" filled="t" stroked="t" coordsize="21600,21600" o:gfxdata="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5rGlD2AAAAAoBAAAPAAAAAAAAAAEAIAAAACIAAABkcnMvZG93bnJldi54bWxQSwECFAAUAAAA&#10;CACHTuJATP4CXCcCAAB5BAAADgAAAAAAAAABACAAAAAnAQAAZHJzL2Uyb0RvYy54bWxQSwUGAAAA&#10;AAYABgBZAQAAwAUAAAAA&#10;">
                <v:fill on="t" focussize="0,0"/>
                <v:stroke weight="1pt" color="#FFFFFF" miterlimit="8" joinstyle="miter"/>
                <v:imagedata o:title=""/>
                <o:lock v:ext="edit" aspectratio="f"/>
              </v:rect>
            </w:pict>
          </mc:Fallback>
        </mc:AlternateContent>
      </w:r>
    </w:p>
    <w:p>
      <w:pPr>
        <w:pStyle w:val="11"/>
        <w:spacing w:after="0" w:line="480" w:lineRule="auto"/>
        <w:ind w:left="1843" w:firstLine="0"/>
        <w:jc w:val="both"/>
        <w:rPr>
          <w:rFonts w:ascii="Arial" w:hAnsi="Arial"/>
          <w:sz w:val="24"/>
        </w:rPr>
      </w:pPr>
    </w:p>
    <w:p>
      <w:pPr>
        <w:pStyle w:val="11"/>
        <w:spacing w:after="0" w:line="480" w:lineRule="auto"/>
        <w:ind w:left="1843" w:firstLine="0"/>
        <w:jc w:val="both"/>
        <w:rPr>
          <w:rFonts w:ascii="Arial" w:hAnsi="Arial"/>
          <w:sz w:val="24"/>
        </w:rPr>
      </w:pPr>
      <w:r>
        <w:rPr>
          <w:rFonts w:ascii="Arial" w:hAnsi="Arial"/>
          <w:sz w:val="24"/>
          <w:lang w:val="en-US"/>
        </w:rPr>
        <mc:AlternateContent>
          <mc:Choice Requires="wps">
            <w:drawing>
              <wp:anchor distT="0" distB="0" distL="0" distR="0" simplePos="0" relativeHeight="251700224" behindDoc="0" locked="0" layoutInCell="1" allowOverlap="1">
                <wp:simplePos x="0" y="0"/>
                <wp:positionH relativeFrom="column">
                  <wp:posOffset>3815715</wp:posOffset>
                </wp:positionH>
                <wp:positionV relativeFrom="paragraph">
                  <wp:posOffset>260985</wp:posOffset>
                </wp:positionV>
                <wp:extent cx="501015" cy="318135"/>
                <wp:effectExtent l="7620" t="12065" r="15240" b="12700"/>
                <wp:wrapNone/>
                <wp:docPr id="1085" name="Rectangle 1085"/>
                <wp:cNvGraphicFramePr/>
                <a:graphic xmlns:a="http://schemas.openxmlformats.org/drawingml/2006/main">
                  <a:graphicData uri="http://schemas.microsoft.com/office/word/2010/wordprocessingShape">
                    <wps:wsp>
                      <wps:cNvSpPr>
                        <a:spLocks noChangeArrowheads="1"/>
                      </wps:cNvSpPr>
                      <wps:spPr bwMode="auto">
                        <a:xfrm>
                          <a:off x="0" y="0"/>
                          <a:ext cx="501015" cy="318135"/>
                        </a:xfrm>
                        <a:prstGeom prst="rect">
                          <a:avLst/>
                        </a:prstGeom>
                        <a:solidFill>
                          <a:srgbClr val="FFFFFF"/>
                        </a:solidFill>
                        <a:ln w="12700">
                          <a:solidFill>
                            <a:srgbClr val="FFFFFF"/>
                          </a:solidFill>
                          <a:miter lim="800000"/>
                        </a:ln>
                      </wps:spPr>
                      <wps:bodyPr rot="0" vert="horz" wrap="square" lIns="91440" tIns="45720" rIns="91440" bIns="45720" anchor="t" anchorCtr="0" upright="1">
                        <a:noAutofit/>
                      </wps:bodyPr>
                    </wps:wsp>
                  </a:graphicData>
                </a:graphic>
              </wp:anchor>
            </w:drawing>
          </mc:Choice>
          <mc:Fallback>
            <w:pict>
              <v:rect id="Rectangle 1085" o:spid="_x0000_s1026" o:spt="1" style="position:absolute;left:0pt;margin-left:300.45pt;margin-top:20.55pt;height:25.05pt;width:39.45pt;z-index:251700224;mso-width-relative:page;mso-height-relative:page;" fillcolor="#FFFFFF" filled="t" stroked="t" coordsize="21600,21600" o:gfxdata="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boKF/XAAAACQEAAA8AAAAAAAAAAQAgAAAAIgAAAGRycy9kb3ducmV2LnhtbFBLAQIUABQAAAAI&#10;AIdO4kAkYvpIJwIAAHgEAAAOAAAAAAAAAAEAIAAAACYBAABkcnMvZTJvRG9jLnhtbFBLBQYAAAAA&#10;BgAGAFkBAAC/BQAAAAA=&#10;">
                <v:fill on="t" focussize="0,0"/>
                <v:stroke weight="1pt" color="#FFFFFF" miterlimit="8" joinstyle="miter"/>
                <v:imagedata o:title=""/>
                <o:lock v:ext="edit" aspectratio="f"/>
              </v:rect>
            </w:pict>
          </mc:Fallback>
        </mc:AlternateContent>
      </w:r>
    </w:p>
    <w:p>
      <w:pPr>
        <w:spacing w:after="0" w:line="240" w:lineRule="auto"/>
        <w:jc w:val="center"/>
        <w:rPr>
          <w:rFonts w:ascii="Arial" w:hAnsi="Arial"/>
          <w:sz w:val="24"/>
          <w:lang w:val="en-US"/>
        </w:rPr>
      </w:pPr>
    </w:p>
    <w:p>
      <w:pPr>
        <w:spacing w:after="0" w:line="480" w:lineRule="auto"/>
        <w:jc w:val="center"/>
        <w:rPr>
          <w:rFonts w:ascii="Arial" w:hAnsi="Arial"/>
          <w:sz w:val="24"/>
          <w:lang w:val="en-US"/>
        </w:rPr>
      </w:pPr>
      <w:r>
        <w:rPr>
          <w:rFonts w:ascii="Arial" w:hAnsi="Arial"/>
          <w:sz w:val="24"/>
          <w:lang w:val="en-US"/>
        </w:rPr>
        <w:t>Gambar 8</w:t>
      </w:r>
    </w:p>
    <w:p>
      <w:pPr>
        <w:spacing w:after="0" w:line="480" w:lineRule="auto"/>
        <w:jc w:val="center"/>
        <w:rPr>
          <w:rFonts w:ascii="Arial" w:hAnsi="Arial"/>
          <w:sz w:val="24"/>
          <w:lang w:val="en-US"/>
        </w:rPr>
      </w:pPr>
      <w:r>
        <w:rPr>
          <w:rFonts w:ascii="Arial" w:hAnsi="Arial"/>
          <w:i/>
          <w:iCs/>
          <w:sz w:val="24"/>
          <w:lang w:val="en-US"/>
        </w:rPr>
        <w:t>Prototipe</w:t>
      </w:r>
      <w:r>
        <w:rPr>
          <w:rFonts w:ascii="Arial" w:hAnsi="Arial"/>
          <w:sz w:val="24"/>
          <w:lang w:val="en-US"/>
        </w:rPr>
        <w:t xml:space="preserve"> Perancangan Sistem</w:t>
      </w:r>
    </w:p>
    <w:p>
      <w:pPr>
        <w:spacing w:after="0" w:line="240" w:lineRule="auto"/>
        <w:jc w:val="center"/>
        <w:rPr>
          <w:rFonts w:ascii="Arial" w:hAnsi="Arial"/>
          <w:sz w:val="24"/>
        </w:rPr>
      </w:pPr>
    </w:p>
    <w:p>
      <w:pPr>
        <w:pStyle w:val="11"/>
        <w:numPr>
          <w:ilvl w:val="0"/>
          <w:numId w:val="19"/>
        </w:numPr>
        <w:spacing w:after="0" w:line="480" w:lineRule="auto"/>
        <w:ind w:left="567" w:hanging="567"/>
        <w:rPr>
          <w:rFonts w:ascii="Arial" w:hAnsi="Arial"/>
          <w:b/>
          <w:bCs/>
          <w:sz w:val="24"/>
          <w:szCs w:val="24"/>
        </w:rPr>
      </w:pPr>
      <w:r>
        <w:rPr>
          <w:rFonts w:ascii="Arial" w:hAnsi="Arial"/>
          <w:b/>
          <w:bCs/>
          <w:sz w:val="24"/>
          <w:szCs w:val="24"/>
          <w:lang w:val="en-US"/>
        </w:rPr>
        <w:t>Instrumen</w:t>
      </w:r>
      <w:r>
        <w:rPr>
          <w:rFonts w:ascii="Arial" w:hAnsi="Arial"/>
          <w:b/>
          <w:bCs/>
          <w:sz w:val="24"/>
          <w:szCs w:val="24"/>
        </w:rPr>
        <w:t xml:space="preserve"> Penelitian</w:t>
      </w:r>
    </w:p>
    <w:p>
      <w:pPr>
        <w:pStyle w:val="11"/>
        <w:spacing w:line="240" w:lineRule="auto"/>
        <w:ind w:left="567" w:firstLine="0"/>
        <w:rPr>
          <w:rFonts w:ascii="Arial" w:hAnsi="Arial"/>
          <w:b/>
          <w:bCs/>
          <w:sz w:val="24"/>
          <w:szCs w:val="24"/>
        </w:rPr>
      </w:pPr>
    </w:p>
    <w:p>
      <w:pPr>
        <w:pStyle w:val="11"/>
        <w:numPr>
          <w:ilvl w:val="0"/>
          <w:numId w:val="23"/>
        </w:numPr>
        <w:spacing w:after="0" w:line="480" w:lineRule="auto"/>
        <w:ind w:left="1276" w:hanging="709"/>
        <w:rPr>
          <w:rFonts w:ascii="Arial" w:hAnsi="Arial"/>
          <w:b/>
          <w:bCs/>
          <w:i/>
          <w:iCs/>
          <w:sz w:val="24"/>
          <w:szCs w:val="24"/>
        </w:rPr>
      </w:pPr>
      <w:r>
        <w:rPr>
          <w:rFonts w:ascii="Arial" w:hAnsi="Arial"/>
          <w:b/>
          <w:bCs/>
          <w:i/>
          <w:iCs/>
          <w:sz w:val="24"/>
          <w:szCs w:val="24"/>
          <w:lang w:val="en-US"/>
        </w:rPr>
        <w:t>Hardware</w:t>
      </w:r>
    </w:p>
    <w:p>
      <w:pPr>
        <w:pStyle w:val="11"/>
        <w:spacing w:after="0" w:line="240" w:lineRule="auto"/>
        <w:ind w:left="1134" w:firstLine="0"/>
        <w:rPr>
          <w:rFonts w:ascii="Arial" w:hAnsi="Arial"/>
          <w:b/>
          <w:bCs/>
          <w:sz w:val="24"/>
          <w:szCs w:val="24"/>
        </w:rPr>
      </w:pPr>
    </w:p>
    <w:p>
      <w:pPr>
        <w:pStyle w:val="11"/>
        <w:numPr>
          <w:ilvl w:val="0"/>
          <w:numId w:val="24"/>
        </w:numPr>
        <w:spacing w:after="0" w:line="480" w:lineRule="auto"/>
        <w:ind w:left="1701" w:hanging="425"/>
        <w:jc w:val="both"/>
        <w:rPr>
          <w:rFonts w:ascii="Arial" w:hAnsi="Arial"/>
          <w:b/>
          <w:bCs/>
          <w:sz w:val="24"/>
          <w:szCs w:val="24"/>
        </w:rPr>
      </w:pPr>
      <w:r>
        <w:rPr>
          <w:rFonts w:ascii="Arial" w:hAnsi="Arial"/>
          <w:i/>
          <w:iCs/>
          <w:sz w:val="24"/>
          <w:szCs w:val="24"/>
          <w:lang w:val="en-US"/>
        </w:rPr>
        <w:t>Water Flow Sensor</w:t>
      </w:r>
      <w:r>
        <w:rPr>
          <w:rFonts w:ascii="Arial" w:hAnsi="Arial"/>
          <w:sz w:val="24"/>
          <w:szCs w:val="24"/>
          <w:lang w:val="en-US"/>
        </w:rPr>
        <w:t xml:space="preserve"> </w:t>
      </w:r>
      <w:r>
        <w:rPr>
          <w:rFonts w:ascii="Arial" w:hAnsi="Arial"/>
          <w:sz w:val="24"/>
          <w:szCs w:val="24"/>
        </w:rPr>
        <w:t xml:space="preserve">berfungsi </w:t>
      </w:r>
      <w:r>
        <w:rPr>
          <w:rFonts w:ascii="Arial" w:hAnsi="Arial"/>
          <w:sz w:val="24"/>
          <w:szCs w:val="24"/>
          <w:lang w:val="en-US"/>
        </w:rPr>
        <w:t>untuk me</w:t>
      </w:r>
      <w:r>
        <w:rPr>
          <w:rFonts w:ascii="Arial" w:hAnsi="Arial"/>
          <w:sz w:val="24"/>
          <w:szCs w:val="24"/>
        </w:rPr>
        <w:t xml:space="preserve">nghitung </w:t>
      </w:r>
      <w:r>
        <w:rPr>
          <w:rFonts w:ascii="Arial" w:hAnsi="Arial"/>
          <w:sz w:val="24"/>
          <w:szCs w:val="24"/>
          <w:lang w:val="en-US"/>
        </w:rPr>
        <w:t>laju aliran</w:t>
      </w:r>
      <w:r>
        <w:rPr>
          <w:rFonts w:ascii="Arial" w:hAnsi="Arial"/>
          <w:sz w:val="24"/>
          <w:szCs w:val="24"/>
        </w:rPr>
        <w:t xml:space="preserve"> air yang mengalir yang mana terjadi pergerakan motor yang akan dikonversi kedalam nilai satuan Liter.</w:t>
      </w:r>
    </w:p>
    <w:p>
      <w:pPr>
        <w:pStyle w:val="11"/>
        <w:numPr>
          <w:ilvl w:val="0"/>
          <w:numId w:val="24"/>
        </w:numPr>
        <w:spacing w:after="0" w:line="480" w:lineRule="auto"/>
        <w:ind w:left="1701" w:hanging="425"/>
        <w:jc w:val="both"/>
        <w:rPr>
          <w:rFonts w:ascii="Arial" w:hAnsi="Arial"/>
          <w:b/>
          <w:bCs/>
          <w:sz w:val="24"/>
          <w:szCs w:val="24"/>
        </w:rPr>
      </w:pPr>
      <w:r>
        <w:rPr>
          <w:rFonts w:ascii="Arial" w:hAnsi="Arial"/>
          <w:sz w:val="24"/>
          <w:szCs w:val="24"/>
          <w:lang w:val="en-US"/>
        </w:rPr>
        <w:t xml:space="preserve">NodeMCU ESP8266 berfungsi sebagai mikrokontroler untuk memprogram dan mengontrol komponen elektronika yang dilengkapi modul </w:t>
      </w:r>
      <w:r>
        <w:rPr>
          <w:rFonts w:ascii="Arial" w:hAnsi="Arial"/>
          <w:i/>
          <w:iCs/>
          <w:sz w:val="24"/>
          <w:szCs w:val="24"/>
          <w:lang w:val="en-US"/>
        </w:rPr>
        <w:t>wifi</w:t>
      </w:r>
      <w:r>
        <w:rPr>
          <w:rFonts w:ascii="Arial" w:hAnsi="Arial"/>
          <w:sz w:val="24"/>
          <w:szCs w:val="24"/>
          <w:lang w:val="en-US"/>
        </w:rPr>
        <w:t xml:space="preserve"> melalui perangkat internet.</w:t>
      </w:r>
    </w:p>
    <w:p>
      <w:pPr>
        <w:pStyle w:val="11"/>
        <w:numPr>
          <w:ilvl w:val="0"/>
          <w:numId w:val="24"/>
        </w:numPr>
        <w:spacing w:after="0" w:line="480" w:lineRule="auto"/>
        <w:ind w:left="1701" w:hanging="425"/>
        <w:jc w:val="both"/>
        <w:rPr>
          <w:rFonts w:ascii="Arial" w:hAnsi="Arial"/>
          <w:b/>
          <w:bCs/>
          <w:sz w:val="24"/>
          <w:szCs w:val="24"/>
        </w:rPr>
      </w:pPr>
      <w:r>
        <w:rPr>
          <w:rFonts w:ascii="Arial" w:hAnsi="Arial"/>
          <w:sz w:val="24"/>
          <w:szCs w:val="24"/>
          <w:lang w:val="en-US"/>
        </w:rPr>
        <w:t>LCD berfungsi untuk menampilkan volume dalam satuan liter dan biaya dalam satuan rupiah dari penggunaan air.</w:t>
      </w:r>
    </w:p>
    <w:p>
      <w:pPr>
        <w:pStyle w:val="11"/>
        <w:numPr>
          <w:ilvl w:val="0"/>
          <w:numId w:val="24"/>
        </w:numPr>
        <w:spacing w:after="0" w:line="480" w:lineRule="auto"/>
        <w:ind w:left="1701" w:hanging="425"/>
        <w:jc w:val="both"/>
        <w:rPr>
          <w:rFonts w:ascii="Arial" w:hAnsi="Arial"/>
          <w:b/>
          <w:bCs/>
          <w:sz w:val="24"/>
          <w:szCs w:val="24"/>
        </w:rPr>
      </w:pPr>
      <w:r>
        <w:rPr>
          <w:rFonts w:ascii="Arial" w:hAnsi="Arial"/>
          <w:i/>
          <w:iCs/>
          <w:sz w:val="24"/>
          <w:szCs w:val="24"/>
          <w:lang w:val="en-US"/>
        </w:rPr>
        <w:t>Breadboard</w:t>
      </w:r>
      <w:r>
        <w:rPr>
          <w:rFonts w:ascii="Arial" w:hAnsi="Arial"/>
          <w:sz w:val="24"/>
          <w:szCs w:val="24"/>
          <w:lang w:val="en-US"/>
        </w:rPr>
        <w:t xml:space="preserve"> berfungsi sebagai papan untuk meletakkan komponen-komponen yang dilakukan dalam perangkaian sistem.</w:t>
      </w:r>
    </w:p>
    <w:p>
      <w:pPr>
        <w:pStyle w:val="11"/>
        <w:numPr>
          <w:ilvl w:val="0"/>
          <w:numId w:val="24"/>
        </w:numPr>
        <w:spacing w:after="0" w:line="480" w:lineRule="auto"/>
        <w:ind w:left="1701" w:hanging="425"/>
        <w:jc w:val="both"/>
        <w:rPr>
          <w:rFonts w:ascii="Arial" w:hAnsi="Arial"/>
          <w:b/>
          <w:bCs/>
          <w:sz w:val="24"/>
          <w:szCs w:val="24"/>
        </w:rPr>
      </w:pPr>
      <w:r>
        <w:rPr>
          <w:rFonts w:ascii="Arial" w:hAnsi="Arial"/>
          <w:sz w:val="24"/>
          <w:szCs w:val="24"/>
          <w:lang w:val="en-US"/>
        </w:rPr>
        <w:t>Kabel jumper berfungsi sebagai kabel yang menghubungkan satu komponen dengan komponen yang lain.</w:t>
      </w:r>
    </w:p>
    <w:p>
      <w:pPr>
        <w:pStyle w:val="11"/>
        <w:numPr>
          <w:ilvl w:val="0"/>
          <w:numId w:val="24"/>
        </w:numPr>
        <w:spacing w:after="0" w:line="480" w:lineRule="auto"/>
        <w:ind w:left="1701" w:hanging="425"/>
        <w:jc w:val="both"/>
        <w:rPr>
          <w:rFonts w:ascii="Arial" w:hAnsi="Arial"/>
          <w:sz w:val="24"/>
          <w:szCs w:val="24"/>
          <w:lang w:val="en-US"/>
        </w:rPr>
      </w:pPr>
      <w:r>
        <w:rPr>
          <w:rFonts w:ascii="Arial" w:hAnsi="Arial"/>
          <w:sz w:val="24"/>
          <w:szCs w:val="24"/>
        </w:rPr>
        <w:t>Komputer berfungsi untuk merancang sistem kerja prototipe</w:t>
      </w:r>
      <w:r>
        <w:rPr>
          <w:rFonts w:ascii="Arial" w:hAnsi="Arial"/>
          <w:sz w:val="24"/>
          <w:szCs w:val="24"/>
          <w:lang w:val="en-US"/>
        </w:rPr>
        <w:t xml:space="preserve"> </w:t>
      </w:r>
      <w:r>
        <w:rPr>
          <w:rFonts w:ascii="Arial" w:hAnsi="Arial"/>
          <w:sz w:val="24"/>
          <w:szCs w:val="24"/>
        </w:rPr>
        <w:t>dan pengkodi</w:t>
      </w:r>
      <w:r>
        <w:rPr>
          <w:rFonts w:ascii="Arial" w:hAnsi="Arial"/>
          <w:sz w:val="24"/>
          <w:szCs w:val="24"/>
          <w:lang w:val="en-US"/>
        </w:rPr>
        <w:t>ng</w:t>
      </w:r>
      <w:r>
        <w:rPr>
          <w:rFonts w:ascii="Arial" w:hAnsi="Arial"/>
          <w:sz w:val="24"/>
          <w:szCs w:val="24"/>
        </w:rPr>
        <w:t xml:space="preserve">an dengan bantuan </w:t>
      </w:r>
      <w:r>
        <w:rPr>
          <w:rFonts w:ascii="Arial" w:hAnsi="Arial"/>
          <w:i/>
          <w:iCs/>
          <w:sz w:val="24"/>
          <w:szCs w:val="24"/>
        </w:rPr>
        <w:t>software</w:t>
      </w:r>
      <w:r>
        <w:rPr>
          <w:rFonts w:ascii="Arial" w:hAnsi="Arial"/>
          <w:sz w:val="24"/>
          <w:szCs w:val="24"/>
        </w:rPr>
        <w:t>.</w:t>
      </w:r>
    </w:p>
    <w:p>
      <w:pPr>
        <w:pStyle w:val="11"/>
        <w:spacing w:after="0" w:line="240" w:lineRule="auto"/>
        <w:ind w:left="1701" w:firstLine="0"/>
        <w:jc w:val="both"/>
        <w:rPr>
          <w:rFonts w:ascii="Arial" w:hAnsi="Arial"/>
          <w:sz w:val="24"/>
          <w:szCs w:val="24"/>
          <w:lang w:val="en-US"/>
        </w:rPr>
      </w:pPr>
    </w:p>
    <w:p>
      <w:pPr>
        <w:pStyle w:val="11"/>
        <w:numPr>
          <w:ilvl w:val="0"/>
          <w:numId w:val="23"/>
        </w:numPr>
        <w:spacing w:after="0" w:line="480" w:lineRule="auto"/>
        <w:ind w:left="1276" w:hanging="709"/>
        <w:rPr>
          <w:rFonts w:ascii="Arial" w:hAnsi="Arial"/>
          <w:b/>
          <w:bCs/>
          <w:i/>
          <w:iCs/>
          <w:sz w:val="24"/>
          <w:szCs w:val="24"/>
        </w:rPr>
      </w:pPr>
      <w:r>
        <w:rPr>
          <w:rFonts w:ascii="Arial" w:hAnsi="Arial"/>
          <w:b/>
          <w:bCs/>
          <w:i/>
          <w:iCs/>
          <w:sz w:val="24"/>
          <w:szCs w:val="24"/>
          <w:lang w:val="en-US"/>
        </w:rPr>
        <w:t>Software</w:t>
      </w:r>
    </w:p>
    <w:p>
      <w:pPr>
        <w:pStyle w:val="11"/>
        <w:spacing w:after="0" w:line="240" w:lineRule="auto"/>
        <w:ind w:left="1134" w:firstLine="0"/>
        <w:rPr>
          <w:rFonts w:ascii="Arial" w:hAnsi="Arial"/>
          <w:b/>
          <w:bCs/>
          <w:sz w:val="24"/>
          <w:szCs w:val="24"/>
        </w:rPr>
      </w:pPr>
    </w:p>
    <w:p>
      <w:pPr>
        <w:pStyle w:val="11"/>
        <w:numPr>
          <w:ilvl w:val="0"/>
          <w:numId w:val="25"/>
        </w:numPr>
        <w:spacing w:after="0" w:line="480" w:lineRule="auto"/>
        <w:ind w:left="1701" w:hanging="425"/>
        <w:jc w:val="both"/>
        <w:rPr>
          <w:rFonts w:ascii="Arial" w:hAnsi="Arial"/>
          <w:b/>
          <w:bCs/>
          <w:sz w:val="24"/>
          <w:szCs w:val="24"/>
        </w:rPr>
      </w:pPr>
      <w:r>
        <w:rPr>
          <w:rFonts w:ascii="Arial" w:hAnsi="Arial"/>
          <w:sz w:val="24"/>
          <w:szCs w:val="24"/>
          <w:lang w:val="en-US"/>
        </w:rPr>
        <w:t>Arduino IDE (</w:t>
      </w:r>
      <w:r>
        <w:rPr>
          <w:rFonts w:ascii="Arial" w:hAnsi="Arial"/>
          <w:i/>
          <w:iCs/>
          <w:sz w:val="24"/>
          <w:szCs w:val="24"/>
        </w:rPr>
        <w:t>Integrated Developtment Enviroenment</w:t>
      </w:r>
      <w:r>
        <w:rPr>
          <w:rFonts w:ascii="Arial" w:hAnsi="Arial"/>
          <w:sz w:val="24"/>
          <w:szCs w:val="24"/>
          <w:lang w:val="en-US"/>
        </w:rPr>
        <w:t xml:space="preserve">) berfungsi untuk menuliskan perintah atau </w:t>
      </w:r>
      <w:r>
        <w:rPr>
          <w:rFonts w:ascii="Arial" w:hAnsi="Arial"/>
          <w:i/>
          <w:iCs/>
          <w:sz w:val="24"/>
          <w:szCs w:val="24"/>
          <w:lang w:val="en-US"/>
        </w:rPr>
        <w:t>coding</w:t>
      </w:r>
      <w:r>
        <w:rPr>
          <w:rFonts w:ascii="Arial" w:hAnsi="Arial"/>
          <w:sz w:val="24"/>
          <w:szCs w:val="24"/>
          <w:lang w:val="en-US"/>
        </w:rPr>
        <w:t xml:space="preserve"> dan mengunggah program ke dalam perangkat NodeMCU ESP8266.</w:t>
      </w:r>
    </w:p>
    <w:p>
      <w:pPr>
        <w:pStyle w:val="11"/>
        <w:numPr>
          <w:ilvl w:val="0"/>
          <w:numId w:val="25"/>
        </w:numPr>
        <w:spacing w:after="0" w:line="480" w:lineRule="auto"/>
        <w:ind w:left="1701" w:hanging="425"/>
        <w:jc w:val="both"/>
        <w:rPr>
          <w:rFonts w:ascii="Arial" w:hAnsi="Arial"/>
          <w:b/>
          <w:bCs/>
          <w:sz w:val="24"/>
          <w:szCs w:val="24"/>
        </w:rPr>
      </w:pPr>
      <w:r>
        <w:rPr>
          <w:rFonts w:ascii="Arial" w:hAnsi="Arial"/>
          <w:i/>
          <w:iCs/>
          <w:sz w:val="24"/>
          <w:szCs w:val="24"/>
          <w:lang w:val="en-US"/>
        </w:rPr>
        <w:t>Blynk</w:t>
      </w:r>
      <w:r>
        <w:rPr>
          <w:rFonts w:ascii="Arial" w:hAnsi="Arial"/>
          <w:sz w:val="24"/>
          <w:szCs w:val="24"/>
          <w:lang w:val="en-US"/>
        </w:rPr>
        <w:t xml:space="preserve"> merupakan aplikasi Android berfungsi sebagai </w:t>
      </w:r>
      <w:r>
        <w:rPr>
          <w:rFonts w:ascii="Arial" w:hAnsi="Arial"/>
          <w:i/>
          <w:iCs/>
          <w:sz w:val="24"/>
          <w:szCs w:val="24"/>
          <w:lang w:val="en-US"/>
        </w:rPr>
        <w:t>software</w:t>
      </w:r>
      <w:r>
        <w:rPr>
          <w:rFonts w:ascii="Arial" w:hAnsi="Arial"/>
          <w:sz w:val="24"/>
          <w:szCs w:val="24"/>
          <w:lang w:val="en-US"/>
        </w:rPr>
        <w:t xml:space="preserve"> untuk menampilkan hasil atau </w:t>
      </w:r>
      <w:r>
        <w:rPr>
          <w:rFonts w:ascii="Arial" w:hAnsi="Arial"/>
          <w:i/>
          <w:iCs/>
          <w:sz w:val="24"/>
          <w:szCs w:val="24"/>
          <w:lang w:val="en-US"/>
        </w:rPr>
        <w:t>output</w:t>
      </w:r>
      <w:r>
        <w:rPr>
          <w:rFonts w:ascii="Arial" w:hAnsi="Arial"/>
          <w:sz w:val="24"/>
          <w:szCs w:val="24"/>
          <w:lang w:val="en-US"/>
        </w:rPr>
        <w:t xml:space="preserve"> dari perangkat NodeMCU ESP8266 yang telah di program dalam Arduino IDE  melalui jaringan internet.</w:t>
      </w:r>
    </w:p>
    <w:p>
      <w:pPr>
        <w:spacing w:after="0" w:line="480" w:lineRule="auto"/>
        <w:jc w:val="both"/>
        <w:rPr>
          <w:rFonts w:ascii="Arial" w:hAnsi="Arial"/>
          <w:b/>
          <w:bCs/>
          <w:sz w:val="24"/>
          <w:szCs w:val="24"/>
          <w:lang w:val="en-US"/>
        </w:rPr>
      </w:pPr>
    </w:p>
    <w:p>
      <w:pPr>
        <w:spacing w:after="0" w:line="480" w:lineRule="auto"/>
        <w:jc w:val="both"/>
        <w:rPr>
          <w:rFonts w:ascii="Arial" w:hAnsi="Arial"/>
          <w:b/>
          <w:bCs/>
          <w:sz w:val="24"/>
          <w:szCs w:val="24"/>
          <w:lang w:val="en-US"/>
        </w:rPr>
      </w:pPr>
    </w:p>
    <w:p>
      <w:pPr>
        <w:spacing w:after="0" w:line="480" w:lineRule="auto"/>
        <w:jc w:val="both"/>
        <w:rPr>
          <w:rFonts w:ascii="Arial" w:hAnsi="Arial"/>
          <w:b/>
          <w:bCs/>
          <w:sz w:val="24"/>
          <w:szCs w:val="24"/>
          <w:lang w:val="en-US"/>
        </w:rPr>
      </w:pPr>
    </w:p>
    <w:p>
      <w:pPr>
        <w:pStyle w:val="11"/>
        <w:numPr>
          <w:ilvl w:val="0"/>
          <w:numId w:val="19"/>
        </w:numPr>
        <w:spacing w:line="480" w:lineRule="auto"/>
        <w:ind w:left="567" w:hanging="567"/>
        <w:rPr>
          <w:rFonts w:ascii="Arial" w:hAnsi="Arial"/>
          <w:b/>
          <w:bCs/>
          <w:sz w:val="24"/>
          <w:szCs w:val="24"/>
        </w:rPr>
      </w:pPr>
      <w:r>
        <w:rPr>
          <w:rFonts w:ascii="Arial" w:hAnsi="Arial"/>
          <w:b/>
          <w:bCs/>
          <w:sz w:val="24"/>
          <w:szCs w:val="24"/>
          <w:lang w:val="en-US"/>
        </w:rPr>
        <w:t xml:space="preserve">Jadwal Penelitian </w:t>
      </w:r>
    </w:p>
    <w:p>
      <w:pPr>
        <w:pStyle w:val="11"/>
        <w:spacing w:line="240" w:lineRule="auto"/>
        <w:ind w:left="567" w:firstLine="0"/>
        <w:rPr>
          <w:rFonts w:ascii="Arial" w:hAnsi="Arial"/>
          <w:b/>
          <w:bCs/>
          <w:sz w:val="24"/>
          <w:szCs w:val="24"/>
          <w:lang w:val="en-US"/>
        </w:rPr>
      </w:pPr>
    </w:p>
    <w:p>
      <w:pPr>
        <w:pStyle w:val="11"/>
        <w:spacing w:after="0" w:line="480" w:lineRule="auto"/>
        <w:ind w:left="567" w:firstLine="567"/>
        <w:jc w:val="both"/>
        <w:rPr>
          <w:rFonts w:ascii="Arial" w:hAnsi="Arial"/>
          <w:sz w:val="24"/>
          <w:szCs w:val="24"/>
          <w:lang w:val="en-US"/>
        </w:rPr>
      </w:pPr>
      <w:bookmarkStart w:id="8" w:name="_Hlk33629675"/>
      <w:r>
        <w:rPr>
          <w:rFonts w:ascii="Arial" w:hAnsi="Arial"/>
          <w:sz w:val="24"/>
          <w:szCs w:val="24"/>
          <w:lang w:val="en-US"/>
        </w:rPr>
        <w:t>Waktu penelitian dilaksanakan dalam kurun waktu tiga bulan terhitung dari bulan April hingga bulan Juni tahun dua ribu dua puluh. Adapun rancangan jadwal penelitian disusun dalam tabel berikut ini :</w:t>
      </w:r>
    </w:p>
    <w:p>
      <w:pPr>
        <w:pStyle w:val="11"/>
        <w:spacing w:after="0" w:line="240" w:lineRule="auto"/>
        <w:ind w:left="567" w:firstLine="567"/>
        <w:jc w:val="both"/>
        <w:rPr>
          <w:rFonts w:ascii="Arial" w:hAnsi="Arial"/>
          <w:sz w:val="24"/>
          <w:szCs w:val="24"/>
          <w:lang w:val="en-US"/>
        </w:rPr>
      </w:pPr>
    </w:p>
    <w:bookmarkEnd w:id="8"/>
    <w:p>
      <w:pPr>
        <w:spacing w:after="0" w:line="480" w:lineRule="auto"/>
        <w:ind w:left="0" w:firstLine="0"/>
        <w:jc w:val="center"/>
        <w:rPr>
          <w:rFonts w:ascii="Arial" w:hAnsi="Arial"/>
          <w:sz w:val="24"/>
          <w:szCs w:val="24"/>
        </w:rPr>
      </w:pPr>
      <w:r>
        <w:rPr>
          <w:rFonts w:ascii="Arial" w:hAnsi="Arial"/>
          <w:sz w:val="24"/>
          <w:szCs w:val="24"/>
        </w:rPr>
        <w:t>Tabel 2</w:t>
      </w:r>
    </w:p>
    <w:p>
      <w:pPr>
        <w:spacing w:after="0" w:line="480" w:lineRule="auto"/>
        <w:ind w:left="0" w:firstLine="0"/>
        <w:jc w:val="center"/>
        <w:rPr>
          <w:rFonts w:ascii="Arial" w:hAnsi="Arial"/>
          <w:sz w:val="24"/>
          <w:szCs w:val="24"/>
        </w:rPr>
      </w:pPr>
      <w:r>
        <w:rPr>
          <w:rFonts w:ascii="Arial" w:hAnsi="Arial"/>
          <w:sz w:val="24"/>
          <w:szCs w:val="24"/>
        </w:rPr>
        <w:t>Jadwal Penelitian</w:t>
      </w:r>
    </w:p>
    <w:tbl>
      <w:tblPr>
        <w:tblStyle w:val="10"/>
        <w:tblW w:w="793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3"/>
        <w:gridCol w:w="2266"/>
        <w:gridCol w:w="450"/>
        <w:gridCol w:w="450"/>
        <w:gridCol w:w="451"/>
        <w:gridCol w:w="451"/>
        <w:gridCol w:w="451"/>
        <w:gridCol w:w="451"/>
        <w:gridCol w:w="451"/>
        <w:gridCol w:w="451"/>
        <w:gridCol w:w="414"/>
        <w:gridCol w:w="414"/>
        <w:gridCol w:w="414"/>
        <w:gridCol w:w="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03" w:type="dxa"/>
            <w:vMerge w:val="restart"/>
            <w:shd w:val="clear" w:color="auto" w:fill="DEEAF6"/>
            <w:vAlign w:val="center"/>
          </w:tcPr>
          <w:p>
            <w:pPr>
              <w:spacing w:after="0" w:line="240" w:lineRule="auto"/>
              <w:jc w:val="center"/>
              <w:rPr>
                <w:rFonts w:ascii="Arial" w:hAnsi="Arial"/>
                <w:b/>
                <w:bCs/>
                <w:sz w:val="24"/>
                <w:szCs w:val="24"/>
                <w:lang w:val="en-US"/>
              </w:rPr>
            </w:pPr>
            <w:bookmarkStart w:id="9" w:name="_Hlk33629663"/>
            <w:r>
              <w:rPr>
                <w:rFonts w:ascii="Arial" w:hAnsi="Arial"/>
                <w:b/>
                <w:bCs/>
                <w:sz w:val="24"/>
                <w:szCs w:val="24"/>
                <w:lang w:val="en-US"/>
              </w:rPr>
              <w:t>N</w:t>
            </w:r>
          </w:p>
          <w:p>
            <w:pPr>
              <w:spacing w:after="0" w:line="240" w:lineRule="auto"/>
              <w:jc w:val="center"/>
              <w:rPr>
                <w:rFonts w:ascii="Arial" w:hAnsi="Arial"/>
                <w:b/>
                <w:bCs/>
                <w:sz w:val="24"/>
                <w:szCs w:val="24"/>
                <w:lang w:val="en-US"/>
              </w:rPr>
            </w:pPr>
            <w:r>
              <w:rPr>
                <w:rFonts w:ascii="Arial" w:hAnsi="Arial"/>
                <w:b/>
                <w:bCs/>
                <w:sz w:val="24"/>
                <w:szCs w:val="24"/>
                <w:lang w:val="en-US"/>
              </w:rPr>
              <w:t>O</w:t>
            </w:r>
          </w:p>
        </w:tc>
        <w:tc>
          <w:tcPr>
            <w:tcW w:w="2266" w:type="dxa"/>
            <w:vMerge w:val="restart"/>
            <w:shd w:val="clear" w:color="auto" w:fill="DEEAF6"/>
            <w:vAlign w:val="center"/>
          </w:tcPr>
          <w:p>
            <w:pPr>
              <w:spacing w:after="0" w:line="360" w:lineRule="auto"/>
              <w:ind w:left="0" w:firstLine="0"/>
              <w:jc w:val="center"/>
              <w:rPr>
                <w:rFonts w:ascii="Arial" w:hAnsi="Arial"/>
                <w:b/>
                <w:bCs/>
                <w:sz w:val="24"/>
                <w:szCs w:val="24"/>
              </w:rPr>
            </w:pPr>
            <w:r>
              <w:rPr>
                <w:rFonts w:ascii="Arial" w:hAnsi="Arial"/>
                <w:b/>
                <w:bCs/>
                <w:sz w:val="24"/>
                <w:szCs w:val="24"/>
              </w:rPr>
              <w:t>AKTIVITAS</w:t>
            </w:r>
          </w:p>
          <w:p>
            <w:pPr>
              <w:spacing w:after="0" w:line="360" w:lineRule="auto"/>
              <w:ind w:left="0" w:firstLine="0"/>
              <w:jc w:val="center"/>
              <w:rPr>
                <w:rFonts w:ascii="Arial" w:hAnsi="Arial"/>
                <w:b/>
                <w:bCs/>
                <w:sz w:val="24"/>
                <w:szCs w:val="24"/>
              </w:rPr>
            </w:pPr>
            <w:r>
              <w:rPr>
                <w:rFonts w:ascii="Arial" w:hAnsi="Arial"/>
                <w:b/>
                <w:bCs/>
                <w:sz w:val="24"/>
                <w:szCs w:val="24"/>
              </w:rPr>
              <w:t>PENELITIAN</w:t>
            </w:r>
          </w:p>
        </w:tc>
        <w:tc>
          <w:tcPr>
            <w:tcW w:w="5263" w:type="dxa"/>
            <w:gridSpan w:val="12"/>
            <w:shd w:val="clear" w:color="auto" w:fill="DEEAF6"/>
          </w:tcPr>
          <w:p>
            <w:pPr>
              <w:spacing w:after="0" w:line="240" w:lineRule="auto"/>
              <w:jc w:val="center"/>
              <w:rPr>
                <w:rFonts w:ascii="Arial" w:hAnsi="Arial"/>
                <w:b/>
                <w:bCs/>
                <w:sz w:val="24"/>
                <w:szCs w:val="24"/>
                <w:lang w:val="en-US"/>
              </w:rPr>
            </w:pPr>
            <w:r>
              <w:rPr>
                <w:rFonts w:ascii="Arial" w:hAnsi="Arial"/>
                <w:b/>
                <w:bCs/>
                <w:sz w:val="24"/>
                <w:szCs w:val="24"/>
                <w:lang w:val="en-US"/>
              </w:rPr>
              <w:t>BULAN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47" w:hRule="atLeast"/>
        </w:trPr>
        <w:tc>
          <w:tcPr>
            <w:tcW w:w="403" w:type="dxa"/>
            <w:vMerge w:val="continue"/>
            <w:shd w:val="clear" w:color="auto" w:fill="DEEAF6"/>
            <w:vAlign w:val="center"/>
          </w:tcPr>
          <w:p>
            <w:pPr>
              <w:spacing w:after="0" w:line="240" w:lineRule="auto"/>
              <w:jc w:val="center"/>
              <w:rPr>
                <w:rFonts w:ascii="Arial" w:hAnsi="Arial"/>
                <w:b/>
                <w:bCs/>
                <w:sz w:val="24"/>
                <w:szCs w:val="24"/>
              </w:rPr>
            </w:pPr>
          </w:p>
        </w:tc>
        <w:tc>
          <w:tcPr>
            <w:tcW w:w="2266" w:type="dxa"/>
            <w:vMerge w:val="continue"/>
            <w:shd w:val="clear" w:color="auto" w:fill="DEEAF6"/>
            <w:vAlign w:val="center"/>
          </w:tcPr>
          <w:p>
            <w:pPr>
              <w:spacing w:after="0" w:line="240" w:lineRule="auto"/>
              <w:jc w:val="center"/>
              <w:rPr>
                <w:rFonts w:ascii="Arial" w:hAnsi="Arial"/>
                <w:b/>
                <w:bCs/>
                <w:sz w:val="24"/>
                <w:szCs w:val="24"/>
              </w:rPr>
            </w:pPr>
          </w:p>
        </w:tc>
        <w:tc>
          <w:tcPr>
            <w:tcW w:w="1802" w:type="dxa"/>
            <w:gridSpan w:val="4"/>
            <w:shd w:val="clear" w:color="auto" w:fill="DEEAF6"/>
            <w:vAlign w:val="center"/>
          </w:tcPr>
          <w:p>
            <w:pPr>
              <w:spacing w:after="0" w:line="240" w:lineRule="auto"/>
              <w:jc w:val="center"/>
              <w:rPr>
                <w:rFonts w:ascii="Arial" w:hAnsi="Arial"/>
                <w:b/>
                <w:bCs/>
                <w:sz w:val="24"/>
                <w:szCs w:val="24"/>
                <w:lang w:val="en-US"/>
              </w:rPr>
            </w:pPr>
            <w:r>
              <w:rPr>
                <w:rFonts w:ascii="Arial" w:hAnsi="Arial"/>
                <w:b/>
                <w:bCs/>
                <w:sz w:val="24"/>
                <w:szCs w:val="24"/>
                <w:lang w:val="en-US"/>
              </w:rPr>
              <w:t>APRIL</w:t>
            </w:r>
          </w:p>
        </w:tc>
        <w:tc>
          <w:tcPr>
            <w:tcW w:w="1804" w:type="dxa"/>
            <w:gridSpan w:val="4"/>
            <w:shd w:val="clear" w:color="auto" w:fill="DEEAF6"/>
            <w:vAlign w:val="center"/>
          </w:tcPr>
          <w:p>
            <w:pPr>
              <w:spacing w:after="0" w:line="240" w:lineRule="auto"/>
              <w:jc w:val="center"/>
              <w:rPr>
                <w:rFonts w:ascii="Arial" w:hAnsi="Arial"/>
                <w:b/>
                <w:bCs/>
                <w:sz w:val="24"/>
                <w:szCs w:val="24"/>
                <w:lang w:val="en-US"/>
              </w:rPr>
            </w:pPr>
            <w:r>
              <w:rPr>
                <w:rFonts w:ascii="Arial" w:hAnsi="Arial"/>
                <w:b/>
                <w:bCs/>
                <w:sz w:val="24"/>
                <w:szCs w:val="24"/>
                <w:lang w:val="en-US"/>
              </w:rPr>
              <w:t>MEI</w:t>
            </w:r>
          </w:p>
        </w:tc>
        <w:tc>
          <w:tcPr>
            <w:tcW w:w="1657" w:type="dxa"/>
            <w:gridSpan w:val="4"/>
            <w:shd w:val="clear" w:color="auto" w:fill="DEEAF6"/>
            <w:vAlign w:val="center"/>
          </w:tcPr>
          <w:p>
            <w:pPr>
              <w:spacing w:after="0" w:line="240" w:lineRule="auto"/>
              <w:jc w:val="center"/>
              <w:rPr>
                <w:rFonts w:ascii="Arial" w:hAnsi="Arial"/>
                <w:b/>
                <w:bCs/>
                <w:sz w:val="24"/>
                <w:szCs w:val="24"/>
                <w:lang w:val="en-US"/>
              </w:rPr>
            </w:pPr>
            <w:r>
              <w:rPr>
                <w:rFonts w:ascii="Arial" w:hAnsi="Arial"/>
                <w:b/>
                <w:bCs/>
                <w:sz w:val="24"/>
                <w:szCs w:val="24"/>
                <w:lang w:val="en-US"/>
              </w:rPr>
              <w:t>JUNI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3" w:type="dxa"/>
            <w:vMerge w:val="continue"/>
            <w:vAlign w:val="center"/>
          </w:tcPr>
          <w:p>
            <w:pPr>
              <w:spacing w:after="0" w:line="240" w:lineRule="auto"/>
              <w:jc w:val="center"/>
              <w:rPr>
                <w:rFonts w:ascii="Arial" w:hAnsi="Arial"/>
                <w:b/>
                <w:bCs/>
                <w:sz w:val="24"/>
                <w:szCs w:val="24"/>
              </w:rPr>
            </w:pPr>
          </w:p>
        </w:tc>
        <w:tc>
          <w:tcPr>
            <w:tcW w:w="2266" w:type="dxa"/>
            <w:vMerge w:val="continue"/>
            <w:vAlign w:val="center"/>
          </w:tcPr>
          <w:p>
            <w:pPr>
              <w:spacing w:after="0" w:line="240" w:lineRule="auto"/>
              <w:jc w:val="center"/>
              <w:rPr>
                <w:rFonts w:ascii="Arial" w:hAnsi="Arial"/>
                <w:b/>
                <w:bCs/>
                <w:sz w:val="24"/>
                <w:szCs w:val="24"/>
              </w:rPr>
            </w:pPr>
          </w:p>
        </w:tc>
        <w:tc>
          <w:tcPr>
            <w:tcW w:w="450" w:type="dxa"/>
            <w:shd w:val="clear" w:color="auto" w:fill="DEEAF6"/>
            <w:vAlign w:val="center"/>
          </w:tcPr>
          <w:p>
            <w:pPr>
              <w:spacing w:after="0" w:line="240" w:lineRule="auto"/>
              <w:jc w:val="center"/>
              <w:rPr>
                <w:rFonts w:ascii="Arial" w:hAnsi="Arial"/>
                <w:b/>
                <w:bCs/>
                <w:sz w:val="24"/>
                <w:szCs w:val="24"/>
              </w:rPr>
            </w:pPr>
            <w:r>
              <w:rPr>
                <w:rFonts w:ascii="Arial" w:hAnsi="Arial"/>
                <w:b/>
                <w:bCs/>
                <w:sz w:val="24"/>
                <w:szCs w:val="24"/>
              </w:rPr>
              <w:t>1</w:t>
            </w:r>
          </w:p>
        </w:tc>
        <w:tc>
          <w:tcPr>
            <w:tcW w:w="450" w:type="dxa"/>
            <w:shd w:val="clear" w:color="auto" w:fill="DEEAF6"/>
            <w:vAlign w:val="center"/>
          </w:tcPr>
          <w:p>
            <w:pPr>
              <w:spacing w:after="0" w:line="240" w:lineRule="auto"/>
              <w:jc w:val="center"/>
              <w:rPr>
                <w:rFonts w:ascii="Arial" w:hAnsi="Arial"/>
                <w:b/>
                <w:bCs/>
                <w:sz w:val="24"/>
                <w:szCs w:val="24"/>
              </w:rPr>
            </w:pPr>
            <w:r>
              <w:rPr>
                <w:rFonts w:ascii="Arial" w:hAnsi="Arial"/>
                <w:b/>
                <w:bCs/>
                <w:sz w:val="24"/>
                <w:szCs w:val="24"/>
              </w:rPr>
              <w:t>2</w:t>
            </w:r>
          </w:p>
        </w:tc>
        <w:tc>
          <w:tcPr>
            <w:tcW w:w="451" w:type="dxa"/>
            <w:shd w:val="clear" w:color="auto" w:fill="DEEAF6"/>
            <w:vAlign w:val="center"/>
          </w:tcPr>
          <w:p>
            <w:pPr>
              <w:spacing w:after="0" w:line="240" w:lineRule="auto"/>
              <w:jc w:val="center"/>
              <w:rPr>
                <w:rFonts w:ascii="Arial" w:hAnsi="Arial"/>
                <w:b/>
                <w:bCs/>
                <w:sz w:val="24"/>
                <w:szCs w:val="24"/>
              </w:rPr>
            </w:pPr>
            <w:r>
              <w:rPr>
                <w:rFonts w:ascii="Arial" w:hAnsi="Arial"/>
                <w:b/>
                <w:bCs/>
                <w:sz w:val="24"/>
                <w:szCs w:val="24"/>
              </w:rPr>
              <w:t>3</w:t>
            </w:r>
          </w:p>
        </w:tc>
        <w:tc>
          <w:tcPr>
            <w:tcW w:w="451" w:type="dxa"/>
            <w:shd w:val="clear" w:color="auto" w:fill="DEEAF6"/>
            <w:vAlign w:val="center"/>
          </w:tcPr>
          <w:p>
            <w:pPr>
              <w:spacing w:after="0" w:line="240" w:lineRule="auto"/>
              <w:jc w:val="center"/>
              <w:rPr>
                <w:rFonts w:ascii="Arial" w:hAnsi="Arial"/>
                <w:b/>
                <w:bCs/>
                <w:sz w:val="24"/>
                <w:szCs w:val="24"/>
              </w:rPr>
            </w:pPr>
            <w:r>
              <w:rPr>
                <w:rFonts w:ascii="Arial" w:hAnsi="Arial"/>
                <w:b/>
                <w:bCs/>
                <w:sz w:val="24"/>
                <w:szCs w:val="24"/>
              </w:rPr>
              <w:t>4</w:t>
            </w:r>
          </w:p>
        </w:tc>
        <w:tc>
          <w:tcPr>
            <w:tcW w:w="451" w:type="dxa"/>
            <w:shd w:val="clear" w:color="auto" w:fill="DEEAF6"/>
            <w:vAlign w:val="center"/>
          </w:tcPr>
          <w:p>
            <w:pPr>
              <w:spacing w:after="0" w:line="240" w:lineRule="auto"/>
              <w:jc w:val="center"/>
              <w:rPr>
                <w:rFonts w:ascii="Arial" w:hAnsi="Arial"/>
                <w:b/>
                <w:bCs/>
                <w:sz w:val="24"/>
                <w:szCs w:val="24"/>
              </w:rPr>
            </w:pPr>
            <w:r>
              <w:rPr>
                <w:rFonts w:ascii="Arial" w:hAnsi="Arial"/>
                <w:b/>
                <w:bCs/>
                <w:sz w:val="24"/>
                <w:szCs w:val="24"/>
              </w:rPr>
              <w:t>1</w:t>
            </w:r>
          </w:p>
        </w:tc>
        <w:tc>
          <w:tcPr>
            <w:tcW w:w="451" w:type="dxa"/>
            <w:shd w:val="clear" w:color="auto" w:fill="DEEAF6"/>
            <w:vAlign w:val="center"/>
          </w:tcPr>
          <w:p>
            <w:pPr>
              <w:spacing w:after="0" w:line="240" w:lineRule="auto"/>
              <w:jc w:val="center"/>
              <w:rPr>
                <w:rFonts w:ascii="Arial" w:hAnsi="Arial"/>
                <w:b/>
                <w:bCs/>
                <w:sz w:val="24"/>
                <w:szCs w:val="24"/>
              </w:rPr>
            </w:pPr>
            <w:r>
              <w:rPr>
                <w:rFonts w:ascii="Arial" w:hAnsi="Arial"/>
                <w:b/>
                <w:bCs/>
                <w:sz w:val="24"/>
                <w:szCs w:val="24"/>
              </w:rPr>
              <w:t>2</w:t>
            </w:r>
          </w:p>
        </w:tc>
        <w:tc>
          <w:tcPr>
            <w:tcW w:w="451" w:type="dxa"/>
            <w:shd w:val="clear" w:color="auto" w:fill="DEEAF6"/>
            <w:vAlign w:val="center"/>
          </w:tcPr>
          <w:p>
            <w:pPr>
              <w:spacing w:after="0" w:line="240" w:lineRule="auto"/>
              <w:jc w:val="center"/>
              <w:rPr>
                <w:rFonts w:ascii="Arial" w:hAnsi="Arial"/>
                <w:b/>
                <w:bCs/>
                <w:sz w:val="24"/>
                <w:szCs w:val="24"/>
              </w:rPr>
            </w:pPr>
            <w:r>
              <w:rPr>
                <w:rFonts w:ascii="Arial" w:hAnsi="Arial"/>
                <w:b/>
                <w:bCs/>
                <w:sz w:val="24"/>
                <w:szCs w:val="24"/>
              </w:rPr>
              <w:t>3</w:t>
            </w:r>
          </w:p>
        </w:tc>
        <w:tc>
          <w:tcPr>
            <w:tcW w:w="451" w:type="dxa"/>
            <w:shd w:val="clear" w:color="auto" w:fill="DEEAF6"/>
            <w:vAlign w:val="center"/>
          </w:tcPr>
          <w:p>
            <w:pPr>
              <w:spacing w:after="0" w:line="240" w:lineRule="auto"/>
              <w:jc w:val="center"/>
              <w:rPr>
                <w:rFonts w:ascii="Arial" w:hAnsi="Arial"/>
                <w:b/>
                <w:bCs/>
                <w:sz w:val="24"/>
                <w:szCs w:val="24"/>
              </w:rPr>
            </w:pPr>
            <w:r>
              <w:rPr>
                <w:rFonts w:ascii="Arial" w:hAnsi="Arial"/>
                <w:b/>
                <w:bCs/>
                <w:sz w:val="24"/>
                <w:szCs w:val="24"/>
              </w:rPr>
              <w:t>4</w:t>
            </w:r>
          </w:p>
        </w:tc>
        <w:tc>
          <w:tcPr>
            <w:tcW w:w="414" w:type="dxa"/>
            <w:shd w:val="clear" w:color="auto" w:fill="DEEAF6"/>
          </w:tcPr>
          <w:p>
            <w:pPr>
              <w:spacing w:after="0" w:line="240" w:lineRule="auto"/>
              <w:jc w:val="center"/>
              <w:rPr>
                <w:rFonts w:ascii="Arial" w:hAnsi="Arial"/>
                <w:b/>
                <w:bCs/>
                <w:sz w:val="24"/>
                <w:szCs w:val="24"/>
                <w:lang w:val="en-US"/>
              </w:rPr>
            </w:pPr>
            <w:r>
              <w:rPr>
                <w:rFonts w:ascii="Arial" w:hAnsi="Arial"/>
                <w:b/>
                <w:bCs/>
                <w:sz w:val="24"/>
                <w:szCs w:val="24"/>
                <w:lang w:val="en-US"/>
              </w:rPr>
              <w:t>1</w:t>
            </w:r>
          </w:p>
        </w:tc>
        <w:tc>
          <w:tcPr>
            <w:tcW w:w="414" w:type="dxa"/>
            <w:shd w:val="clear" w:color="auto" w:fill="DEEAF6"/>
          </w:tcPr>
          <w:p>
            <w:pPr>
              <w:spacing w:after="0" w:line="240" w:lineRule="auto"/>
              <w:jc w:val="center"/>
              <w:rPr>
                <w:rFonts w:ascii="Arial" w:hAnsi="Arial"/>
                <w:b/>
                <w:bCs/>
                <w:sz w:val="24"/>
                <w:szCs w:val="24"/>
                <w:lang w:val="en-US"/>
              </w:rPr>
            </w:pPr>
            <w:r>
              <w:rPr>
                <w:rFonts w:ascii="Arial" w:hAnsi="Arial"/>
                <w:b/>
                <w:bCs/>
                <w:sz w:val="24"/>
                <w:szCs w:val="24"/>
                <w:lang w:val="en-US"/>
              </w:rPr>
              <w:t>2</w:t>
            </w:r>
          </w:p>
        </w:tc>
        <w:tc>
          <w:tcPr>
            <w:tcW w:w="414" w:type="dxa"/>
            <w:shd w:val="clear" w:color="auto" w:fill="DEEAF6"/>
          </w:tcPr>
          <w:p>
            <w:pPr>
              <w:spacing w:after="0" w:line="240" w:lineRule="auto"/>
              <w:jc w:val="center"/>
              <w:rPr>
                <w:rFonts w:ascii="Arial" w:hAnsi="Arial"/>
                <w:b/>
                <w:bCs/>
                <w:sz w:val="24"/>
                <w:szCs w:val="24"/>
                <w:lang w:val="en-US"/>
              </w:rPr>
            </w:pPr>
            <w:r>
              <w:rPr>
                <w:rFonts w:ascii="Arial" w:hAnsi="Arial"/>
                <w:b/>
                <w:bCs/>
                <w:sz w:val="24"/>
                <w:szCs w:val="24"/>
                <w:lang w:val="en-US"/>
              </w:rPr>
              <w:t>3</w:t>
            </w:r>
          </w:p>
        </w:tc>
        <w:tc>
          <w:tcPr>
            <w:tcW w:w="415" w:type="dxa"/>
            <w:shd w:val="clear" w:color="auto" w:fill="DEEAF6"/>
          </w:tcPr>
          <w:p>
            <w:pPr>
              <w:spacing w:after="0" w:line="240" w:lineRule="auto"/>
              <w:jc w:val="center"/>
              <w:rPr>
                <w:rFonts w:ascii="Arial" w:hAnsi="Arial"/>
                <w:b/>
                <w:bCs/>
                <w:sz w:val="24"/>
                <w:szCs w:val="24"/>
                <w:lang w:val="en-US"/>
              </w:rPr>
            </w:pPr>
            <w:r>
              <w:rPr>
                <w:rFonts w:ascii="Arial" w:hAnsi="Arial"/>
                <w:b/>
                <w:bCs/>
                <w:sz w:val="24"/>
                <w:szCs w:val="24"/>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3" w:type="dxa"/>
          </w:tcPr>
          <w:p>
            <w:pPr>
              <w:spacing w:after="0" w:line="360" w:lineRule="auto"/>
              <w:rPr>
                <w:rFonts w:ascii="Arial" w:hAnsi="Arial"/>
                <w:sz w:val="24"/>
                <w:szCs w:val="24"/>
              </w:rPr>
            </w:pPr>
            <w:r>
              <w:rPr>
                <w:rFonts w:ascii="Arial" w:hAnsi="Arial"/>
                <w:sz w:val="24"/>
                <w:szCs w:val="24"/>
              </w:rPr>
              <w:t>1</w:t>
            </w:r>
          </w:p>
        </w:tc>
        <w:tc>
          <w:tcPr>
            <w:tcW w:w="2266" w:type="dxa"/>
            <w:vAlign w:val="center"/>
          </w:tcPr>
          <w:p>
            <w:pPr>
              <w:spacing w:after="0" w:line="360" w:lineRule="auto"/>
              <w:rPr>
                <w:rFonts w:ascii="Arial" w:hAnsi="Arial"/>
                <w:sz w:val="24"/>
                <w:szCs w:val="24"/>
                <w:lang w:val="en-US"/>
              </w:rPr>
            </w:pPr>
            <w:r>
              <w:rPr>
                <w:rFonts w:ascii="Arial" w:hAnsi="Arial"/>
                <w:sz w:val="24"/>
                <w:szCs w:val="24"/>
                <w:lang w:val="en-US"/>
              </w:rPr>
              <w:t>Analisa Masalah</w:t>
            </w:r>
          </w:p>
        </w:tc>
        <w:tc>
          <w:tcPr>
            <w:tcW w:w="450" w:type="dxa"/>
            <w:shd w:val="clear" w:color="auto" w:fill="000000"/>
            <w:vAlign w:val="center"/>
          </w:tcPr>
          <w:p>
            <w:pPr>
              <w:spacing w:after="0" w:line="360" w:lineRule="auto"/>
              <w:rPr>
                <w:rFonts w:ascii="Arial" w:hAnsi="Arial"/>
                <w:sz w:val="24"/>
                <w:szCs w:val="24"/>
              </w:rPr>
            </w:pPr>
          </w:p>
        </w:tc>
        <w:tc>
          <w:tcPr>
            <w:tcW w:w="450" w:type="dxa"/>
            <w:shd w:val="clear" w:color="auto" w:fill="000000"/>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14" w:type="dxa"/>
          </w:tcPr>
          <w:p>
            <w:pPr>
              <w:spacing w:after="0" w:line="360" w:lineRule="auto"/>
              <w:rPr>
                <w:rFonts w:ascii="Arial" w:hAnsi="Arial"/>
                <w:sz w:val="24"/>
                <w:szCs w:val="24"/>
              </w:rPr>
            </w:pPr>
          </w:p>
        </w:tc>
        <w:tc>
          <w:tcPr>
            <w:tcW w:w="414" w:type="dxa"/>
          </w:tcPr>
          <w:p>
            <w:pPr>
              <w:spacing w:after="0" w:line="360" w:lineRule="auto"/>
              <w:rPr>
                <w:rFonts w:ascii="Arial" w:hAnsi="Arial"/>
                <w:sz w:val="24"/>
                <w:szCs w:val="24"/>
              </w:rPr>
            </w:pPr>
          </w:p>
        </w:tc>
        <w:tc>
          <w:tcPr>
            <w:tcW w:w="414" w:type="dxa"/>
          </w:tcPr>
          <w:p>
            <w:pPr>
              <w:spacing w:after="0" w:line="360" w:lineRule="auto"/>
              <w:rPr>
                <w:rFonts w:ascii="Arial" w:hAnsi="Arial"/>
                <w:sz w:val="24"/>
                <w:szCs w:val="24"/>
              </w:rPr>
            </w:pPr>
          </w:p>
        </w:tc>
        <w:tc>
          <w:tcPr>
            <w:tcW w:w="415" w:type="dxa"/>
          </w:tcPr>
          <w:p>
            <w:pPr>
              <w:spacing w:after="0" w:line="360" w:lineRule="auto"/>
              <w:rPr>
                <w:rFonts w:ascii="Arial" w:hAnsi="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3" w:type="dxa"/>
          </w:tcPr>
          <w:p>
            <w:pPr>
              <w:spacing w:after="0" w:line="360" w:lineRule="auto"/>
              <w:rPr>
                <w:rFonts w:ascii="Arial" w:hAnsi="Arial"/>
                <w:sz w:val="24"/>
                <w:szCs w:val="24"/>
              </w:rPr>
            </w:pPr>
            <w:r>
              <w:rPr>
                <w:rFonts w:ascii="Arial" w:hAnsi="Arial"/>
                <w:sz w:val="24"/>
                <w:szCs w:val="24"/>
              </w:rPr>
              <w:t>2</w:t>
            </w:r>
          </w:p>
        </w:tc>
        <w:tc>
          <w:tcPr>
            <w:tcW w:w="2266" w:type="dxa"/>
            <w:vAlign w:val="center"/>
          </w:tcPr>
          <w:p>
            <w:pPr>
              <w:spacing w:after="0" w:line="360" w:lineRule="auto"/>
              <w:rPr>
                <w:rFonts w:ascii="Arial" w:hAnsi="Arial"/>
                <w:sz w:val="24"/>
                <w:szCs w:val="24"/>
                <w:lang w:val="en-US"/>
              </w:rPr>
            </w:pPr>
            <w:r>
              <w:rPr>
                <w:rFonts w:ascii="Arial" w:hAnsi="Arial"/>
                <w:sz w:val="24"/>
                <w:szCs w:val="24"/>
                <w:lang w:val="en-US"/>
              </w:rPr>
              <w:t>Analisa Kebutuhan</w:t>
            </w:r>
          </w:p>
        </w:tc>
        <w:tc>
          <w:tcPr>
            <w:tcW w:w="450" w:type="dxa"/>
            <w:shd w:val="clear" w:color="auto" w:fill="auto"/>
            <w:vAlign w:val="center"/>
          </w:tcPr>
          <w:p>
            <w:pPr>
              <w:spacing w:after="0" w:line="360" w:lineRule="auto"/>
              <w:rPr>
                <w:rFonts w:ascii="Arial" w:hAnsi="Arial"/>
                <w:sz w:val="24"/>
                <w:szCs w:val="24"/>
              </w:rPr>
            </w:pPr>
          </w:p>
        </w:tc>
        <w:tc>
          <w:tcPr>
            <w:tcW w:w="450" w:type="dxa"/>
            <w:shd w:val="clear" w:color="auto" w:fill="000000"/>
            <w:vAlign w:val="center"/>
          </w:tcPr>
          <w:p>
            <w:pPr>
              <w:spacing w:after="0" w:line="360" w:lineRule="auto"/>
              <w:rPr>
                <w:rFonts w:ascii="Arial" w:hAnsi="Arial"/>
                <w:sz w:val="24"/>
                <w:szCs w:val="24"/>
              </w:rPr>
            </w:pPr>
          </w:p>
        </w:tc>
        <w:tc>
          <w:tcPr>
            <w:tcW w:w="451" w:type="dxa"/>
            <w:shd w:val="clear" w:color="auto" w:fill="000000"/>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14" w:type="dxa"/>
          </w:tcPr>
          <w:p>
            <w:pPr>
              <w:spacing w:after="0" w:line="360" w:lineRule="auto"/>
              <w:rPr>
                <w:rFonts w:ascii="Arial" w:hAnsi="Arial"/>
                <w:sz w:val="24"/>
                <w:szCs w:val="24"/>
              </w:rPr>
            </w:pPr>
          </w:p>
        </w:tc>
        <w:tc>
          <w:tcPr>
            <w:tcW w:w="414" w:type="dxa"/>
          </w:tcPr>
          <w:p>
            <w:pPr>
              <w:spacing w:after="0" w:line="360" w:lineRule="auto"/>
              <w:rPr>
                <w:rFonts w:ascii="Arial" w:hAnsi="Arial"/>
                <w:sz w:val="24"/>
                <w:szCs w:val="24"/>
              </w:rPr>
            </w:pPr>
          </w:p>
        </w:tc>
        <w:tc>
          <w:tcPr>
            <w:tcW w:w="414" w:type="dxa"/>
          </w:tcPr>
          <w:p>
            <w:pPr>
              <w:spacing w:after="0" w:line="360" w:lineRule="auto"/>
              <w:rPr>
                <w:rFonts w:ascii="Arial" w:hAnsi="Arial"/>
                <w:sz w:val="24"/>
                <w:szCs w:val="24"/>
              </w:rPr>
            </w:pPr>
          </w:p>
        </w:tc>
        <w:tc>
          <w:tcPr>
            <w:tcW w:w="415" w:type="dxa"/>
          </w:tcPr>
          <w:p>
            <w:pPr>
              <w:spacing w:after="0" w:line="360" w:lineRule="auto"/>
              <w:rPr>
                <w:rFonts w:ascii="Arial" w:hAnsi="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3" w:type="dxa"/>
            <w:vAlign w:val="center"/>
          </w:tcPr>
          <w:p>
            <w:pPr>
              <w:spacing w:after="0" w:line="360" w:lineRule="auto"/>
              <w:jc w:val="center"/>
              <w:rPr>
                <w:rFonts w:ascii="Arial" w:hAnsi="Arial"/>
                <w:sz w:val="24"/>
                <w:szCs w:val="24"/>
              </w:rPr>
            </w:pPr>
            <w:r>
              <w:rPr>
                <w:rFonts w:ascii="Arial" w:hAnsi="Arial"/>
                <w:sz w:val="24"/>
                <w:szCs w:val="24"/>
              </w:rPr>
              <w:t>3</w:t>
            </w:r>
          </w:p>
        </w:tc>
        <w:tc>
          <w:tcPr>
            <w:tcW w:w="2266" w:type="dxa"/>
            <w:vAlign w:val="center"/>
          </w:tcPr>
          <w:p>
            <w:pPr>
              <w:spacing w:after="0" w:line="360" w:lineRule="auto"/>
              <w:ind w:left="0" w:firstLine="0"/>
              <w:rPr>
                <w:rFonts w:ascii="Arial" w:hAnsi="Arial"/>
                <w:sz w:val="24"/>
                <w:szCs w:val="24"/>
                <w:lang w:val="en-US"/>
              </w:rPr>
            </w:pPr>
            <w:r>
              <w:rPr>
                <w:rFonts w:ascii="Arial" w:hAnsi="Arial"/>
                <w:sz w:val="24"/>
                <w:szCs w:val="24"/>
                <w:lang w:val="en-US"/>
              </w:rPr>
              <w:t>Desain Perancangan Alat</w:t>
            </w:r>
          </w:p>
        </w:tc>
        <w:tc>
          <w:tcPr>
            <w:tcW w:w="450" w:type="dxa"/>
            <w:vAlign w:val="center"/>
          </w:tcPr>
          <w:p>
            <w:pPr>
              <w:spacing w:after="0" w:line="360" w:lineRule="auto"/>
              <w:rPr>
                <w:rFonts w:ascii="Arial" w:hAnsi="Arial"/>
                <w:sz w:val="24"/>
                <w:szCs w:val="24"/>
              </w:rPr>
            </w:pPr>
          </w:p>
        </w:tc>
        <w:tc>
          <w:tcPr>
            <w:tcW w:w="450" w:type="dxa"/>
            <w:vAlign w:val="center"/>
          </w:tcPr>
          <w:p>
            <w:pPr>
              <w:spacing w:after="0" w:line="360" w:lineRule="auto"/>
              <w:rPr>
                <w:rFonts w:ascii="Arial" w:hAnsi="Arial"/>
                <w:sz w:val="24"/>
                <w:szCs w:val="24"/>
              </w:rPr>
            </w:pPr>
          </w:p>
        </w:tc>
        <w:tc>
          <w:tcPr>
            <w:tcW w:w="451" w:type="dxa"/>
            <w:shd w:val="clear" w:color="auto" w:fill="000000"/>
            <w:vAlign w:val="center"/>
          </w:tcPr>
          <w:p>
            <w:pPr>
              <w:spacing w:after="0" w:line="360" w:lineRule="auto"/>
              <w:rPr>
                <w:rFonts w:ascii="Arial" w:hAnsi="Arial"/>
                <w:sz w:val="24"/>
                <w:szCs w:val="24"/>
              </w:rPr>
            </w:pPr>
          </w:p>
        </w:tc>
        <w:tc>
          <w:tcPr>
            <w:tcW w:w="451" w:type="dxa"/>
            <w:shd w:val="clear" w:color="auto" w:fill="000000"/>
            <w:vAlign w:val="center"/>
          </w:tcPr>
          <w:p>
            <w:pPr>
              <w:spacing w:after="0" w:line="360" w:lineRule="auto"/>
              <w:rPr>
                <w:rFonts w:ascii="Arial" w:hAnsi="Arial"/>
                <w:sz w:val="24"/>
                <w:szCs w:val="24"/>
              </w:rPr>
            </w:pPr>
          </w:p>
        </w:tc>
        <w:tc>
          <w:tcPr>
            <w:tcW w:w="451" w:type="dxa"/>
            <w:shd w:val="clear" w:color="auto" w:fill="000000"/>
            <w:vAlign w:val="center"/>
          </w:tcPr>
          <w:p>
            <w:pPr>
              <w:spacing w:after="0" w:line="360" w:lineRule="auto"/>
              <w:rPr>
                <w:rFonts w:ascii="Arial" w:hAnsi="Arial"/>
                <w:sz w:val="24"/>
                <w:szCs w:val="24"/>
              </w:rPr>
            </w:pPr>
          </w:p>
        </w:tc>
        <w:tc>
          <w:tcPr>
            <w:tcW w:w="451" w:type="dxa"/>
            <w:shd w:val="clear" w:color="auto" w:fill="auto"/>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14" w:type="dxa"/>
          </w:tcPr>
          <w:p>
            <w:pPr>
              <w:spacing w:after="0" w:line="360" w:lineRule="auto"/>
              <w:rPr>
                <w:rFonts w:ascii="Arial" w:hAnsi="Arial"/>
                <w:sz w:val="24"/>
                <w:szCs w:val="24"/>
              </w:rPr>
            </w:pPr>
          </w:p>
        </w:tc>
        <w:tc>
          <w:tcPr>
            <w:tcW w:w="414" w:type="dxa"/>
          </w:tcPr>
          <w:p>
            <w:pPr>
              <w:spacing w:after="0" w:line="360" w:lineRule="auto"/>
              <w:rPr>
                <w:rFonts w:ascii="Arial" w:hAnsi="Arial"/>
                <w:sz w:val="24"/>
                <w:szCs w:val="24"/>
              </w:rPr>
            </w:pPr>
          </w:p>
        </w:tc>
        <w:tc>
          <w:tcPr>
            <w:tcW w:w="414" w:type="dxa"/>
          </w:tcPr>
          <w:p>
            <w:pPr>
              <w:spacing w:after="0" w:line="360" w:lineRule="auto"/>
              <w:rPr>
                <w:rFonts w:ascii="Arial" w:hAnsi="Arial"/>
                <w:sz w:val="24"/>
                <w:szCs w:val="24"/>
              </w:rPr>
            </w:pPr>
          </w:p>
        </w:tc>
        <w:tc>
          <w:tcPr>
            <w:tcW w:w="415" w:type="dxa"/>
          </w:tcPr>
          <w:p>
            <w:pPr>
              <w:spacing w:after="0" w:line="360" w:lineRule="auto"/>
              <w:rPr>
                <w:rFonts w:ascii="Arial" w:hAnsi="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3" w:type="dxa"/>
            <w:vAlign w:val="center"/>
          </w:tcPr>
          <w:p>
            <w:pPr>
              <w:spacing w:after="0" w:line="360" w:lineRule="auto"/>
              <w:jc w:val="center"/>
              <w:rPr>
                <w:rFonts w:ascii="Arial" w:hAnsi="Arial"/>
                <w:sz w:val="24"/>
                <w:szCs w:val="24"/>
              </w:rPr>
            </w:pPr>
            <w:r>
              <w:rPr>
                <w:rFonts w:ascii="Arial" w:hAnsi="Arial"/>
                <w:sz w:val="24"/>
                <w:szCs w:val="24"/>
              </w:rPr>
              <w:t>4</w:t>
            </w:r>
          </w:p>
        </w:tc>
        <w:tc>
          <w:tcPr>
            <w:tcW w:w="2266" w:type="dxa"/>
            <w:vAlign w:val="center"/>
          </w:tcPr>
          <w:p>
            <w:pPr>
              <w:spacing w:after="0" w:line="360" w:lineRule="auto"/>
              <w:ind w:left="0" w:firstLine="0"/>
              <w:rPr>
                <w:rFonts w:ascii="Arial" w:hAnsi="Arial"/>
                <w:sz w:val="24"/>
                <w:szCs w:val="24"/>
              </w:rPr>
            </w:pPr>
            <w:r>
              <w:rPr>
                <w:rFonts w:ascii="Arial" w:hAnsi="Arial"/>
                <w:sz w:val="24"/>
                <w:szCs w:val="24"/>
              </w:rPr>
              <w:t>Pe</w:t>
            </w:r>
            <w:r>
              <w:rPr>
                <w:rFonts w:ascii="Arial" w:hAnsi="Arial"/>
                <w:sz w:val="24"/>
                <w:szCs w:val="24"/>
                <w:lang w:val="en-US"/>
              </w:rPr>
              <w:t>mrograman</w:t>
            </w:r>
            <w:r>
              <w:rPr>
                <w:rFonts w:ascii="Arial" w:hAnsi="Arial"/>
                <w:sz w:val="24"/>
                <w:szCs w:val="24"/>
              </w:rPr>
              <w:t xml:space="preserve"> </w:t>
            </w:r>
            <w:r>
              <w:rPr>
                <w:rFonts w:ascii="Arial" w:hAnsi="Arial"/>
                <w:sz w:val="24"/>
                <w:szCs w:val="24"/>
                <w:lang w:val="en-US"/>
              </w:rPr>
              <w:t>S</w:t>
            </w:r>
            <w:r>
              <w:rPr>
                <w:rFonts w:ascii="Arial" w:hAnsi="Arial"/>
                <w:sz w:val="24"/>
                <w:szCs w:val="24"/>
              </w:rPr>
              <w:t>istem</w:t>
            </w:r>
          </w:p>
        </w:tc>
        <w:tc>
          <w:tcPr>
            <w:tcW w:w="450" w:type="dxa"/>
            <w:vAlign w:val="center"/>
          </w:tcPr>
          <w:p>
            <w:pPr>
              <w:spacing w:after="0" w:line="360" w:lineRule="auto"/>
              <w:rPr>
                <w:rFonts w:ascii="Arial" w:hAnsi="Arial"/>
                <w:sz w:val="24"/>
                <w:szCs w:val="24"/>
              </w:rPr>
            </w:pPr>
          </w:p>
        </w:tc>
        <w:tc>
          <w:tcPr>
            <w:tcW w:w="450"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shd w:val="clear" w:color="auto" w:fill="000000"/>
            <w:vAlign w:val="center"/>
          </w:tcPr>
          <w:p>
            <w:pPr>
              <w:spacing w:after="0" w:line="360" w:lineRule="auto"/>
              <w:rPr>
                <w:rFonts w:ascii="Arial" w:hAnsi="Arial"/>
                <w:sz w:val="24"/>
                <w:szCs w:val="24"/>
              </w:rPr>
            </w:pPr>
          </w:p>
        </w:tc>
        <w:tc>
          <w:tcPr>
            <w:tcW w:w="451" w:type="dxa"/>
            <w:shd w:val="clear" w:color="auto" w:fill="000000"/>
            <w:vAlign w:val="center"/>
          </w:tcPr>
          <w:p>
            <w:pPr>
              <w:spacing w:after="0" w:line="360" w:lineRule="auto"/>
              <w:rPr>
                <w:rFonts w:ascii="Arial" w:hAnsi="Arial"/>
                <w:sz w:val="24"/>
                <w:szCs w:val="24"/>
              </w:rPr>
            </w:pPr>
          </w:p>
        </w:tc>
        <w:tc>
          <w:tcPr>
            <w:tcW w:w="451" w:type="dxa"/>
            <w:shd w:val="clear" w:color="auto" w:fill="000000"/>
            <w:vAlign w:val="center"/>
          </w:tcPr>
          <w:p>
            <w:pPr>
              <w:spacing w:after="0" w:line="360" w:lineRule="auto"/>
              <w:rPr>
                <w:rFonts w:ascii="Arial" w:hAnsi="Arial"/>
                <w:sz w:val="24"/>
                <w:szCs w:val="24"/>
              </w:rPr>
            </w:pPr>
          </w:p>
        </w:tc>
        <w:tc>
          <w:tcPr>
            <w:tcW w:w="451" w:type="dxa"/>
            <w:shd w:val="clear" w:color="auto" w:fill="000000"/>
            <w:vAlign w:val="center"/>
          </w:tcPr>
          <w:p>
            <w:pPr>
              <w:spacing w:after="0" w:line="360" w:lineRule="auto"/>
              <w:rPr>
                <w:rFonts w:ascii="Arial" w:hAnsi="Arial"/>
                <w:sz w:val="24"/>
                <w:szCs w:val="24"/>
              </w:rPr>
            </w:pPr>
          </w:p>
        </w:tc>
        <w:tc>
          <w:tcPr>
            <w:tcW w:w="414" w:type="dxa"/>
            <w:shd w:val="clear" w:color="auto" w:fill="auto"/>
          </w:tcPr>
          <w:p>
            <w:pPr>
              <w:spacing w:after="0" w:line="360" w:lineRule="auto"/>
              <w:rPr>
                <w:rFonts w:ascii="Arial" w:hAnsi="Arial"/>
                <w:sz w:val="24"/>
                <w:szCs w:val="24"/>
              </w:rPr>
            </w:pPr>
          </w:p>
        </w:tc>
        <w:tc>
          <w:tcPr>
            <w:tcW w:w="414" w:type="dxa"/>
            <w:shd w:val="clear" w:color="auto" w:fill="auto"/>
          </w:tcPr>
          <w:p>
            <w:pPr>
              <w:spacing w:after="0" w:line="360" w:lineRule="auto"/>
              <w:rPr>
                <w:rFonts w:ascii="Arial" w:hAnsi="Arial"/>
                <w:sz w:val="24"/>
                <w:szCs w:val="24"/>
              </w:rPr>
            </w:pPr>
          </w:p>
        </w:tc>
        <w:tc>
          <w:tcPr>
            <w:tcW w:w="414" w:type="dxa"/>
            <w:shd w:val="clear" w:color="auto" w:fill="auto"/>
          </w:tcPr>
          <w:p>
            <w:pPr>
              <w:spacing w:after="0" w:line="360" w:lineRule="auto"/>
              <w:rPr>
                <w:rFonts w:ascii="Arial" w:hAnsi="Arial"/>
                <w:sz w:val="24"/>
                <w:szCs w:val="24"/>
              </w:rPr>
            </w:pPr>
          </w:p>
        </w:tc>
        <w:tc>
          <w:tcPr>
            <w:tcW w:w="415" w:type="dxa"/>
            <w:shd w:val="clear" w:color="auto" w:fill="auto"/>
          </w:tcPr>
          <w:p>
            <w:pPr>
              <w:spacing w:after="0" w:line="360" w:lineRule="auto"/>
              <w:rPr>
                <w:rFonts w:ascii="Arial" w:hAnsi="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3" w:type="dxa"/>
            <w:vAlign w:val="center"/>
          </w:tcPr>
          <w:p>
            <w:pPr>
              <w:spacing w:after="0" w:line="360" w:lineRule="auto"/>
              <w:jc w:val="center"/>
              <w:rPr>
                <w:rFonts w:ascii="Arial" w:hAnsi="Arial"/>
                <w:sz w:val="24"/>
                <w:szCs w:val="24"/>
                <w:lang w:val="en-US"/>
              </w:rPr>
            </w:pPr>
            <w:r>
              <w:rPr>
                <w:rFonts w:ascii="Arial" w:hAnsi="Arial"/>
                <w:sz w:val="24"/>
                <w:szCs w:val="24"/>
                <w:lang w:val="en-US"/>
              </w:rPr>
              <w:t>5</w:t>
            </w:r>
          </w:p>
        </w:tc>
        <w:tc>
          <w:tcPr>
            <w:tcW w:w="2266" w:type="dxa"/>
          </w:tcPr>
          <w:p>
            <w:pPr>
              <w:spacing w:after="0" w:line="360" w:lineRule="auto"/>
              <w:ind w:left="58" w:hanging="58"/>
              <w:rPr>
                <w:rFonts w:ascii="Arial" w:hAnsi="Arial"/>
                <w:sz w:val="24"/>
                <w:szCs w:val="24"/>
                <w:lang w:val="en-US"/>
              </w:rPr>
            </w:pPr>
            <w:r>
              <w:rPr>
                <w:rFonts w:ascii="Arial" w:hAnsi="Arial"/>
                <w:sz w:val="24"/>
                <w:szCs w:val="24"/>
                <w:lang w:val="en-US"/>
              </w:rPr>
              <w:t>Pengujian Alat</w:t>
            </w:r>
          </w:p>
        </w:tc>
        <w:tc>
          <w:tcPr>
            <w:tcW w:w="450" w:type="dxa"/>
            <w:vAlign w:val="center"/>
          </w:tcPr>
          <w:p>
            <w:pPr>
              <w:spacing w:after="0" w:line="360" w:lineRule="auto"/>
              <w:rPr>
                <w:rFonts w:ascii="Arial" w:hAnsi="Arial"/>
                <w:sz w:val="24"/>
                <w:szCs w:val="24"/>
              </w:rPr>
            </w:pPr>
          </w:p>
        </w:tc>
        <w:tc>
          <w:tcPr>
            <w:tcW w:w="450"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shd w:val="clear" w:color="auto" w:fill="auto"/>
            <w:vAlign w:val="center"/>
          </w:tcPr>
          <w:p>
            <w:pPr>
              <w:spacing w:after="0" w:line="360" w:lineRule="auto"/>
              <w:rPr>
                <w:rFonts w:ascii="Arial" w:hAnsi="Arial"/>
                <w:sz w:val="24"/>
                <w:szCs w:val="24"/>
              </w:rPr>
            </w:pPr>
          </w:p>
        </w:tc>
        <w:tc>
          <w:tcPr>
            <w:tcW w:w="451" w:type="dxa"/>
            <w:shd w:val="clear" w:color="auto" w:fill="auto"/>
            <w:vAlign w:val="center"/>
          </w:tcPr>
          <w:p>
            <w:pPr>
              <w:spacing w:after="0" w:line="360" w:lineRule="auto"/>
              <w:rPr>
                <w:rFonts w:ascii="Arial" w:hAnsi="Arial"/>
                <w:sz w:val="24"/>
                <w:szCs w:val="24"/>
              </w:rPr>
            </w:pPr>
          </w:p>
        </w:tc>
        <w:tc>
          <w:tcPr>
            <w:tcW w:w="451" w:type="dxa"/>
            <w:shd w:val="clear" w:color="auto" w:fill="000000"/>
            <w:vAlign w:val="center"/>
          </w:tcPr>
          <w:p>
            <w:pPr>
              <w:spacing w:after="0" w:line="360" w:lineRule="auto"/>
              <w:rPr>
                <w:rFonts w:ascii="Arial" w:hAnsi="Arial"/>
                <w:sz w:val="24"/>
                <w:szCs w:val="24"/>
              </w:rPr>
            </w:pPr>
          </w:p>
        </w:tc>
        <w:tc>
          <w:tcPr>
            <w:tcW w:w="414" w:type="dxa"/>
            <w:shd w:val="clear" w:color="auto" w:fill="000000"/>
          </w:tcPr>
          <w:p>
            <w:pPr>
              <w:spacing w:after="0" w:line="360" w:lineRule="auto"/>
              <w:rPr>
                <w:rFonts w:ascii="Arial" w:hAnsi="Arial"/>
                <w:sz w:val="24"/>
                <w:szCs w:val="24"/>
              </w:rPr>
            </w:pPr>
          </w:p>
        </w:tc>
        <w:tc>
          <w:tcPr>
            <w:tcW w:w="414" w:type="dxa"/>
            <w:shd w:val="clear" w:color="auto" w:fill="000000"/>
          </w:tcPr>
          <w:p>
            <w:pPr>
              <w:spacing w:after="0" w:line="360" w:lineRule="auto"/>
              <w:rPr>
                <w:rFonts w:ascii="Arial" w:hAnsi="Arial"/>
                <w:sz w:val="24"/>
                <w:szCs w:val="24"/>
              </w:rPr>
            </w:pPr>
          </w:p>
        </w:tc>
        <w:tc>
          <w:tcPr>
            <w:tcW w:w="414" w:type="dxa"/>
            <w:shd w:val="clear" w:color="auto" w:fill="auto"/>
          </w:tcPr>
          <w:p>
            <w:pPr>
              <w:spacing w:after="0" w:line="360" w:lineRule="auto"/>
              <w:rPr>
                <w:rFonts w:ascii="Arial" w:hAnsi="Arial"/>
                <w:sz w:val="24"/>
                <w:szCs w:val="24"/>
              </w:rPr>
            </w:pPr>
          </w:p>
        </w:tc>
        <w:tc>
          <w:tcPr>
            <w:tcW w:w="415" w:type="dxa"/>
            <w:shd w:val="clear" w:color="auto" w:fill="auto"/>
          </w:tcPr>
          <w:p>
            <w:pPr>
              <w:spacing w:after="0" w:line="360" w:lineRule="auto"/>
              <w:rPr>
                <w:rFonts w:ascii="Arial" w:hAnsi="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3" w:type="dxa"/>
            <w:vAlign w:val="center"/>
          </w:tcPr>
          <w:p>
            <w:pPr>
              <w:spacing w:after="0" w:line="360" w:lineRule="auto"/>
              <w:jc w:val="center"/>
              <w:rPr>
                <w:rFonts w:ascii="Arial" w:hAnsi="Arial"/>
                <w:sz w:val="24"/>
                <w:szCs w:val="24"/>
                <w:lang w:val="en-US"/>
              </w:rPr>
            </w:pPr>
            <w:r>
              <w:rPr>
                <w:rFonts w:ascii="Arial" w:hAnsi="Arial"/>
                <w:sz w:val="24"/>
                <w:szCs w:val="24"/>
                <w:lang w:val="en-US"/>
              </w:rPr>
              <w:t>6</w:t>
            </w:r>
          </w:p>
        </w:tc>
        <w:tc>
          <w:tcPr>
            <w:tcW w:w="2266" w:type="dxa"/>
          </w:tcPr>
          <w:p>
            <w:pPr>
              <w:spacing w:after="0" w:line="360" w:lineRule="auto"/>
              <w:ind w:left="0" w:firstLine="0"/>
              <w:rPr>
                <w:rFonts w:ascii="Arial" w:hAnsi="Arial"/>
                <w:sz w:val="24"/>
                <w:szCs w:val="24"/>
                <w:lang w:val="en-US"/>
              </w:rPr>
            </w:pPr>
            <w:r>
              <w:rPr>
                <w:rFonts w:ascii="Arial" w:hAnsi="Arial"/>
                <w:sz w:val="24"/>
                <w:szCs w:val="24"/>
                <w:lang w:val="en-US"/>
              </w:rPr>
              <w:t>Penerapan Alat</w:t>
            </w:r>
          </w:p>
        </w:tc>
        <w:tc>
          <w:tcPr>
            <w:tcW w:w="450" w:type="dxa"/>
            <w:vAlign w:val="center"/>
          </w:tcPr>
          <w:p>
            <w:pPr>
              <w:spacing w:after="0" w:line="360" w:lineRule="auto"/>
              <w:rPr>
                <w:rFonts w:ascii="Arial" w:hAnsi="Arial"/>
                <w:sz w:val="24"/>
                <w:szCs w:val="24"/>
              </w:rPr>
            </w:pPr>
          </w:p>
        </w:tc>
        <w:tc>
          <w:tcPr>
            <w:tcW w:w="450"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vAlign w:val="center"/>
          </w:tcPr>
          <w:p>
            <w:pPr>
              <w:spacing w:after="0" w:line="360" w:lineRule="auto"/>
              <w:rPr>
                <w:rFonts w:ascii="Arial" w:hAnsi="Arial"/>
                <w:sz w:val="24"/>
                <w:szCs w:val="24"/>
              </w:rPr>
            </w:pPr>
          </w:p>
        </w:tc>
        <w:tc>
          <w:tcPr>
            <w:tcW w:w="451" w:type="dxa"/>
            <w:shd w:val="clear" w:color="auto" w:fill="auto"/>
            <w:vAlign w:val="center"/>
          </w:tcPr>
          <w:p>
            <w:pPr>
              <w:spacing w:after="0" w:line="360" w:lineRule="auto"/>
              <w:rPr>
                <w:rFonts w:ascii="Arial" w:hAnsi="Arial"/>
                <w:sz w:val="24"/>
                <w:szCs w:val="24"/>
              </w:rPr>
            </w:pPr>
          </w:p>
        </w:tc>
        <w:tc>
          <w:tcPr>
            <w:tcW w:w="451" w:type="dxa"/>
            <w:shd w:val="clear" w:color="auto" w:fill="auto"/>
            <w:vAlign w:val="center"/>
          </w:tcPr>
          <w:p>
            <w:pPr>
              <w:spacing w:after="0" w:line="360" w:lineRule="auto"/>
              <w:rPr>
                <w:rFonts w:ascii="Arial" w:hAnsi="Arial"/>
                <w:sz w:val="24"/>
                <w:szCs w:val="24"/>
              </w:rPr>
            </w:pPr>
          </w:p>
        </w:tc>
        <w:tc>
          <w:tcPr>
            <w:tcW w:w="451" w:type="dxa"/>
            <w:shd w:val="clear" w:color="auto" w:fill="auto"/>
            <w:vAlign w:val="center"/>
          </w:tcPr>
          <w:p>
            <w:pPr>
              <w:spacing w:after="0" w:line="360" w:lineRule="auto"/>
              <w:rPr>
                <w:rFonts w:ascii="Arial" w:hAnsi="Arial"/>
                <w:sz w:val="24"/>
                <w:szCs w:val="24"/>
              </w:rPr>
            </w:pPr>
          </w:p>
        </w:tc>
        <w:tc>
          <w:tcPr>
            <w:tcW w:w="414" w:type="dxa"/>
            <w:shd w:val="clear" w:color="auto" w:fill="auto"/>
          </w:tcPr>
          <w:p>
            <w:pPr>
              <w:spacing w:after="0" w:line="360" w:lineRule="auto"/>
              <w:rPr>
                <w:rFonts w:ascii="Arial" w:hAnsi="Arial"/>
                <w:sz w:val="24"/>
                <w:szCs w:val="24"/>
              </w:rPr>
            </w:pPr>
          </w:p>
        </w:tc>
        <w:tc>
          <w:tcPr>
            <w:tcW w:w="414" w:type="dxa"/>
            <w:shd w:val="clear" w:color="auto" w:fill="000000"/>
          </w:tcPr>
          <w:p>
            <w:pPr>
              <w:spacing w:after="0" w:line="360" w:lineRule="auto"/>
              <w:rPr>
                <w:rFonts w:ascii="Arial" w:hAnsi="Arial"/>
                <w:sz w:val="24"/>
                <w:szCs w:val="24"/>
              </w:rPr>
            </w:pPr>
          </w:p>
        </w:tc>
        <w:tc>
          <w:tcPr>
            <w:tcW w:w="414" w:type="dxa"/>
            <w:shd w:val="clear" w:color="auto" w:fill="000000"/>
          </w:tcPr>
          <w:p>
            <w:pPr>
              <w:spacing w:after="0" w:line="360" w:lineRule="auto"/>
              <w:rPr>
                <w:rFonts w:ascii="Arial" w:hAnsi="Arial"/>
                <w:sz w:val="24"/>
                <w:szCs w:val="24"/>
              </w:rPr>
            </w:pPr>
          </w:p>
        </w:tc>
        <w:tc>
          <w:tcPr>
            <w:tcW w:w="415" w:type="dxa"/>
            <w:shd w:val="clear" w:color="auto" w:fill="000000"/>
          </w:tcPr>
          <w:p>
            <w:pPr>
              <w:spacing w:after="0" w:line="360" w:lineRule="auto"/>
              <w:rPr>
                <w:rFonts w:ascii="Arial" w:hAnsi="Arial"/>
                <w:sz w:val="24"/>
                <w:szCs w:val="24"/>
              </w:rPr>
            </w:pPr>
          </w:p>
        </w:tc>
      </w:tr>
      <w:bookmarkEnd w:id="9"/>
    </w:tbl>
    <w:p>
      <w:pPr>
        <w:spacing w:line="720" w:lineRule="auto"/>
        <w:jc w:val="center"/>
        <w:rPr>
          <w:rFonts w:ascii="Arial" w:hAnsi="Arial"/>
          <w:b/>
          <w:bCs/>
          <w:sz w:val="24"/>
          <w:szCs w:val="24"/>
          <w:lang w:val="en-US"/>
        </w:rPr>
      </w:pPr>
      <w:r>
        <w:rPr>
          <w:rFonts w:ascii="Arial" w:hAnsi="Arial"/>
          <w:b/>
          <w:bCs/>
          <w:sz w:val="24"/>
          <w:szCs w:val="24"/>
          <w:lang w:val="en-US"/>
        </w:rPr>
        <w:t xml:space="preserve"> </w:t>
      </w:r>
    </w:p>
    <w:p>
      <w:pPr>
        <w:ind w:left="0" w:firstLine="0"/>
        <w:rPr>
          <w:rFonts w:ascii="Arial" w:hAnsi="Arial"/>
          <w:b/>
          <w:bCs/>
          <w:sz w:val="24"/>
          <w:szCs w:val="24"/>
          <w:lang w:val="en-US"/>
        </w:rPr>
      </w:pPr>
      <w:r>
        <w:rPr>
          <w:rFonts w:ascii="Arial" w:hAnsi="Arial"/>
          <w:b/>
          <w:bCs/>
          <w:sz w:val="24"/>
          <w:szCs w:val="24"/>
          <w:lang w:val="en-US"/>
        </w:rPr>
        <w:br w:type="page"/>
      </w:r>
    </w:p>
    <w:p>
      <w:pPr>
        <w:spacing w:after="0" w:line="480" w:lineRule="auto"/>
        <w:jc w:val="center"/>
        <w:rPr>
          <w:rFonts w:ascii="Arial" w:hAnsi="Arial"/>
          <w:b/>
          <w:bCs/>
          <w:sz w:val="28"/>
          <w:szCs w:val="28"/>
        </w:rPr>
        <w:sectPr>
          <w:pgSz w:w="11906" w:h="16838"/>
          <w:pgMar w:top="2268" w:right="1701" w:bottom="1701" w:left="2268" w:header="709" w:footer="709" w:gutter="0"/>
          <w:cols w:space="708" w:num="1"/>
          <w:titlePg/>
          <w:docGrid w:linePitch="360" w:charSpace="0"/>
        </w:sectPr>
      </w:pPr>
    </w:p>
    <w:p>
      <w:pPr>
        <w:spacing w:after="0" w:line="480" w:lineRule="auto"/>
        <w:jc w:val="center"/>
        <w:rPr>
          <w:rFonts w:ascii="Arial" w:hAnsi="Arial"/>
          <w:b/>
          <w:bCs/>
          <w:sz w:val="28"/>
          <w:szCs w:val="28"/>
          <w:lang w:val="en-US"/>
        </w:rPr>
      </w:pPr>
      <w:r>
        <w:rPr>
          <w:rFonts w:ascii="Arial" w:hAnsi="Arial"/>
          <w:b/>
          <w:bCs/>
          <w:sz w:val="28"/>
          <w:szCs w:val="28"/>
        </w:rPr>
        <w:t xml:space="preserve">BAB </w:t>
      </w:r>
      <w:r>
        <w:rPr>
          <w:rFonts w:ascii="Arial" w:hAnsi="Arial"/>
          <w:b/>
          <w:bCs/>
          <w:sz w:val="28"/>
          <w:szCs w:val="28"/>
          <w:lang w:val="en-US"/>
        </w:rPr>
        <w:t>IV</w:t>
      </w:r>
    </w:p>
    <w:p>
      <w:pPr>
        <w:spacing w:after="0" w:line="480" w:lineRule="auto"/>
        <w:jc w:val="center"/>
        <w:rPr>
          <w:rFonts w:ascii="Arial" w:hAnsi="Arial"/>
          <w:b/>
          <w:bCs/>
          <w:sz w:val="28"/>
          <w:szCs w:val="28"/>
          <w:lang w:val="en-US"/>
        </w:rPr>
      </w:pPr>
      <w:r>
        <w:rPr>
          <w:rFonts w:ascii="Arial" w:hAnsi="Arial"/>
          <w:b/>
          <w:bCs/>
          <w:sz w:val="28"/>
          <w:szCs w:val="28"/>
          <w:lang w:val="en-US"/>
        </w:rPr>
        <w:t>HASIL DAN ANALISA</w:t>
      </w:r>
    </w:p>
    <w:p>
      <w:pPr>
        <w:spacing w:after="0" w:line="240" w:lineRule="auto"/>
        <w:jc w:val="center"/>
        <w:rPr>
          <w:rFonts w:ascii="Arial" w:hAnsi="Arial"/>
          <w:b/>
          <w:bCs/>
          <w:sz w:val="28"/>
          <w:szCs w:val="28"/>
          <w:lang w:val="en-US"/>
        </w:rPr>
      </w:pPr>
    </w:p>
    <w:p>
      <w:pPr>
        <w:pStyle w:val="11"/>
        <w:numPr>
          <w:ilvl w:val="0"/>
          <w:numId w:val="26"/>
        </w:numPr>
        <w:spacing w:after="0" w:line="480" w:lineRule="auto"/>
        <w:ind w:left="567" w:hanging="567"/>
        <w:rPr>
          <w:rFonts w:ascii="Arial" w:hAnsi="Arial"/>
          <w:b/>
          <w:bCs/>
          <w:sz w:val="24"/>
          <w:szCs w:val="24"/>
        </w:rPr>
      </w:pPr>
      <w:r>
        <w:rPr>
          <w:rFonts w:ascii="Arial" w:hAnsi="Arial"/>
          <w:b/>
          <w:bCs/>
          <w:sz w:val="24"/>
          <w:szCs w:val="24"/>
          <w:lang w:val="en-US"/>
        </w:rPr>
        <w:t>Hasil Penelitian</w:t>
      </w:r>
    </w:p>
    <w:p>
      <w:pPr>
        <w:pStyle w:val="11"/>
        <w:spacing w:after="0" w:line="240" w:lineRule="auto"/>
        <w:ind w:left="567" w:firstLine="0"/>
        <w:rPr>
          <w:rFonts w:ascii="Arial" w:hAnsi="Arial"/>
          <w:b/>
          <w:bCs/>
          <w:sz w:val="24"/>
          <w:szCs w:val="24"/>
          <w:lang w:val="en-US"/>
        </w:rPr>
      </w:pPr>
    </w:p>
    <w:p>
      <w:pPr>
        <w:pStyle w:val="11"/>
        <w:spacing w:after="0" w:line="480" w:lineRule="auto"/>
        <w:ind w:left="567" w:firstLine="567"/>
        <w:jc w:val="both"/>
        <w:rPr>
          <w:rFonts w:ascii="Arial" w:hAnsi="Arial"/>
          <w:sz w:val="24"/>
          <w:szCs w:val="24"/>
        </w:rPr>
      </w:pPr>
      <w:r>
        <w:rPr>
          <w:rFonts w:ascii="Arial" w:hAnsi="Arial"/>
          <w:sz w:val="24"/>
          <w:szCs w:val="24"/>
        </w:rPr>
        <w:t>Dalam tahap ini akan membahas tentang beberapa pengujian dari sistem yang telah dirancang oleh penulis sesuai dengan uraian pada bab tiga. Tujuan dari tahapan ini yaitu untuk mengetahui tingkat keberhasilan terhadap perancangan sistem yang telah diusulkan dan dikerjakan dengan pembuatan alat yang sesungguhnya.</w:t>
      </w:r>
    </w:p>
    <w:p>
      <w:pPr>
        <w:pStyle w:val="11"/>
        <w:spacing w:after="0" w:line="480" w:lineRule="auto"/>
        <w:ind w:left="567" w:firstLine="567"/>
        <w:jc w:val="both"/>
        <w:rPr>
          <w:rFonts w:ascii="Arial" w:hAnsi="Arial"/>
          <w:sz w:val="24"/>
          <w:szCs w:val="24"/>
        </w:rPr>
      </w:pPr>
      <w:r>
        <w:rPr>
          <w:rFonts w:ascii="Arial" w:hAnsi="Arial"/>
          <w:sz w:val="24"/>
          <w:szCs w:val="24"/>
        </w:rPr>
        <w:t xml:space="preserve">Pada tahapan ini dilakukan beberapa pengujian yaitu pengujian </w:t>
      </w:r>
      <w:r>
        <w:rPr>
          <w:rFonts w:ascii="Arial" w:hAnsi="Arial"/>
          <w:i/>
          <w:iCs/>
          <w:sz w:val="24"/>
          <w:szCs w:val="24"/>
        </w:rPr>
        <w:t>water flow sensor</w:t>
      </w:r>
      <w:r>
        <w:rPr>
          <w:rFonts w:ascii="Arial" w:hAnsi="Arial"/>
          <w:sz w:val="24"/>
          <w:szCs w:val="24"/>
        </w:rPr>
        <w:t xml:space="preserve"> untuk pembacaan dan kalibrasi ketepatan hitungan aliran air serta menampilkan hasil pembacaan sensor pada LCD dan </w:t>
      </w:r>
      <w:r>
        <w:rPr>
          <w:rFonts w:ascii="Arial" w:hAnsi="Arial"/>
          <w:i/>
          <w:iCs/>
          <w:sz w:val="24"/>
          <w:szCs w:val="24"/>
        </w:rPr>
        <w:t>blynk</w:t>
      </w:r>
      <w:r>
        <w:rPr>
          <w:rFonts w:ascii="Arial" w:hAnsi="Arial"/>
          <w:sz w:val="24"/>
          <w:szCs w:val="24"/>
        </w:rPr>
        <w:t>. Adapun tahapan dalam pengujian rangkaian alat secara keseluruhan antara lain.</w:t>
      </w:r>
    </w:p>
    <w:p>
      <w:pPr>
        <w:pStyle w:val="11"/>
        <w:numPr>
          <w:ilvl w:val="0"/>
          <w:numId w:val="27"/>
        </w:numPr>
        <w:spacing w:after="0" w:line="480" w:lineRule="auto"/>
        <w:ind w:left="851" w:hanging="284"/>
        <w:rPr>
          <w:rFonts w:ascii="Arial" w:hAnsi="Arial"/>
          <w:sz w:val="24"/>
          <w:szCs w:val="24"/>
        </w:rPr>
      </w:pPr>
      <w:r>
        <w:rPr>
          <w:rFonts w:ascii="Arial" w:hAnsi="Arial"/>
          <w:i/>
          <w:iCs/>
          <w:sz w:val="24"/>
          <w:szCs w:val="24"/>
        </w:rPr>
        <w:t>Water Flow Sensor</w:t>
      </w:r>
    </w:p>
    <w:p>
      <w:pPr>
        <w:pStyle w:val="11"/>
        <w:spacing w:after="0" w:line="480" w:lineRule="auto"/>
        <w:ind w:left="851" w:firstLine="0"/>
        <w:jc w:val="both"/>
        <w:rPr>
          <w:rFonts w:ascii="Arial" w:hAnsi="Arial"/>
          <w:sz w:val="24"/>
          <w:szCs w:val="24"/>
        </w:rPr>
      </w:pPr>
      <w:r>
        <w:rPr>
          <w:rFonts w:ascii="Arial" w:hAnsi="Arial"/>
          <w:sz w:val="24"/>
          <w:szCs w:val="24"/>
        </w:rPr>
        <w:t>Pada sensor aliran air ini terdapat tiga kabel yaitu warna merah, warna hitam dan warna kuning. Adapun rangkaiannya sebagai berikut:</w:t>
      </w:r>
    </w:p>
    <w:p>
      <w:pPr>
        <w:pStyle w:val="11"/>
        <w:numPr>
          <w:ilvl w:val="0"/>
          <w:numId w:val="28"/>
        </w:numPr>
        <w:spacing w:after="0" w:line="480" w:lineRule="auto"/>
        <w:ind w:left="1276" w:hanging="425"/>
        <w:jc w:val="both"/>
        <w:rPr>
          <w:rFonts w:ascii="Arial" w:hAnsi="Arial"/>
          <w:sz w:val="24"/>
          <w:szCs w:val="24"/>
        </w:rPr>
      </w:pPr>
      <w:bookmarkStart w:id="10" w:name="_Hlk50926442"/>
      <w:r>
        <w:rPr>
          <w:rFonts w:ascii="Arial" w:hAnsi="Arial"/>
          <w:sz w:val="24"/>
          <w:szCs w:val="24"/>
        </w:rPr>
        <w:t xml:space="preserve">Kabel warna merah sebagai sumber tagangan </w:t>
      </w:r>
      <w:r>
        <w:rPr>
          <w:rFonts w:ascii="Arial" w:hAnsi="Arial"/>
          <w:sz w:val="24"/>
          <w:szCs w:val="24"/>
          <w:lang w:val="en-US"/>
        </w:rPr>
        <w:t>dari</w:t>
      </w:r>
      <w:r>
        <w:rPr>
          <w:rFonts w:ascii="Arial" w:hAnsi="Arial"/>
          <w:sz w:val="24"/>
          <w:szCs w:val="24"/>
        </w:rPr>
        <w:t xml:space="preserve"> pin </w:t>
      </w:r>
      <w:r>
        <w:rPr>
          <w:rFonts w:ascii="Arial" w:hAnsi="Arial"/>
          <w:sz w:val="24"/>
          <w:szCs w:val="24"/>
          <w:lang w:val="en-US"/>
        </w:rPr>
        <w:t>VV</w:t>
      </w:r>
      <w:r>
        <w:rPr>
          <w:rFonts w:ascii="Arial" w:hAnsi="Arial"/>
          <w:sz w:val="24"/>
          <w:szCs w:val="24"/>
        </w:rPr>
        <w:t xml:space="preserve"> NodeMCU.</w:t>
      </w:r>
      <w:r>
        <w:rPr>
          <w:rFonts w:ascii="Arial" w:hAnsi="Arial"/>
          <w:sz w:val="24"/>
          <w:szCs w:val="24"/>
          <w:lang w:val="en-US"/>
        </w:rPr>
        <w:t xml:space="preserve"> Tegangan kerja DC sensor 5V-24V.</w:t>
      </w:r>
    </w:p>
    <w:bookmarkEnd w:id="10"/>
    <w:p>
      <w:pPr>
        <w:pStyle w:val="11"/>
        <w:numPr>
          <w:ilvl w:val="0"/>
          <w:numId w:val="28"/>
        </w:numPr>
        <w:spacing w:after="0" w:line="480" w:lineRule="auto"/>
        <w:ind w:left="1276" w:hanging="425"/>
        <w:jc w:val="both"/>
        <w:rPr>
          <w:rFonts w:ascii="Arial" w:hAnsi="Arial"/>
          <w:sz w:val="24"/>
          <w:szCs w:val="24"/>
        </w:rPr>
      </w:pPr>
      <w:r>
        <w:rPr>
          <w:rFonts w:ascii="Arial" w:hAnsi="Arial"/>
          <w:sz w:val="24"/>
          <w:szCs w:val="24"/>
        </w:rPr>
        <w:t>Kabel warna hitam sebagai ground yang dihubungkan ke sumber tegangan negatif.</w:t>
      </w:r>
    </w:p>
    <w:p>
      <w:pPr>
        <w:pStyle w:val="11"/>
        <w:numPr>
          <w:ilvl w:val="0"/>
          <w:numId w:val="28"/>
        </w:numPr>
        <w:spacing w:after="0" w:line="480" w:lineRule="auto"/>
        <w:ind w:left="1276" w:hanging="425"/>
        <w:jc w:val="both"/>
        <w:rPr>
          <w:rFonts w:ascii="Arial" w:hAnsi="Arial"/>
          <w:sz w:val="24"/>
          <w:szCs w:val="24"/>
        </w:rPr>
      </w:pPr>
      <w:r>
        <w:rPr>
          <w:rFonts w:ascii="Arial" w:hAnsi="Arial"/>
          <w:sz w:val="24"/>
          <w:szCs w:val="24"/>
        </w:rPr>
        <w:t>Kabel warna kuning sebagai kabel data/signal yang dihubungkan ke pin D4/GPIO02 pada NodeMCU.</w:t>
      </w:r>
    </w:p>
    <w:p>
      <w:pPr>
        <w:pStyle w:val="11"/>
        <w:spacing w:after="0" w:line="240" w:lineRule="auto"/>
        <w:ind w:left="1276" w:firstLine="0"/>
        <w:jc w:val="both"/>
        <w:rPr>
          <w:rFonts w:ascii="Arial" w:hAnsi="Arial"/>
          <w:sz w:val="24"/>
          <w:szCs w:val="24"/>
          <w:lang w:val="en-US"/>
        </w:rPr>
      </w:pPr>
    </w:p>
    <w:p>
      <w:pPr>
        <w:pStyle w:val="11"/>
        <w:spacing w:after="0" w:line="480" w:lineRule="auto"/>
        <w:ind w:left="1276" w:firstLine="0"/>
        <w:jc w:val="both"/>
        <w:rPr>
          <w:rFonts w:ascii="Arial" w:hAnsi="Arial"/>
          <w:sz w:val="24"/>
          <w:szCs w:val="24"/>
        </w:rPr>
      </w:pPr>
      <w:r>
        <w:rPr>
          <w:rFonts w:ascii="Arial" w:hAnsi="Arial"/>
          <w:sz w:val="24"/>
          <w:szCs w:val="24"/>
          <w:lang w:val="en-US"/>
        </w:rPr>
        <w:drawing>
          <wp:anchor distT="0" distB="0" distL="0" distR="0" simplePos="0" relativeHeight="251661312" behindDoc="1" locked="0" layoutInCell="1" allowOverlap="1">
            <wp:simplePos x="0" y="0"/>
            <wp:positionH relativeFrom="column">
              <wp:posOffset>1188720</wp:posOffset>
            </wp:positionH>
            <wp:positionV relativeFrom="paragraph">
              <wp:posOffset>7620</wp:posOffset>
            </wp:positionV>
            <wp:extent cx="2657475" cy="1971675"/>
            <wp:effectExtent l="0" t="0" r="9525" b="0"/>
            <wp:wrapNone/>
            <wp:docPr id="1072" name="Picture 1"/>
            <wp:cNvGraphicFramePr/>
            <a:graphic xmlns:a="http://schemas.openxmlformats.org/drawingml/2006/main">
              <a:graphicData uri="http://schemas.openxmlformats.org/drawingml/2006/picture">
                <pic:pic xmlns:pic="http://schemas.openxmlformats.org/drawingml/2006/picture">
                  <pic:nvPicPr>
                    <pic:cNvPr id="1072" name="Picture 1"/>
                    <pic:cNvPicPr/>
                  </pic:nvPicPr>
                  <pic:blipFill>
                    <a:blip r:embed="rId23" cstate="print"/>
                    <a:srcRect l="10016" t="16882" r="8719" b="2738"/>
                    <a:stretch>
                      <a:fillRect/>
                    </a:stretch>
                  </pic:blipFill>
                  <pic:spPr>
                    <a:xfrm>
                      <a:off x="0" y="0"/>
                      <a:ext cx="2657744" cy="1971675"/>
                    </a:xfrm>
                    <a:prstGeom prst="rect">
                      <a:avLst/>
                    </a:prstGeom>
                    <a:ln>
                      <a:noFill/>
                    </a:ln>
                  </pic:spPr>
                </pic:pic>
              </a:graphicData>
            </a:graphic>
          </wp:anchor>
        </w:drawing>
      </w:r>
    </w:p>
    <w:p>
      <w:pPr>
        <w:pStyle w:val="11"/>
        <w:spacing w:after="0" w:line="480" w:lineRule="auto"/>
        <w:ind w:left="1276" w:firstLine="0"/>
        <w:jc w:val="both"/>
        <w:rPr>
          <w:rFonts w:ascii="Arial" w:hAnsi="Arial"/>
          <w:sz w:val="24"/>
          <w:szCs w:val="24"/>
        </w:rPr>
      </w:pPr>
    </w:p>
    <w:p>
      <w:pPr>
        <w:pStyle w:val="11"/>
        <w:spacing w:after="0" w:line="480" w:lineRule="auto"/>
        <w:ind w:left="1276" w:firstLine="0"/>
        <w:jc w:val="both"/>
        <w:rPr>
          <w:rFonts w:ascii="Arial" w:hAnsi="Arial"/>
          <w:sz w:val="24"/>
          <w:szCs w:val="24"/>
        </w:rPr>
      </w:pPr>
    </w:p>
    <w:p>
      <w:pPr>
        <w:pStyle w:val="11"/>
        <w:spacing w:after="0" w:line="480" w:lineRule="auto"/>
        <w:ind w:left="1276" w:firstLine="0"/>
        <w:jc w:val="both"/>
        <w:rPr>
          <w:rFonts w:ascii="Arial" w:hAnsi="Arial"/>
          <w:sz w:val="24"/>
          <w:szCs w:val="24"/>
        </w:rPr>
      </w:pPr>
    </w:p>
    <w:p>
      <w:pPr>
        <w:pStyle w:val="11"/>
        <w:spacing w:after="0" w:line="480" w:lineRule="auto"/>
        <w:ind w:left="1276" w:firstLine="0"/>
        <w:jc w:val="both"/>
        <w:rPr>
          <w:rFonts w:ascii="Arial" w:hAnsi="Arial"/>
          <w:sz w:val="24"/>
          <w:szCs w:val="24"/>
        </w:rPr>
      </w:pPr>
    </w:p>
    <w:p>
      <w:pPr>
        <w:pStyle w:val="11"/>
        <w:spacing w:after="0" w:line="240" w:lineRule="auto"/>
        <w:ind w:left="1276" w:firstLine="0"/>
        <w:jc w:val="both"/>
        <w:rPr>
          <w:rFonts w:ascii="Arial" w:hAnsi="Arial"/>
          <w:sz w:val="24"/>
          <w:szCs w:val="24"/>
          <w:lang w:val="en-US"/>
        </w:rPr>
      </w:pPr>
    </w:p>
    <w:p>
      <w:pPr>
        <w:pStyle w:val="11"/>
        <w:spacing w:after="0" w:line="240" w:lineRule="auto"/>
        <w:ind w:left="1276" w:firstLine="0"/>
        <w:jc w:val="both"/>
        <w:rPr>
          <w:rFonts w:ascii="Arial" w:hAnsi="Arial"/>
          <w:sz w:val="24"/>
          <w:szCs w:val="24"/>
          <w:lang w:val="en-US"/>
        </w:rPr>
      </w:pPr>
    </w:p>
    <w:p>
      <w:pPr>
        <w:spacing w:after="0" w:line="480" w:lineRule="auto"/>
        <w:ind w:left="0" w:firstLine="0"/>
        <w:jc w:val="center"/>
        <w:rPr>
          <w:rFonts w:ascii="Arial" w:hAnsi="Arial"/>
          <w:sz w:val="24"/>
          <w:szCs w:val="24"/>
          <w:lang w:val="en-US"/>
        </w:rPr>
      </w:pPr>
      <w:r>
        <w:rPr>
          <w:rFonts w:ascii="Arial" w:hAnsi="Arial"/>
          <w:sz w:val="24"/>
          <w:szCs w:val="24"/>
          <w:lang w:val="en-US"/>
        </w:rPr>
        <w:t>Gambar 9</w:t>
      </w:r>
    </w:p>
    <w:p>
      <w:pPr>
        <w:spacing w:after="0" w:line="480" w:lineRule="auto"/>
        <w:ind w:left="0" w:firstLine="0"/>
        <w:jc w:val="center"/>
        <w:rPr>
          <w:rFonts w:ascii="Arial" w:hAnsi="Arial"/>
          <w:i/>
          <w:iCs/>
          <w:sz w:val="24"/>
          <w:szCs w:val="24"/>
          <w:lang w:val="en-US"/>
        </w:rPr>
      </w:pPr>
      <w:r>
        <w:rPr>
          <w:rFonts w:ascii="Arial" w:hAnsi="Arial"/>
          <w:sz w:val="24"/>
          <w:szCs w:val="24"/>
          <w:lang w:val="en-US"/>
        </w:rPr>
        <w:t xml:space="preserve">Rangkaian </w:t>
      </w:r>
      <w:r>
        <w:rPr>
          <w:rFonts w:ascii="Arial" w:hAnsi="Arial"/>
          <w:i/>
          <w:iCs/>
          <w:sz w:val="24"/>
          <w:szCs w:val="24"/>
          <w:lang w:val="en-US"/>
        </w:rPr>
        <w:t>Water flow sensor</w:t>
      </w:r>
    </w:p>
    <w:p>
      <w:pPr>
        <w:pStyle w:val="11"/>
        <w:numPr>
          <w:ilvl w:val="0"/>
          <w:numId w:val="27"/>
        </w:numPr>
        <w:spacing w:after="0" w:line="480" w:lineRule="auto"/>
        <w:ind w:left="851" w:hanging="284"/>
        <w:rPr>
          <w:rFonts w:ascii="Arial" w:hAnsi="Arial"/>
          <w:sz w:val="24"/>
          <w:szCs w:val="24"/>
        </w:rPr>
      </w:pPr>
      <w:r>
        <w:rPr>
          <w:rFonts w:ascii="Arial" w:hAnsi="Arial"/>
          <w:sz w:val="24"/>
          <w:szCs w:val="24"/>
        </w:rPr>
        <w:t>LCD I2C Module</w:t>
      </w:r>
    </w:p>
    <w:p>
      <w:pPr>
        <w:pStyle w:val="11"/>
        <w:spacing w:after="0" w:line="480" w:lineRule="auto"/>
        <w:ind w:left="851" w:firstLine="0"/>
        <w:jc w:val="both"/>
        <w:rPr>
          <w:rFonts w:ascii="Arial" w:hAnsi="Arial"/>
          <w:bCs/>
          <w:sz w:val="24"/>
          <w:szCs w:val="24"/>
        </w:rPr>
      </w:pPr>
      <w:r>
        <w:rPr>
          <w:rFonts w:ascii="Arial" w:hAnsi="Arial"/>
          <w:bCs/>
          <w:sz w:val="24"/>
          <w:szCs w:val="24"/>
        </w:rPr>
        <w:t>LCD i2c ini memiliki empat pin yaitu pin GND, VCC, SDA dan SCL. Rangkaiannya sebagai berikut:</w:t>
      </w:r>
    </w:p>
    <w:p>
      <w:pPr>
        <w:pStyle w:val="11"/>
        <w:numPr>
          <w:ilvl w:val="0"/>
          <w:numId w:val="29"/>
        </w:numPr>
        <w:spacing w:after="0" w:line="480" w:lineRule="auto"/>
        <w:ind w:left="1276" w:hanging="425"/>
        <w:rPr>
          <w:rFonts w:ascii="Arial" w:hAnsi="Arial"/>
          <w:bCs/>
          <w:sz w:val="24"/>
          <w:szCs w:val="24"/>
        </w:rPr>
      </w:pPr>
      <w:r>
        <w:rPr>
          <w:rFonts w:ascii="Arial" w:hAnsi="Arial"/>
          <w:bCs/>
          <w:sz w:val="24"/>
          <w:szCs w:val="24"/>
        </w:rPr>
        <w:t>GND dan VCC dihubungkan ke GND dan pin 5V.</w:t>
      </w:r>
      <w:r>
        <w:rPr>
          <w:rFonts w:ascii="Arial" w:hAnsi="Arial"/>
          <w:bCs/>
          <w:sz w:val="24"/>
          <w:szCs w:val="24"/>
          <w:lang w:val="en-US"/>
        </w:rPr>
        <w:t xml:space="preserve"> </w:t>
      </w:r>
    </w:p>
    <w:p>
      <w:pPr>
        <w:pStyle w:val="11"/>
        <w:numPr>
          <w:ilvl w:val="0"/>
          <w:numId w:val="29"/>
        </w:numPr>
        <w:spacing w:after="0" w:line="480" w:lineRule="auto"/>
        <w:ind w:left="1276" w:hanging="425"/>
        <w:jc w:val="both"/>
        <w:rPr>
          <w:rFonts w:ascii="Arial" w:hAnsi="Arial"/>
          <w:bCs/>
          <w:sz w:val="24"/>
          <w:szCs w:val="24"/>
        </w:rPr>
      </w:pPr>
      <w:r>
        <w:rPr>
          <w:rFonts w:ascii="Arial" w:hAnsi="Arial"/>
          <w:bCs/>
          <w:sz w:val="24"/>
          <w:szCs w:val="24"/>
          <w:lang w:val="en-US"/>
        </w:rPr>
        <w:drawing>
          <wp:anchor distT="0" distB="0" distL="0" distR="0" simplePos="0" relativeHeight="251663360" behindDoc="1" locked="0" layoutInCell="1" allowOverlap="1">
            <wp:simplePos x="0" y="0"/>
            <wp:positionH relativeFrom="column">
              <wp:posOffset>1811655</wp:posOffset>
            </wp:positionH>
            <wp:positionV relativeFrom="paragraph">
              <wp:posOffset>62230</wp:posOffset>
            </wp:positionV>
            <wp:extent cx="1412240" cy="3021965"/>
            <wp:effectExtent l="0" t="4763" r="0" b="0"/>
            <wp:wrapNone/>
            <wp:docPr id="1073" name="Picture 3"/>
            <wp:cNvGraphicFramePr/>
            <a:graphic xmlns:a="http://schemas.openxmlformats.org/drawingml/2006/main">
              <a:graphicData uri="http://schemas.openxmlformats.org/drawingml/2006/picture">
                <pic:pic xmlns:pic="http://schemas.openxmlformats.org/drawingml/2006/picture">
                  <pic:nvPicPr>
                    <pic:cNvPr id="1073" name="Picture 3"/>
                    <pic:cNvPicPr/>
                  </pic:nvPicPr>
                  <pic:blipFill>
                    <a:blip r:embed="rId24" cstate="print"/>
                    <a:srcRect l="57830" t="26505" r="8341" b="19210"/>
                    <a:stretch>
                      <a:fillRect/>
                    </a:stretch>
                  </pic:blipFill>
                  <pic:spPr>
                    <a:xfrm rot="5400000">
                      <a:off x="0" y="0"/>
                      <a:ext cx="1412486" cy="3022247"/>
                    </a:xfrm>
                    <a:prstGeom prst="rect">
                      <a:avLst/>
                    </a:prstGeom>
                    <a:ln>
                      <a:noFill/>
                    </a:ln>
                  </pic:spPr>
                </pic:pic>
              </a:graphicData>
            </a:graphic>
          </wp:anchor>
        </w:drawing>
      </w:r>
      <w:r>
        <w:rPr>
          <w:rFonts w:ascii="Arial" w:hAnsi="Arial"/>
          <w:bCs/>
          <w:sz w:val="24"/>
          <w:szCs w:val="24"/>
        </w:rPr>
        <w:t>SDA dan SCL dihubungkan ke pin D2/GPIO04 dan D1/GPIO05 berfungsi untuk menampilkan hasil baca sensor.</w:t>
      </w:r>
    </w:p>
    <w:p>
      <w:pPr>
        <w:spacing w:after="0" w:line="240" w:lineRule="auto"/>
        <w:ind w:left="0" w:firstLine="0"/>
        <w:jc w:val="both"/>
        <w:rPr>
          <w:rFonts w:ascii="Arial" w:hAnsi="Arial"/>
          <w:bCs/>
          <w:sz w:val="24"/>
          <w:szCs w:val="24"/>
          <w:lang w:val="en-US"/>
        </w:rPr>
      </w:pPr>
    </w:p>
    <w:p>
      <w:pPr>
        <w:spacing w:after="0" w:line="480" w:lineRule="auto"/>
        <w:ind w:left="0" w:firstLine="0"/>
        <w:jc w:val="both"/>
        <w:rPr>
          <w:rFonts w:ascii="Arial" w:hAnsi="Arial"/>
          <w:bCs/>
          <w:sz w:val="24"/>
          <w:szCs w:val="24"/>
          <w:lang w:val="en-US"/>
        </w:rPr>
      </w:pPr>
    </w:p>
    <w:p>
      <w:pPr>
        <w:spacing w:after="0" w:line="480" w:lineRule="auto"/>
        <w:ind w:left="0" w:firstLine="0"/>
        <w:jc w:val="both"/>
        <w:rPr>
          <w:rFonts w:ascii="Arial" w:hAnsi="Arial"/>
          <w:bCs/>
          <w:sz w:val="24"/>
          <w:szCs w:val="24"/>
          <w:lang w:val="en-US"/>
        </w:rPr>
      </w:pPr>
    </w:p>
    <w:p>
      <w:pPr>
        <w:spacing w:after="0" w:line="480" w:lineRule="auto"/>
        <w:ind w:left="0" w:firstLine="0"/>
        <w:jc w:val="both"/>
        <w:rPr>
          <w:rFonts w:ascii="Arial" w:hAnsi="Arial"/>
          <w:bCs/>
          <w:sz w:val="24"/>
          <w:szCs w:val="24"/>
          <w:lang w:val="en-US"/>
        </w:rPr>
      </w:pPr>
    </w:p>
    <w:p>
      <w:pPr>
        <w:spacing w:after="0" w:line="480" w:lineRule="auto"/>
        <w:ind w:left="0" w:firstLine="0"/>
        <w:jc w:val="both"/>
        <w:rPr>
          <w:rFonts w:ascii="Arial" w:hAnsi="Arial"/>
          <w:bCs/>
          <w:sz w:val="24"/>
          <w:szCs w:val="24"/>
          <w:lang w:val="en-US"/>
        </w:rPr>
      </w:pPr>
    </w:p>
    <w:p>
      <w:pPr>
        <w:spacing w:after="0" w:line="240" w:lineRule="auto"/>
        <w:ind w:left="0" w:firstLine="0"/>
        <w:jc w:val="both"/>
        <w:rPr>
          <w:rFonts w:ascii="Arial" w:hAnsi="Arial"/>
          <w:bCs/>
          <w:sz w:val="24"/>
          <w:szCs w:val="24"/>
          <w:lang w:val="en-US"/>
        </w:rPr>
      </w:pPr>
    </w:p>
    <w:p>
      <w:pPr>
        <w:spacing w:after="0" w:line="480" w:lineRule="auto"/>
        <w:ind w:left="0" w:firstLine="0"/>
        <w:jc w:val="center"/>
        <w:rPr>
          <w:rFonts w:ascii="Arial" w:hAnsi="Arial"/>
          <w:bCs/>
          <w:sz w:val="24"/>
          <w:szCs w:val="24"/>
          <w:lang w:val="en-US"/>
        </w:rPr>
      </w:pPr>
      <w:r>
        <w:rPr>
          <w:rFonts w:ascii="Arial" w:hAnsi="Arial"/>
          <w:bCs/>
          <w:sz w:val="24"/>
          <w:szCs w:val="24"/>
          <w:lang w:val="en-US"/>
        </w:rPr>
        <w:t>Gambar 10</w:t>
      </w:r>
    </w:p>
    <w:p>
      <w:pPr>
        <w:spacing w:after="0" w:line="480" w:lineRule="auto"/>
        <w:ind w:left="0" w:firstLine="0"/>
        <w:jc w:val="center"/>
        <w:rPr>
          <w:rFonts w:ascii="Arial" w:hAnsi="Arial"/>
          <w:bCs/>
          <w:sz w:val="24"/>
          <w:szCs w:val="24"/>
          <w:lang w:val="en-US"/>
        </w:rPr>
      </w:pPr>
      <w:r>
        <w:rPr>
          <w:rFonts w:ascii="Arial" w:hAnsi="Arial"/>
          <w:bCs/>
          <w:sz w:val="24"/>
          <w:szCs w:val="24"/>
          <w:lang w:val="en-US"/>
        </w:rPr>
        <w:t>Tampilan Rangkaian LCD</w:t>
      </w:r>
    </w:p>
    <w:p>
      <w:pPr>
        <w:pStyle w:val="11"/>
        <w:numPr>
          <w:ilvl w:val="0"/>
          <w:numId w:val="30"/>
        </w:numPr>
        <w:spacing w:after="0" w:line="720" w:lineRule="auto"/>
        <w:ind w:left="1134" w:hanging="708"/>
        <w:jc w:val="both"/>
        <w:rPr>
          <w:rFonts w:ascii="Arial" w:hAnsi="Arial"/>
          <w:bCs/>
          <w:sz w:val="24"/>
          <w:szCs w:val="24"/>
        </w:rPr>
      </w:pPr>
      <w:r>
        <w:rPr>
          <w:rFonts w:ascii="Arial" w:hAnsi="Arial"/>
          <w:b/>
          <w:sz w:val="24"/>
          <w:szCs w:val="24"/>
        </w:rPr>
        <w:t xml:space="preserve">Pengujian </w:t>
      </w:r>
      <w:r>
        <w:rPr>
          <w:rFonts w:ascii="Arial" w:hAnsi="Arial"/>
          <w:b/>
          <w:i/>
          <w:iCs/>
          <w:sz w:val="24"/>
          <w:szCs w:val="24"/>
        </w:rPr>
        <w:t>Water Flow</w:t>
      </w:r>
      <w:r>
        <w:rPr>
          <w:rFonts w:ascii="Arial" w:hAnsi="Arial"/>
          <w:b/>
          <w:sz w:val="24"/>
          <w:szCs w:val="24"/>
        </w:rPr>
        <w:t xml:space="preserve"> Untuk Menghitung Laju Aliran Air</w:t>
      </w:r>
    </w:p>
    <w:p>
      <w:pPr>
        <w:pStyle w:val="11"/>
        <w:spacing w:after="0" w:line="480" w:lineRule="auto"/>
        <w:ind w:left="1134" w:firstLine="567"/>
        <w:jc w:val="both"/>
        <w:rPr>
          <w:rFonts w:ascii="Arial" w:hAnsi="Arial"/>
          <w:bCs/>
          <w:sz w:val="24"/>
          <w:szCs w:val="24"/>
        </w:rPr>
      </w:pPr>
      <w:r>
        <w:rPr>
          <w:rFonts w:ascii="Arial" w:hAnsi="Arial"/>
          <w:bCs/>
          <w:sz w:val="24"/>
          <w:szCs w:val="24"/>
        </w:rPr>
        <w:t xml:space="preserve">Tujuan dari pengujian ini adalah untuk mendapatkan perbandingan nilai pembacaan sensor terhadap laju aliran air dan melihat persentase </w:t>
      </w:r>
      <w:r>
        <w:rPr>
          <w:rFonts w:ascii="Arial" w:hAnsi="Arial"/>
          <w:bCs/>
          <w:i/>
          <w:iCs/>
          <w:sz w:val="24"/>
          <w:szCs w:val="24"/>
        </w:rPr>
        <w:t>error</w:t>
      </w:r>
      <w:r>
        <w:rPr>
          <w:rFonts w:ascii="Arial" w:hAnsi="Arial"/>
          <w:bCs/>
          <w:sz w:val="24"/>
          <w:szCs w:val="24"/>
        </w:rPr>
        <w:t xml:space="preserve"> yang terjadi pada setiap pembacaan sensor.</w:t>
      </w:r>
    </w:p>
    <w:p>
      <w:pPr>
        <w:pStyle w:val="11"/>
        <w:spacing w:after="0" w:line="480" w:lineRule="auto"/>
        <w:ind w:left="1134" w:firstLine="567"/>
        <w:jc w:val="both"/>
        <w:rPr>
          <w:rFonts w:ascii="Arial" w:hAnsi="Arial"/>
          <w:bCs/>
          <w:sz w:val="24"/>
          <w:szCs w:val="24"/>
        </w:rPr>
      </w:pPr>
      <w:r>
        <w:rPr>
          <w:rFonts w:ascii="Arial" w:hAnsi="Arial"/>
          <w:bCs/>
          <w:sz w:val="24"/>
          <w:szCs w:val="24"/>
        </w:rPr>
        <w:t xml:space="preserve">Prosedur dari pegujian ini yaitu </w:t>
      </w:r>
      <w:r>
        <w:rPr>
          <w:rFonts w:ascii="Arial" w:hAnsi="Arial"/>
          <w:bCs/>
          <w:i/>
          <w:iCs/>
          <w:sz w:val="24"/>
          <w:szCs w:val="24"/>
        </w:rPr>
        <w:t>Water flow sensor</w:t>
      </w:r>
      <w:r>
        <w:rPr>
          <w:rFonts w:ascii="Arial" w:hAnsi="Arial"/>
          <w:bCs/>
          <w:sz w:val="24"/>
          <w:szCs w:val="24"/>
        </w:rPr>
        <w:t xml:space="preserve"> akan membaca laju aliran air dan nilai yang didapatkan akan ditampilkan pada serial monitor dalam software Arduino IDE, </w:t>
      </w:r>
      <w:r>
        <w:rPr>
          <w:rFonts w:ascii="Arial" w:hAnsi="Arial"/>
          <w:bCs/>
          <w:i/>
          <w:iCs/>
          <w:sz w:val="24"/>
          <w:szCs w:val="24"/>
        </w:rPr>
        <w:t>Blynk</w:t>
      </w:r>
      <w:r>
        <w:rPr>
          <w:rFonts w:ascii="Arial" w:hAnsi="Arial"/>
          <w:bCs/>
          <w:sz w:val="24"/>
          <w:szCs w:val="24"/>
        </w:rPr>
        <w:t xml:space="preserve"> dan LCD.</w:t>
      </w:r>
    </w:p>
    <w:p>
      <w:pPr>
        <w:pStyle w:val="11"/>
        <w:spacing w:after="0" w:line="240" w:lineRule="auto"/>
        <w:ind w:left="1134" w:firstLine="567"/>
        <w:jc w:val="both"/>
        <w:rPr>
          <w:rFonts w:ascii="Arial" w:hAnsi="Arial"/>
          <w:bCs/>
          <w:sz w:val="24"/>
          <w:szCs w:val="24"/>
          <w:lang w:val="en-US"/>
        </w:rPr>
      </w:pPr>
    </w:p>
    <w:p>
      <w:pPr>
        <w:spacing w:after="0" w:line="480" w:lineRule="auto"/>
        <w:ind w:left="0" w:firstLine="0"/>
        <w:jc w:val="center"/>
        <w:rPr>
          <w:rFonts w:ascii="Arial" w:hAnsi="Arial"/>
          <w:bCs/>
          <w:sz w:val="24"/>
          <w:szCs w:val="24"/>
          <w:lang w:val="en-US"/>
        </w:rPr>
      </w:pPr>
      <w:r>
        <w:rPr>
          <w:rFonts w:ascii="Arial" w:hAnsi="Arial"/>
          <w:bCs/>
          <w:sz w:val="24"/>
          <w:szCs w:val="24"/>
        </w:rPr>
        <w:t>Tabel</w:t>
      </w:r>
      <w:r>
        <w:rPr>
          <w:rFonts w:ascii="Arial" w:hAnsi="Arial"/>
          <w:bCs/>
          <w:sz w:val="24"/>
          <w:szCs w:val="24"/>
          <w:lang w:val="en-US"/>
        </w:rPr>
        <w:t xml:space="preserve"> 3</w:t>
      </w:r>
    </w:p>
    <w:p>
      <w:pPr>
        <w:spacing w:after="0" w:line="480" w:lineRule="auto"/>
        <w:ind w:left="0" w:firstLine="0"/>
        <w:jc w:val="center"/>
        <w:rPr>
          <w:rFonts w:ascii="Arial" w:hAnsi="Arial"/>
          <w:bCs/>
          <w:sz w:val="24"/>
          <w:szCs w:val="24"/>
        </w:rPr>
      </w:pPr>
      <w:r>
        <w:rPr>
          <w:rFonts w:ascii="Arial" w:hAnsi="Arial"/>
          <w:bCs/>
          <w:sz w:val="24"/>
          <w:szCs w:val="24"/>
          <w:lang w:val="en-US"/>
        </w:rPr>
        <w:t>P</w:t>
      </w:r>
      <w:r>
        <w:rPr>
          <w:rFonts w:ascii="Arial" w:hAnsi="Arial"/>
          <w:bCs/>
          <w:sz w:val="24"/>
          <w:szCs w:val="24"/>
        </w:rPr>
        <w:t xml:space="preserve">engujian Pembacaan Sensor </w:t>
      </w:r>
      <w:r>
        <w:rPr>
          <w:rFonts w:ascii="Arial" w:hAnsi="Arial"/>
          <w:bCs/>
          <w:sz w:val="24"/>
          <w:szCs w:val="24"/>
          <w:lang w:val="en-US"/>
        </w:rPr>
        <w:t>d</w:t>
      </w:r>
      <w:r>
        <w:rPr>
          <w:rFonts w:ascii="Arial" w:hAnsi="Arial"/>
          <w:bCs/>
          <w:sz w:val="24"/>
          <w:szCs w:val="24"/>
        </w:rPr>
        <w:t>engan Jumlah Air 500ml</w:t>
      </w:r>
    </w:p>
    <w:tbl>
      <w:tblPr>
        <w:tblStyle w:val="10"/>
        <w:tblW w:w="822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843"/>
        <w:gridCol w:w="2835"/>
        <w:gridCol w:w="992"/>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Percobaan</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Jumlah air (ml)</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Pembacaan sensor (ml)</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Selisih</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496</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-4</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2</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509</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9</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3</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506</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6</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4</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505</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500</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261" w:type="dxa"/>
            <w:gridSpan w:val="2"/>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Rata-Rata</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503,2</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3,2</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0,005%</w:t>
            </w:r>
          </w:p>
        </w:tc>
      </w:tr>
    </w:tbl>
    <w:p>
      <w:pPr>
        <w:spacing w:after="0" w:line="240" w:lineRule="auto"/>
        <w:jc w:val="center"/>
        <w:rPr>
          <w:rFonts w:ascii="Arial" w:hAnsi="Arial"/>
          <w:bCs/>
          <w:sz w:val="24"/>
          <w:szCs w:val="24"/>
          <w:lang w:val="en-US"/>
        </w:rPr>
      </w:pPr>
    </w:p>
    <w:p>
      <w:pPr>
        <w:spacing w:after="0" w:line="480" w:lineRule="auto"/>
        <w:jc w:val="center"/>
        <w:rPr>
          <w:rFonts w:ascii="Arial" w:hAnsi="Arial"/>
          <w:bCs/>
          <w:sz w:val="24"/>
          <w:szCs w:val="24"/>
          <w:lang w:val="en-US"/>
        </w:rPr>
      </w:pPr>
      <w:r>
        <w:rPr>
          <w:rFonts w:ascii="Arial" w:hAnsi="Arial"/>
          <w:bCs/>
          <w:sz w:val="24"/>
          <w:szCs w:val="24"/>
        </w:rPr>
        <w:t>Tabel</w:t>
      </w:r>
      <w:r>
        <w:rPr>
          <w:rFonts w:ascii="Arial" w:hAnsi="Arial"/>
          <w:bCs/>
          <w:sz w:val="24"/>
          <w:szCs w:val="24"/>
          <w:lang w:val="en-US"/>
        </w:rPr>
        <w:t xml:space="preserve"> 4</w:t>
      </w:r>
    </w:p>
    <w:p>
      <w:pPr>
        <w:spacing w:after="0" w:line="480" w:lineRule="auto"/>
        <w:jc w:val="center"/>
        <w:rPr>
          <w:rFonts w:ascii="Arial" w:hAnsi="Arial"/>
          <w:bCs/>
          <w:sz w:val="24"/>
          <w:szCs w:val="24"/>
        </w:rPr>
      </w:pPr>
      <w:r>
        <w:rPr>
          <w:rFonts w:ascii="Arial" w:hAnsi="Arial"/>
          <w:bCs/>
          <w:sz w:val="24"/>
          <w:szCs w:val="24"/>
          <w:lang w:val="en-US"/>
        </w:rPr>
        <w:t>P</w:t>
      </w:r>
      <w:r>
        <w:rPr>
          <w:rFonts w:ascii="Arial" w:hAnsi="Arial"/>
          <w:bCs/>
          <w:sz w:val="24"/>
          <w:szCs w:val="24"/>
        </w:rPr>
        <w:t xml:space="preserve">engujian Pembacaan Sensor </w:t>
      </w:r>
      <w:r>
        <w:rPr>
          <w:rFonts w:ascii="Arial" w:hAnsi="Arial"/>
          <w:bCs/>
          <w:sz w:val="24"/>
          <w:szCs w:val="24"/>
          <w:lang w:val="en-US"/>
        </w:rPr>
        <w:t>d</w:t>
      </w:r>
      <w:r>
        <w:rPr>
          <w:rFonts w:ascii="Arial" w:hAnsi="Arial"/>
          <w:bCs/>
          <w:sz w:val="24"/>
          <w:szCs w:val="24"/>
        </w:rPr>
        <w:t>engan Jumlah Air 1000ml</w:t>
      </w:r>
    </w:p>
    <w:tbl>
      <w:tblPr>
        <w:tblStyle w:val="10"/>
        <w:tblW w:w="822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843"/>
        <w:gridCol w:w="2835"/>
        <w:gridCol w:w="992"/>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Percobaan</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Jumlah air (ml)</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Pembacaan sensor (ml)</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Selisih</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1019</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19</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2</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1016</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16</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3</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1016</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16</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4</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1014</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14</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1007</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7</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261" w:type="dxa"/>
            <w:gridSpan w:val="2"/>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Rata-Rata</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1014,4</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14,4</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0,014%</w:t>
            </w:r>
          </w:p>
        </w:tc>
      </w:tr>
    </w:tbl>
    <w:p>
      <w:pPr>
        <w:spacing w:after="0" w:line="240" w:lineRule="auto"/>
        <w:jc w:val="center"/>
        <w:rPr>
          <w:rFonts w:ascii="Arial" w:hAnsi="Arial"/>
          <w:bCs/>
          <w:sz w:val="24"/>
          <w:szCs w:val="24"/>
        </w:rPr>
      </w:pPr>
    </w:p>
    <w:p>
      <w:pPr>
        <w:spacing w:after="0" w:line="480" w:lineRule="auto"/>
        <w:jc w:val="center"/>
        <w:rPr>
          <w:rFonts w:ascii="Arial" w:hAnsi="Arial"/>
          <w:bCs/>
          <w:sz w:val="24"/>
          <w:szCs w:val="24"/>
          <w:lang w:val="en-US"/>
        </w:rPr>
      </w:pPr>
      <w:r>
        <w:rPr>
          <w:rFonts w:ascii="Arial" w:hAnsi="Arial"/>
          <w:bCs/>
          <w:sz w:val="24"/>
          <w:szCs w:val="24"/>
        </w:rPr>
        <w:t>Tabel</w:t>
      </w:r>
      <w:r>
        <w:rPr>
          <w:rFonts w:ascii="Arial" w:hAnsi="Arial"/>
          <w:bCs/>
          <w:sz w:val="24"/>
          <w:szCs w:val="24"/>
          <w:lang w:val="en-US"/>
        </w:rPr>
        <w:t xml:space="preserve"> 5</w:t>
      </w:r>
    </w:p>
    <w:p>
      <w:pPr>
        <w:spacing w:after="0" w:line="480" w:lineRule="auto"/>
        <w:jc w:val="center"/>
        <w:rPr>
          <w:rFonts w:ascii="Arial" w:hAnsi="Arial"/>
          <w:bCs/>
          <w:sz w:val="24"/>
          <w:szCs w:val="24"/>
        </w:rPr>
      </w:pPr>
      <w:r>
        <w:rPr>
          <w:rFonts w:ascii="Arial" w:hAnsi="Arial"/>
          <w:bCs/>
          <w:sz w:val="24"/>
          <w:szCs w:val="24"/>
          <w:lang w:val="en-US"/>
        </w:rPr>
        <w:t>P</w:t>
      </w:r>
      <w:r>
        <w:rPr>
          <w:rFonts w:ascii="Arial" w:hAnsi="Arial"/>
          <w:bCs/>
          <w:sz w:val="24"/>
          <w:szCs w:val="24"/>
        </w:rPr>
        <w:t xml:space="preserve">engujian Pembacaan Sensor </w:t>
      </w:r>
      <w:r>
        <w:rPr>
          <w:rFonts w:ascii="Arial" w:hAnsi="Arial"/>
          <w:bCs/>
          <w:sz w:val="24"/>
          <w:szCs w:val="24"/>
          <w:lang w:val="en-US"/>
        </w:rPr>
        <w:t>d</w:t>
      </w:r>
      <w:r>
        <w:rPr>
          <w:rFonts w:ascii="Arial" w:hAnsi="Arial"/>
          <w:bCs/>
          <w:sz w:val="24"/>
          <w:szCs w:val="24"/>
        </w:rPr>
        <w:t>engan Jumlah Air 1500ml</w:t>
      </w:r>
    </w:p>
    <w:tbl>
      <w:tblPr>
        <w:tblStyle w:val="10"/>
        <w:tblW w:w="822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843"/>
        <w:gridCol w:w="2835"/>
        <w:gridCol w:w="992"/>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Percobaan</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Jumlah air (ml)</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Pembacaan sensor (ml)</w:t>
            </w:r>
          </w:p>
        </w:tc>
        <w:tc>
          <w:tcPr>
            <w:tcW w:w="992" w:type="dxa"/>
            <w:vAlign w:val="center"/>
          </w:tcPr>
          <w:p>
            <w:pPr>
              <w:pStyle w:val="11"/>
              <w:spacing w:after="0" w:line="240" w:lineRule="auto"/>
              <w:ind w:left="0" w:hanging="113"/>
              <w:jc w:val="center"/>
              <w:rPr>
                <w:rFonts w:ascii="Arial" w:hAnsi="Arial"/>
                <w:bCs/>
                <w:sz w:val="24"/>
                <w:szCs w:val="24"/>
              </w:rPr>
            </w:pPr>
            <w:r>
              <w:rPr>
                <w:rFonts w:ascii="Arial" w:hAnsi="Arial"/>
                <w:bCs/>
                <w:sz w:val="24"/>
                <w:szCs w:val="24"/>
              </w:rPr>
              <w:t>Selisih</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1527</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27</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2</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1527</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27</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3</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1505</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4</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1516</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16</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418"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5</w:t>
            </w:r>
          </w:p>
        </w:tc>
        <w:tc>
          <w:tcPr>
            <w:tcW w:w="1843"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1500</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1509</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9</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261" w:type="dxa"/>
            <w:gridSpan w:val="2"/>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Rata-Rata</w:t>
            </w:r>
          </w:p>
        </w:tc>
        <w:tc>
          <w:tcPr>
            <w:tcW w:w="2835"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1516,8</w:t>
            </w:r>
          </w:p>
        </w:tc>
        <w:tc>
          <w:tcPr>
            <w:tcW w:w="992"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16,8</w:t>
            </w:r>
          </w:p>
        </w:tc>
        <w:tc>
          <w:tcPr>
            <w:tcW w:w="1134" w:type="dxa"/>
            <w:vAlign w:val="center"/>
          </w:tcPr>
          <w:p>
            <w:pPr>
              <w:pStyle w:val="11"/>
              <w:spacing w:after="0" w:line="240" w:lineRule="auto"/>
              <w:ind w:left="0" w:firstLine="0"/>
              <w:jc w:val="center"/>
              <w:rPr>
                <w:rFonts w:ascii="Arial" w:hAnsi="Arial"/>
                <w:bCs/>
                <w:sz w:val="24"/>
                <w:szCs w:val="24"/>
              </w:rPr>
            </w:pPr>
            <w:r>
              <w:rPr>
                <w:rFonts w:ascii="Arial" w:hAnsi="Arial"/>
                <w:bCs/>
                <w:sz w:val="24"/>
                <w:szCs w:val="24"/>
              </w:rPr>
              <w:t>0,011%</w:t>
            </w:r>
          </w:p>
        </w:tc>
      </w:tr>
    </w:tbl>
    <w:p>
      <w:pPr>
        <w:pStyle w:val="11"/>
        <w:spacing w:after="0" w:line="240" w:lineRule="auto"/>
        <w:ind w:left="1134" w:firstLine="567"/>
        <w:jc w:val="both"/>
        <w:rPr>
          <w:rFonts w:ascii="Arial" w:hAnsi="Arial"/>
          <w:sz w:val="24"/>
          <w:szCs w:val="24"/>
          <w:lang w:val="en-US"/>
        </w:rPr>
      </w:pPr>
    </w:p>
    <w:p>
      <w:pPr>
        <w:pStyle w:val="11"/>
        <w:spacing w:after="0" w:line="480" w:lineRule="auto"/>
        <w:ind w:left="1134" w:firstLine="567"/>
        <w:jc w:val="both"/>
        <w:rPr>
          <w:rFonts w:ascii="Arial" w:hAnsi="Arial"/>
          <w:sz w:val="24"/>
          <w:szCs w:val="24"/>
        </w:rPr>
      </w:pPr>
      <w:r>
        <w:rPr>
          <w:rFonts w:ascii="Arial" w:hAnsi="Arial"/>
          <w:sz w:val="24"/>
          <w:szCs w:val="24"/>
        </w:rPr>
        <w:t>Berdasarkan Tabel – sampai Tabel – akan didapat kesimpulansebagai berikut:</w:t>
      </w:r>
    </w:p>
    <w:p>
      <w:pPr>
        <w:pStyle w:val="11"/>
        <w:numPr>
          <w:ilvl w:val="3"/>
          <w:numId w:val="29"/>
        </w:numPr>
        <w:spacing w:after="0" w:line="480" w:lineRule="auto"/>
        <w:ind w:left="1418" w:hanging="284"/>
        <w:jc w:val="both"/>
        <w:rPr>
          <w:rFonts w:ascii="Arial" w:hAnsi="Arial"/>
          <w:sz w:val="24"/>
          <w:szCs w:val="24"/>
        </w:rPr>
      </w:pPr>
      <w:r>
        <w:rPr>
          <w:rFonts w:ascii="Arial" w:hAnsi="Arial"/>
          <w:sz w:val="24"/>
          <w:szCs w:val="24"/>
        </w:rPr>
        <w:t>Pada percobaan pertama dengan jumlah air 500 ml didapatkan rata-rata selisih ketepatan sensor sebesar 3,2 dengan persentase error sebesar 0,011%.</w:t>
      </w:r>
    </w:p>
    <w:p>
      <w:pPr>
        <w:pStyle w:val="11"/>
        <w:numPr>
          <w:ilvl w:val="3"/>
          <w:numId w:val="29"/>
        </w:numPr>
        <w:spacing w:after="0" w:line="480" w:lineRule="auto"/>
        <w:ind w:left="1418" w:hanging="284"/>
        <w:jc w:val="both"/>
        <w:rPr>
          <w:rFonts w:ascii="Arial" w:hAnsi="Arial"/>
          <w:sz w:val="24"/>
          <w:szCs w:val="24"/>
        </w:rPr>
      </w:pPr>
      <w:r>
        <w:rPr>
          <w:rFonts w:ascii="Arial" w:hAnsi="Arial"/>
          <w:sz w:val="24"/>
          <w:szCs w:val="24"/>
        </w:rPr>
        <w:t>Pada percobaan pertama dengan jumlah air 1000 ml didapatkan rata-rata selisih ketepatan sensor sebesar 14,4 dengan persentase error sebesar 0,014%.</w:t>
      </w:r>
    </w:p>
    <w:p>
      <w:pPr>
        <w:pStyle w:val="11"/>
        <w:numPr>
          <w:ilvl w:val="3"/>
          <w:numId w:val="29"/>
        </w:numPr>
        <w:spacing w:after="0" w:line="480" w:lineRule="auto"/>
        <w:ind w:left="1418" w:hanging="284"/>
        <w:jc w:val="both"/>
        <w:rPr>
          <w:rFonts w:ascii="Arial" w:hAnsi="Arial"/>
          <w:sz w:val="24"/>
          <w:szCs w:val="24"/>
        </w:rPr>
      </w:pPr>
      <w:r>
        <w:rPr>
          <w:rFonts w:ascii="Arial" w:hAnsi="Arial"/>
          <w:sz w:val="24"/>
          <w:szCs w:val="24"/>
        </w:rPr>
        <w:t>Pada percobaan pertama dengan jumlah air 1500 ml didapatkan rata-rata selisih ketepatan sensor sebesar 16,8 dengan persentase error sebesar 0,011%.</w:t>
      </w:r>
    </w:p>
    <w:p>
      <w:pPr>
        <w:pStyle w:val="11"/>
        <w:spacing w:after="0" w:line="480" w:lineRule="auto"/>
        <w:ind w:left="1134" w:firstLine="567"/>
        <w:jc w:val="both"/>
        <w:rPr>
          <w:rFonts w:ascii="Arial" w:hAnsi="Arial"/>
          <w:sz w:val="24"/>
          <w:szCs w:val="24"/>
        </w:rPr>
      </w:pPr>
      <w:r>
        <w:rPr>
          <w:rFonts w:ascii="Arial" w:hAnsi="Arial"/>
          <w:sz w:val="24"/>
          <w:szCs w:val="24"/>
        </w:rPr>
        <w:t>Berikut adalah gambar dari rangkaian komponen-komponen yang telah dirakit :</w:t>
      </w:r>
    </w:p>
    <w:p>
      <w:pPr>
        <w:pStyle w:val="11"/>
        <w:tabs>
          <w:tab w:val="left" w:pos="4200"/>
        </w:tabs>
        <w:spacing w:after="0" w:line="240" w:lineRule="auto"/>
        <w:ind w:left="1134" w:firstLine="567"/>
        <w:jc w:val="both"/>
        <w:rPr>
          <w:rFonts w:ascii="Arial" w:hAnsi="Arial"/>
          <w:sz w:val="24"/>
          <w:szCs w:val="24"/>
        </w:rPr>
      </w:pPr>
      <w:r>
        <w:rPr>
          <w:rFonts w:ascii="Arial" w:hAnsi="Arial"/>
          <w:sz w:val="24"/>
          <w:szCs w:val="24"/>
        </w:rPr>
        <w:tab/>
      </w:r>
    </w:p>
    <w:p>
      <w:pPr>
        <w:pStyle w:val="11"/>
        <w:tabs>
          <w:tab w:val="center" w:pos="4819"/>
        </w:tabs>
        <w:spacing w:after="0" w:line="480" w:lineRule="auto"/>
        <w:ind w:left="1134" w:firstLine="567"/>
        <w:jc w:val="both"/>
        <w:rPr>
          <w:rFonts w:ascii="Arial" w:hAnsi="Arial"/>
          <w:sz w:val="24"/>
          <w:szCs w:val="24"/>
        </w:rPr>
      </w:pPr>
      <w:r>
        <w:rPr>
          <w:rFonts w:ascii="Arial" w:hAnsi="Arial"/>
          <w:sz w:val="24"/>
          <w:szCs w:val="24"/>
          <w:lang w:val="en-US"/>
        </w:rPr>
        <w:drawing>
          <wp:anchor distT="0" distB="0" distL="0" distR="0" simplePos="0" relativeHeight="251664384" behindDoc="1" locked="0" layoutInCell="1" allowOverlap="1">
            <wp:simplePos x="0" y="0"/>
            <wp:positionH relativeFrom="column">
              <wp:posOffset>1407795</wp:posOffset>
            </wp:positionH>
            <wp:positionV relativeFrom="paragraph">
              <wp:posOffset>7620</wp:posOffset>
            </wp:positionV>
            <wp:extent cx="2228850" cy="1385570"/>
            <wp:effectExtent l="0" t="0" r="0" b="5080"/>
            <wp:wrapNone/>
            <wp:docPr id="1074" name="Picture 4"/>
            <wp:cNvGraphicFramePr/>
            <a:graphic xmlns:a="http://schemas.openxmlformats.org/drawingml/2006/main">
              <a:graphicData uri="http://schemas.openxmlformats.org/drawingml/2006/picture">
                <pic:pic xmlns:pic="http://schemas.openxmlformats.org/drawingml/2006/picture">
                  <pic:nvPicPr>
                    <pic:cNvPr id="1074" name="Picture 4"/>
                    <pic:cNvPicPr/>
                  </pic:nvPicPr>
                  <pic:blipFill>
                    <a:blip r:embed="rId25" cstate="print"/>
                    <a:srcRect l="14742" t="21922" r="12310" b="17605"/>
                    <a:stretch>
                      <a:fillRect/>
                    </a:stretch>
                  </pic:blipFill>
                  <pic:spPr>
                    <a:xfrm>
                      <a:off x="0" y="0"/>
                      <a:ext cx="2228850" cy="1385813"/>
                    </a:xfrm>
                    <a:prstGeom prst="rect">
                      <a:avLst/>
                    </a:prstGeom>
                    <a:ln>
                      <a:noFill/>
                    </a:ln>
                  </pic:spPr>
                </pic:pic>
              </a:graphicData>
            </a:graphic>
          </wp:anchor>
        </w:drawing>
      </w:r>
      <w:r>
        <w:rPr>
          <w:rFonts w:ascii="Arial" w:hAnsi="Arial"/>
          <w:sz w:val="24"/>
          <w:szCs w:val="24"/>
        </w:rPr>
        <w:tab/>
      </w:r>
    </w:p>
    <w:p>
      <w:pPr>
        <w:pStyle w:val="11"/>
        <w:tabs>
          <w:tab w:val="left" w:pos="4200"/>
        </w:tabs>
        <w:spacing w:after="0" w:line="480" w:lineRule="auto"/>
        <w:ind w:left="1134" w:firstLine="567"/>
        <w:jc w:val="center"/>
        <w:rPr>
          <w:rFonts w:ascii="Arial" w:hAnsi="Arial"/>
          <w:sz w:val="24"/>
          <w:szCs w:val="24"/>
        </w:rPr>
      </w:pPr>
    </w:p>
    <w:p>
      <w:pPr>
        <w:pStyle w:val="11"/>
        <w:tabs>
          <w:tab w:val="left" w:pos="6015"/>
        </w:tabs>
        <w:spacing w:after="0" w:line="480" w:lineRule="auto"/>
        <w:ind w:left="1134" w:firstLine="567"/>
        <w:jc w:val="both"/>
        <w:rPr>
          <w:rFonts w:ascii="Arial" w:hAnsi="Arial"/>
          <w:sz w:val="24"/>
          <w:szCs w:val="24"/>
        </w:rPr>
      </w:pPr>
    </w:p>
    <w:p>
      <w:pPr>
        <w:pStyle w:val="11"/>
        <w:tabs>
          <w:tab w:val="left" w:pos="6015"/>
        </w:tabs>
        <w:spacing w:after="0" w:line="480" w:lineRule="auto"/>
        <w:ind w:left="1134" w:firstLine="567"/>
        <w:jc w:val="both"/>
        <w:rPr>
          <w:rFonts w:ascii="Arial" w:hAnsi="Arial"/>
          <w:sz w:val="24"/>
          <w:szCs w:val="24"/>
        </w:rPr>
      </w:pPr>
    </w:p>
    <w:p>
      <w:pPr>
        <w:pStyle w:val="11"/>
        <w:tabs>
          <w:tab w:val="left" w:pos="6015"/>
        </w:tabs>
        <w:spacing w:after="0" w:line="480" w:lineRule="auto"/>
        <w:ind w:left="1134" w:firstLine="567"/>
        <w:jc w:val="both"/>
        <w:rPr>
          <w:rFonts w:ascii="Arial" w:hAnsi="Arial"/>
          <w:sz w:val="24"/>
          <w:szCs w:val="24"/>
          <w:lang w:val="en-US"/>
        </w:rPr>
      </w:pPr>
    </w:p>
    <w:p>
      <w:pPr>
        <w:pStyle w:val="11"/>
        <w:tabs>
          <w:tab w:val="left" w:pos="6015"/>
        </w:tabs>
        <w:spacing w:after="0" w:line="480" w:lineRule="auto"/>
        <w:ind w:left="0" w:firstLine="0"/>
        <w:jc w:val="center"/>
        <w:rPr>
          <w:rFonts w:ascii="Arial" w:hAnsi="Arial"/>
          <w:sz w:val="24"/>
          <w:szCs w:val="24"/>
          <w:lang w:val="en-US"/>
        </w:rPr>
      </w:pPr>
      <w:r>
        <w:rPr>
          <w:rFonts w:ascii="Arial" w:hAnsi="Arial"/>
          <w:sz w:val="24"/>
          <w:szCs w:val="24"/>
          <w:lang w:val="en-US"/>
        </w:rPr>
        <w:t>Gambar 11</w:t>
      </w:r>
    </w:p>
    <w:p>
      <w:pPr>
        <w:pStyle w:val="11"/>
        <w:tabs>
          <w:tab w:val="left" w:pos="6015"/>
        </w:tabs>
        <w:spacing w:after="0" w:line="480" w:lineRule="auto"/>
        <w:ind w:left="0" w:firstLine="0"/>
        <w:jc w:val="center"/>
        <w:rPr>
          <w:rFonts w:ascii="Arial" w:hAnsi="Arial"/>
          <w:sz w:val="24"/>
          <w:szCs w:val="24"/>
          <w:lang w:val="en-US"/>
        </w:rPr>
      </w:pPr>
      <w:r>
        <w:rPr>
          <w:rFonts w:ascii="Arial" w:hAnsi="Arial"/>
          <w:sz w:val="24"/>
          <w:szCs w:val="24"/>
          <w:lang w:val="en-US"/>
        </w:rPr>
        <w:t>Rangkaian Keseluruhan Alat</w:t>
      </w:r>
    </w:p>
    <w:p>
      <w:pPr>
        <w:pStyle w:val="11"/>
        <w:tabs>
          <w:tab w:val="left" w:pos="6015"/>
        </w:tabs>
        <w:spacing w:after="0" w:line="240" w:lineRule="auto"/>
        <w:ind w:left="0" w:firstLine="0"/>
        <w:jc w:val="center"/>
        <w:rPr>
          <w:rFonts w:ascii="Arial" w:hAnsi="Arial"/>
          <w:sz w:val="24"/>
          <w:szCs w:val="24"/>
          <w:lang w:val="en-US"/>
        </w:rPr>
      </w:pPr>
    </w:p>
    <w:p>
      <w:pPr>
        <w:pStyle w:val="11"/>
        <w:numPr>
          <w:ilvl w:val="0"/>
          <w:numId w:val="30"/>
        </w:numPr>
        <w:spacing w:after="0" w:line="480" w:lineRule="auto"/>
        <w:ind w:left="1134" w:hanging="708"/>
        <w:rPr>
          <w:rFonts w:ascii="Arial" w:hAnsi="Arial"/>
          <w:b/>
          <w:bCs/>
          <w:sz w:val="24"/>
          <w:szCs w:val="24"/>
          <w:lang w:val="en-US"/>
        </w:rPr>
      </w:pPr>
      <w:r>
        <w:rPr>
          <w:rFonts w:ascii="Arial" w:hAnsi="Arial"/>
          <w:b/>
          <w:bCs/>
          <w:sz w:val="24"/>
          <w:szCs w:val="24"/>
          <w:lang w:val="en-US"/>
        </w:rPr>
        <w:t xml:space="preserve">Pengujian </w:t>
      </w:r>
      <w:r>
        <w:rPr>
          <w:rFonts w:ascii="Arial" w:hAnsi="Arial"/>
          <w:b/>
          <w:bCs/>
          <w:i/>
          <w:iCs/>
          <w:sz w:val="24"/>
          <w:szCs w:val="24"/>
          <w:lang w:val="en-US"/>
        </w:rPr>
        <w:t>Blynk</w:t>
      </w:r>
    </w:p>
    <w:p>
      <w:pPr>
        <w:pStyle w:val="11"/>
        <w:spacing w:after="0" w:line="240" w:lineRule="auto"/>
        <w:ind w:left="1134" w:firstLine="0"/>
        <w:rPr>
          <w:rFonts w:ascii="Arial" w:hAnsi="Arial"/>
          <w:sz w:val="24"/>
          <w:szCs w:val="24"/>
          <w:lang w:val="en-US"/>
        </w:rPr>
      </w:pPr>
    </w:p>
    <w:p>
      <w:pPr>
        <w:pStyle w:val="11"/>
        <w:spacing w:after="0" w:line="480" w:lineRule="auto"/>
        <w:ind w:left="1134" w:firstLine="567"/>
        <w:jc w:val="both"/>
        <w:rPr>
          <w:rFonts w:ascii="Arial" w:hAnsi="Arial"/>
          <w:sz w:val="24"/>
          <w:szCs w:val="24"/>
          <w:lang w:val="en-US"/>
        </w:rPr>
      </w:pPr>
      <w:r>
        <w:rPr>
          <w:rFonts w:ascii="Arial" w:hAnsi="Arial"/>
          <w:sz w:val="24"/>
          <w:szCs w:val="24"/>
          <w:lang w:val="en-US"/>
        </w:rPr>
        <w:t xml:space="preserve">Menampilkan hasil dari pengujian </w:t>
      </w:r>
      <w:r>
        <w:rPr>
          <w:rFonts w:ascii="Arial" w:hAnsi="Arial"/>
          <w:i/>
          <w:iCs/>
          <w:sz w:val="24"/>
          <w:szCs w:val="24"/>
          <w:lang w:val="en-US"/>
        </w:rPr>
        <w:t>water flow meter</w:t>
      </w:r>
      <w:r>
        <w:rPr>
          <w:rFonts w:ascii="Arial" w:hAnsi="Arial"/>
          <w:sz w:val="24"/>
          <w:szCs w:val="24"/>
          <w:lang w:val="en-US"/>
        </w:rPr>
        <w:t xml:space="preserve"> yaitu volume dan biaya dari penggunaan air.</w:t>
      </w:r>
    </w:p>
    <w:p>
      <w:pPr>
        <w:pStyle w:val="11"/>
        <w:spacing w:after="0" w:line="240" w:lineRule="auto"/>
        <w:ind w:left="1134" w:firstLine="0"/>
        <w:rPr>
          <w:rFonts w:ascii="Arial" w:hAnsi="Arial"/>
          <w:sz w:val="24"/>
          <w:szCs w:val="24"/>
          <w:lang w:val="en-US"/>
        </w:rPr>
      </w:pPr>
      <w:r>
        <w:rPr>
          <w:rFonts w:ascii="Arial" w:hAnsi="Arial"/>
          <w:sz w:val="24"/>
          <w:szCs w:val="24"/>
          <w:lang w:val="en-US"/>
        </w:rPr>
        <w:drawing>
          <wp:anchor distT="0" distB="0" distL="0" distR="0" simplePos="0" relativeHeight="251662336" behindDoc="0" locked="0" layoutInCell="1" allowOverlap="1">
            <wp:simplePos x="0" y="0"/>
            <wp:positionH relativeFrom="column">
              <wp:posOffset>1722120</wp:posOffset>
            </wp:positionH>
            <wp:positionV relativeFrom="paragraph">
              <wp:posOffset>71120</wp:posOffset>
            </wp:positionV>
            <wp:extent cx="1590675" cy="2553970"/>
            <wp:effectExtent l="0" t="0" r="0" b="0"/>
            <wp:wrapNone/>
            <wp:docPr id="1075" name="Picture 5"/>
            <wp:cNvGraphicFramePr/>
            <a:graphic xmlns:a="http://schemas.openxmlformats.org/drawingml/2006/main">
              <a:graphicData uri="http://schemas.openxmlformats.org/drawingml/2006/picture">
                <pic:pic xmlns:pic="http://schemas.openxmlformats.org/drawingml/2006/picture">
                  <pic:nvPicPr>
                    <pic:cNvPr id="1075" name="Picture 5"/>
                    <pic:cNvPicPr/>
                  </pic:nvPicPr>
                  <pic:blipFill>
                    <a:blip r:embed="rId26" cstate="print"/>
                    <a:srcRect l="805" t="11327" r="-805" b="14573"/>
                    <a:stretch>
                      <a:fillRect/>
                    </a:stretch>
                  </pic:blipFill>
                  <pic:spPr>
                    <a:xfrm>
                      <a:off x="0" y="0"/>
                      <a:ext cx="1590675" cy="2553698"/>
                    </a:xfrm>
                    <a:prstGeom prst="rect">
                      <a:avLst/>
                    </a:prstGeom>
                    <a:ln>
                      <a:noFill/>
                    </a:ln>
                  </pic:spPr>
                </pic:pic>
              </a:graphicData>
            </a:graphic>
          </wp:anchor>
        </w:drawing>
      </w:r>
      <w:r>
        <w:rPr>
          <w:rFonts w:ascii="Arial" w:hAnsi="Arial"/>
          <w:sz w:val="24"/>
          <w:szCs w:val="24"/>
          <w:lang w:val="en-US"/>
        </w:rPr>
        <w:t xml:space="preserve"> </w:t>
      </w: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pStyle w:val="11"/>
        <w:spacing w:after="0" w:line="240" w:lineRule="auto"/>
        <w:ind w:left="1134" w:firstLine="0"/>
        <w:rPr>
          <w:rFonts w:ascii="Arial" w:hAnsi="Arial"/>
          <w:sz w:val="24"/>
          <w:szCs w:val="24"/>
          <w:lang w:val="en-US"/>
        </w:rPr>
      </w:pPr>
    </w:p>
    <w:p>
      <w:pPr>
        <w:spacing w:after="0" w:line="480" w:lineRule="auto"/>
        <w:jc w:val="center"/>
        <w:rPr>
          <w:rFonts w:ascii="Arial" w:hAnsi="Arial"/>
          <w:sz w:val="24"/>
          <w:szCs w:val="24"/>
          <w:lang w:val="en-US"/>
        </w:rPr>
      </w:pPr>
      <w:r>
        <w:rPr>
          <w:rFonts w:ascii="Arial" w:hAnsi="Arial"/>
          <w:sz w:val="24"/>
          <w:szCs w:val="24"/>
          <w:lang w:val="en-US"/>
        </w:rPr>
        <w:t>Gambar 12</w:t>
      </w:r>
    </w:p>
    <w:p>
      <w:pPr>
        <w:spacing w:after="0" w:line="480" w:lineRule="auto"/>
        <w:jc w:val="center"/>
        <w:rPr>
          <w:rFonts w:ascii="Arial" w:hAnsi="Arial"/>
          <w:i/>
          <w:iCs/>
          <w:sz w:val="24"/>
          <w:szCs w:val="24"/>
          <w:lang w:val="en-US"/>
        </w:rPr>
      </w:pPr>
      <w:r>
        <w:rPr>
          <w:rFonts w:ascii="Arial" w:hAnsi="Arial"/>
          <w:sz w:val="24"/>
          <w:szCs w:val="24"/>
          <w:lang w:val="en-US"/>
        </w:rPr>
        <w:t xml:space="preserve">Tampilan Pada </w:t>
      </w:r>
      <w:r>
        <w:rPr>
          <w:rFonts w:ascii="Arial" w:hAnsi="Arial"/>
          <w:i/>
          <w:iCs/>
          <w:sz w:val="24"/>
          <w:szCs w:val="24"/>
          <w:lang w:val="en-US"/>
        </w:rPr>
        <w:t>Blynk</w:t>
      </w:r>
    </w:p>
    <w:p>
      <w:pPr>
        <w:pStyle w:val="11"/>
        <w:numPr>
          <w:ilvl w:val="0"/>
          <w:numId w:val="31"/>
        </w:numPr>
        <w:spacing w:after="0" w:line="480" w:lineRule="auto"/>
        <w:ind w:left="567" w:hanging="567"/>
        <w:jc w:val="both"/>
        <w:rPr>
          <w:rFonts w:ascii="Arial" w:hAnsi="Arial"/>
          <w:b/>
          <w:bCs/>
          <w:sz w:val="24"/>
          <w:szCs w:val="24"/>
        </w:rPr>
      </w:pPr>
      <w:r>
        <w:rPr>
          <w:rFonts w:ascii="Arial" w:hAnsi="Arial"/>
          <w:b/>
          <w:bCs/>
          <w:sz w:val="24"/>
          <w:szCs w:val="24"/>
        </w:rPr>
        <w:t>Analisa</w:t>
      </w:r>
    </w:p>
    <w:p>
      <w:pPr>
        <w:pStyle w:val="11"/>
        <w:spacing w:after="0" w:line="240" w:lineRule="auto"/>
        <w:ind w:left="567" w:firstLine="0"/>
        <w:jc w:val="both"/>
        <w:rPr>
          <w:rFonts w:ascii="Arial" w:hAnsi="Arial"/>
          <w:b/>
          <w:bCs/>
          <w:sz w:val="24"/>
          <w:szCs w:val="24"/>
          <w:lang w:val="en-US"/>
        </w:rPr>
      </w:pPr>
    </w:p>
    <w:p>
      <w:pPr>
        <w:pStyle w:val="11"/>
        <w:spacing w:after="0" w:line="480" w:lineRule="auto"/>
        <w:ind w:left="567" w:firstLine="567"/>
        <w:jc w:val="both"/>
        <w:rPr>
          <w:rFonts w:ascii="Arial" w:hAnsi="Arial"/>
          <w:sz w:val="24"/>
          <w:szCs w:val="24"/>
        </w:rPr>
      </w:pPr>
      <w:r>
        <w:rPr>
          <w:rFonts w:ascii="Arial" w:hAnsi="Arial"/>
          <w:sz w:val="24"/>
          <w:szCs w:val="24"/>
        </w:rPr>
        <w:t xml:space="preserve">Dari hasil uji coba dan pengamatan alat pemantauan penggunaan air maka penulis berpendapat bahwa dalam pembacaan </w:t>
      </w:r>
      <w:r>
        <w:rPr>
          <w:rFonts w:ascii="Arial" w:hAnsi="Arial"/>
          <w:i/>
          <w:iCs/>
          <w:sz w:val="24"/>
          <w:szCs w:val="24"/>
        </w:rPr>
        <w:t>water flow sensor</w:t>
      </w:r>
      <w:r>
        <w:rPr>
          <w:rFonts w:ascii="Arial" w:hAnsi="Arial"/>
          <w:sz w:val="24"/>
          <w:szCs w:val="24"/>
        </w:rPr>
        <w:t xml:space="preserve"> untuk mengukur debit atau laju aliran air serta biaya pengunaan yang ditampilkan pada LCD dan </w:t>
      </w:r>
      <w:r>
        <w:rPr>
          <w:rFonts w:ascii="Arial" w:hAnsi="Arial"/>
          <w:i/>
          <w:iCs/>
          <w:sz w:val="24"/>
          <w:szCs w:val="24"/>
        </w:rPr>
        <w:t>blynk</w:t>
      </w:r>
      <w:r>
        <w:rPr>
          <w:rFonts w:ascii="Arial" w:hAnsi="Arial"/>
          <w:sz w:val="24"/>
          <w:szCs w:val="24"/>
        </w:rPr>
        <w:t xml:space="preserve"> berjalan sesuai dengan tujuan dari perancangan sistem yang dibuat.</w:t>
      </w:r>
    </w:p>
    <w:p>
      <w:pPr>
        <w:pStyle w:val="11"/>
        <w:spacing w:after="0" w:line="480" w:lineRule="auto"/>
        <w:ind w:left="567" w:firstLine="567"/>
        <w:jc w:val="both"/>
        <w:rPr>
          <w:rFonts w:ascii="Arial" w:hAnsi="Arial"/>
          <w:sz w:val="24"/>
          <w:szCs w:val="24"/>
        </w:rPr>
      </w:pPr>
      <w:r>
        <w:rPr>
          <w:rFonts w:ascii="Arial" w:hAnsi="Arial"/>
          <w:sz w:val="24"/>
          <w:szCs w:val="24"/>
        </w:rPr>
        <w:t>Dengan adanya alat ini, diharapkan dapat membantu masyarakat dalam penggunaan air sesuai dengan keperluan sehari-hari dan memudahkan masyarakat untuk mengetahui biaya dari penggunaan air tersebut.</w:t>
      </w:r>
      <w:r>
        <w:rPr>
          <w:rFonts w:ascii="Arial" w:hAnsi="Arial"/>
          <w:sz w:val="24"/>
          <w:szCs w:val="24"/>
        </w:rPr>
        <w:br w:type="page"/>
      </w:r>
    </w:p>
    <w:p>
      <w:pPr>
        <w:spacing w:after="0" w:line="480" w:lineRule="auto"/>
        <w:jc w:val="center"/>
        <w:rPr>
          <w:rFonts w:ascii="Arial" w:hAnsi="Arial"/>
          <w:b/>
          <w:bCs/>
          <w:sz w:val="28"/>
          <w:szCs w:val="28"/>
        </w:rPr>
        <w:sectPr>
          <w:pgSz w:w="11906" w:h="16838"/>
          <w:pgMar w:top="2268" w:right="1701" w:bottom="1701" w:left="2268" w:header="709" w:footer="709" w:gutter="0"/>
          <w:cols w:space="708" w:num="1"/>
          <w:titlePg/>
          <w:docGrid w:linePitch="360" w:charSpace="0"/>
        </w:sectPr>
      </w:pPr>
    </w:p>
    <w:p>
      <w:pPr>
        <w:spacing w:after="0" w:line="480" w:lineRule="auto"/>
        <w:jc w:val="center"/>
        <w:rPr>
          <w:rFonts w:ascii="Arial" w:hAnsi="Arial"/>
          <w:b/>
          <w:bCs/>
          <w:sz w:val="24"/>
          <w:szCs w:val="24"/>
          <w:lang w:val="en-US"/>
        </w:rPr>
      </w:pPr>
      <w:r>
        <w:rPr>
          <w:rFonts w:ascii="Arial" w:hAnsi="Arial"/>
          <w:b/>
          <w:bCs/>
          <w:sz w:val="24"/>
          <w:szCs w:val="24"/>
        </w:rPr>
        <w:t xml:space="preserve">BAB </w:t>
      </w:r>
      <w:r>
        <w:rPr>
          <w:rFonts w:ascii="Arial" w:hAnsi="Arial"/>
          <w:b/>
          <w:bCs/>
          <w:sz w:val="24"/>
          <w:szCs w:val="24"/>
          <w:lang w:val="en-US"/>
        </w:rPr>
        <w:t>V</w:t>
      </w:r>
    </w:p>
    <w:p>
      <w:pPr>
        <w:spacing w:after="0" w:line="480" w:lineRule="auto"/>
        <w:jc w:val="center"/>
        <w:rPr>
          <w:rFonts w:ascii="Arial" w:hAnsi="Arial"/>
          <w:b/>
          <w:bCs/>
          <w:sz w:val="24"/>
          <w:szCs w:val="24"/>
          <w:lang w:val="en-US"/>
        </w:rPr>
      </w:pPr>
      <w:r>
        <w:rPr>
          <w:rFonts w:ascii="Arial" w:hAnsi="Arial"/>
          <w:b/>
          <w:bCs/>
          <w:sz w:val="24"/>
          <w:szCs w:val="24"/>
          <w:lang w:val="en-US"/>
        </w:rPr>
        <w:t>KESIMPULAN DAN SARAN</w:t>
      </w:r>
    </w:p>
    <w:p>
      <w:pPr>
        <w:spacing w:after="0" w:line="240" w:lineRule="auto"/>
        <w:jc w:val="center"/>
        <w:rPr>
          <w:rFonts w:ascii="Arial" w:hAnsi="Arial"/>
          <w:b/>
          <w:bCs/>
          <w:sz w:val="24"/>
          <w:szCs w:val="24"/>
          <w:lang w:val="en-US"/>
        </w:rPr>
      </w:pPr>
    </w:p>
    <w:p>
      <w:pPr>
        <w:pStyle w:val="11"/>
        <w:numPr>
          <w:ilvl w:val="0"/>
          <w:numId w:val="32"/>
        </w:numPr>
        <w:spacing w:after="0" w:line="480" w:lineRule="auto"/>
        <w:ind w:left="567" w:hanging="567"/>
        <w:jc w:val="both"/>
        <w:rPr>
          <w:rFonts w:ascii="Arial" w:hAnsi="Arial"/>
          <w:b/>
          <w:bCs/>
          <w:sz w:val="24"/>
          <w:szCs w:val="24"/>
        </w:rPr>
      </w:pPr>
      <w:r>
        <w:rPr>
          <w:rFonts w:ascii="Arial" w:hAnsi="Arial"/>
          <w:b/>
          <w:bCs/>
          <w:sz w:val="24"/>
          <w:szCs w:val="24"/>
        </w:rPr>
        <w:t>Kesimpulan</w:t>
      </w:r>
    </w:p>
    <w:p>
      <w:pPr>
        <w:pStyle w:val="11"/>
        <w:spacing w:after="0" w:line="240" w:lineRule="auto"/>
        <w:ind w:left="567" w:firstLine="0"/>
        <w:jc w:val="both"/>
        <w:rPr>
          <w:rFonts w:ascii="Arial" w:hAnsi="Arial"/>
          <w:b/>
          <w:bCs/>
          <w:sz w:val="24"/>
          <w:szCs w:val="24"/>
        </w:rPr>
      </w:pPr>
    </w:p>
    <w:p>
      <w:pPr>
        <w:pStyle w:val="11"/>
        <w:spacing w:after="0" w:line="480" w:lineRule="auto"/>
        <w:ind w:left="567" w:firstLine="567"/>
        <w:jc w:val="both"/>
        <w:rPr>
          <w:rFonts w:ascii="Arial" w:hAnsi="Arial"/>
          <w:sz w:val="24"/>
          <w:szCs w:val="24"/>
        </w:rPr>
      </w:pPr>
      <w:r>
        <w:rPr>
          <w:rFonts w:ascii="Arial" w:hAnsi="Arial"/>
          <w:sz w:val="24"/>
          <w:szCs w:val="24"/>
        </w:rPr>
        <w:t>Setelah menyelesaikan tugas akhir ini dan berdasarkan data dari hasil penelitian alat yang telah penulis lakukan, maka dapat disimpulkan bahwa:</w:t>
      </w:r>
    </w:p>
    <w:p>
      <w:pPr>
        <w:pStyle w:val="11"/>
        <w:numPr>
          <w:ilvl w:val="0"/>
          <w:numId w:val="33"/>
        </w:numPr>
        <w:spacing w:after="0" w:line="480" w:lineRule="auto"/>
        <w:ind w:left="993" w:hanging="426"/>
        <w:jc w:val="both"/>
        <w:rPr>
          <w:rFonts w:ascii="Arial" w:hAnsi="Arial"/>
          <w:sz w:val="24"/>
          <w:szCs w:val="24"/>
        </w:rPr>
      </w:pPr>
      <w:r>
        <w:rPr>
          <w:rFonts w:ascii="Arial" w:hAnsi="Arial"/>
          <w:sz w:val="24"/>
          <w:szCs w:val="24"/>
        </w:rPr>
        <w:t xml:space="preserve">Perancangan sistem pemantauan air ini menggunakan </w:t>
      </w:r>
      <w:r>
        <w:rPr>
          <w:rFonts w:ascii="Arial" w:hAnsi="Arial"/>
          <w:i/>
          <w:iCs/>
          <w:sz w:val="24"/>
          <w:szCs w:val="24"/>
          <w:lang w:val="en-US"/>
        </w:rPr>
        <w:t>W</w:t>
      </w:r>
      <w:r>
        <w:rPr>
          <w:rFonts w:ascii="Arial" w:hAnsi="Arial"/>
          <w:i/>
          <w:iCs/>
          <w:sz w:val="24"/>
          <w:szCs w:val="24"/>
        </w:rPr>
        <w:t xml:space="preserve">ater </w:t>
      </w:r>
      <w:r>
        <w:rPr>
          <w:rFonts w:ascii="Arial" w:hAnsi="Arial"/>
          <w:i/>
          <w:iCs/>
          <w:sz w:val="24"/>
          <w:szCs w:val="24"/>
          <w:lang w:val="en-US"/>
        </w:rPr>
        <w:t>F</w:t>
      </w:r>
      <w:r>
        <w:rPr>
          <w:rFonts w:ascii="Arial" w:hAnsi="Arial"/>
          <w:i/>
          <w:iCs/>
          <w:sz w:val="24"/>
          <w:szCs w:val="24"/>
        </w:rPr>
        <w:t xml:space="preserve">low </w:t>
      </w:r>
      <w:r>
        <w:rPr>
          <w:rFonts w:ascii="Arial" w:hAnsi="Arial"/>
          <w:i/>
          <w:iCs/>
          <w:sz w:val="24"/>
          <w:szCs w:val="24"/>
          <w:lang w:val="en-US"/>
        </w:rPr>
        <w:t>S</w:t>
      </w:r>
      <w:r>
        <w:rPr>
          <w:rFonts w:ascii="Arial" w:hAnsi="Arial"/>
          <w:i/>
          <w:iCs/>
          <w:sz w:val="24"/>
          <w:szCs w:val="24"/>
        </w:rPr>
        <w:t>ensor</w:t>
      </w:r>
      <w:r>
        <w:rPr>
          <w:rFonts w:ascii="Arial" w:hAnsi="Arial"/>
          <w:sz w:val="24"/>
          <w:szCs w:val="24"/>
        </w:rPr>
        <w:t xml:space="preserve"> sebagai modul utama dan LCD yang dirangkai menjadi satu dengan NodeMCU dan diprogram agar bisa </w:t>
      </w:r>
      <w:r>
        <w:rPr>
          <w:rFonts w:ascii="Arial" w:hAnsi="Arial"/>
          <w:sz w:val="24"/>
          <w:szCs w:val="24"/>
          <w:lang w:val="en-US"/>
        </w:rPr>
        <w:t>ditam</w:t>
      </w:r>
      <w:r>
        <w:rPr>
          <w:rFonts w:ascii="Arial" w:hAnsi="Arial"/>
          <w:sz w:val="24"/>
          <w:szCs w:val="24"/>
        </w:rPr>
        <w:t xml:space="preserve">pilkan pada </w:t>
      </w:r>
      <w:r>
        <w:rPr>
          <w:rFonts w:ascii="Arial" w:hAnsi="Arial"/>
          <w:i/>
          <w:iCs/>
          <w:sz w:val="24"/>
          <w:szCs w:val="24"/>
          <w:lang w:val="en-US"/>
        </w:rPr>
        <w:t>blynk</w:t>
      </w:r>
      <w:r>
        <w:rPr>
          <w:rFonts w:ascii="Arial" w:hAnsi="Arial"/>
          <w:sz w:val="24"/>
          <w:szCs w:val="24"/>
        </w:rPr>
        <w:t xml:space="preserve"> menggunakan </w:t>
      </w:r>
      <w:r>
        <w:rPr>
          <w:rFonts w:ascii="Arial" w:hAnsi="Arial"/>
          <w:i/>
          <w:iCs/>
          <w:sz w:val="24"/>
          <w:szCs w:val="24"/>
        </w:rPr>
        <w:t>software</w:t>
      </w:r>
      <w:r>
        <w:rPr>
          <w:rFonts w:ascii="Arial" w:hAnsi="Arial"/>
          <w:sz w:val="24"/>
          <w:szCs w:val="24"/>
        </w:rPr>
        <w:t xml:space="preserve"> Arduino IDE.</w:t>
      </w:r>
    </w:p>
    <w:p>
      <w:pPr>
        <w:pStyle w:val="11"/>
        <w:numPr>
          <w:ilvl w:val="0"/>
          <w:numId w:val="33"/>
        </w:numPr>
        <w:spacing w:after="0" w:line="480" w:lineRule="auto"/>
        <w:ind w:left="993" w:hanging="426"/>
        <w:jc w:val="both"/>
        <w:rPr>
          <w:rFonts w:ascii="Arial" w:hAnsi="Arial"/>
          <w:sz w:val="24"/>
          <w:szCs w:val="24"/>
        </w:rPr>
      </w:pPr>
      <w:r>
        <w:rPr>
          <w:rFonts w:ascii="Arial" w:hAnsi="Arial"/>
          <w:sz w:val="24"/>
          <w:szCs w:val="24"/>
        </w:rPr>
        <w:t xml:space="preserve"> </w:t>
      </w:r>
      <w:r>
        <w:rPr>
          <w:rFonts w:ascii="Arial" w:hAnsi="Arial"/>
          <w:i/>
          <w:iCs/>
          <w:sz w:val="24"/>
          <w:szCs w:val="24"/>
        </w:rPr>
        <w:t xml:space="preserve">Water </w:t>
      </w:r>
      <w:r>
        <w:rPr>
          <w:rFonts w:ascii="Arial" w:hAnsi="Arial"/>
          <w:i/>
          <w:iCs/>
          <w:sz w:val="24"/>
          <w:szCs w:val="24"/>
          <w:lang w:val="en-US"/>
        </w:rPr>
        <w:t>F</w:t>
      </w:r>
      <w:r>
        <w:rPr>
          <w:rFonts w:ascii="Arial" w:hAnsi="Arial"/>
          <w:i/>
          <w:iCs/>
          <w:sz w:val="24"/>
          <w:szCs w:val="24"/>
        </w:rPr>
        <w:t xml:space="preserve">low </w:t>
      </w:r>
      <w:r>
        <w:rPr>
          <w:rFonts w:ascii="Arial" w:hAnsi="Arial"/>
          <w:i/>
          <w:iCs/>
          <w:sz w:val="24"/>
          <w:szCs w:val="24"/>
          <w:lang w:val="en-US"/>
        </w:rPr>
        <w:t>S</w:t>
      </w:r>
      <w:r>
        <w:rPr>
          <w:rFonts w:ascii="Arial" w:hAnsi="Arial"/>
          <w:i/>
          <w:iCs/>
          <w:sz w:val="24"/>
          <w:szCs w:val="24"/>
        </w:rPr>
        <w:t>ensor</w:t>
      </w:r>
      <w:r>
        <w:rPr>
          <w:rFonts w:ascii="Arial" w:hAnsi="Arial"/>
          <w:sz w:val="24"/>
          <w:szCs w:val="24"/>
        </w:rPr>
        <w:t xml:space="preserve"> berfungsi untuk mengukur laju aliran air</w:t>
      </w:r>
      <w:r>
        <w:rPr>
          <w:rFonts w:ascii="Arial" w:hAnsi="Arial"/>
          <w:sz w:val="24"/>
          <w:szCs w:val="24"/>
          <w:lang w:val="en-US"/>
        </w:rPr>
        <w:t xml:space="preserve"> dan telah ditempatkan dilokasi penelitian dan berjalan sesuai dengan usulan rancangan</w:t>
      </w:r>
      <w:r>
        <w:rPr>
          <w:rFonts w:ascii="Arial" w:hAnsi="Arial"/>
          <w:sz w:val="24"/>
          <w:szCs w:val="24"/>
        </w:rPr>
        <w:t xml:space="preserve">. Nilai dari pembacaan sensor tersebut akan ditampilkan pada LCD dan </w:t>
      </w:r>
      <w:r>
        <w:rPr>
          <w:rFonts w:ascii="Arial" w:hAnsi="Arial"/>
          <w:i/>
          <w:iCs/>
          <w:sz w:val="24"/>
          <w:szCs w:val="24"/>
        </w:rPr>
        <w:t>Blynk</w:t>
      </w:r>
      <w:r>
        <w:rPr>
          <w:rFonts w:ascii="Arial" w:hAnsi="Arial"/>
          <w:sz w:val="24"/>
          <w:szCs w:val="24"/>
        </w:rPr>
        <w:t xml:space="preserve">. </w:t>
      </w:r>
      <w:r>
        <w:rPr>
          <w:rFonts w:ascii="Arial" w:hAnsi="Arial"/>
          <w:i/>
          <w:iCs/>
          <w:sz w:val="24"/>
          <w:szCs w:val="24"/>
        </w:rPr>
        <w:t>Blynk</w:t>
      </w:r>
      <w:r>
        <w:rPr>
          <w:rFonts w:ascii="Arial" w:hAnsi="Arial"/>
          <w:sz w:val="24"/>
          <w:szCs w:val="24"/>
        </w:rPr>
        <w:t xml:space="preserve"> digunakan untuk membuktikan bahwa program yang dibuat bisa menerapkan sistem </w:t>
      </w:r>
      <w:r>
        <w:rPr>
          <w:rFonts w:ascii="Arial" w:hAnsi="Arial"/>
          <w:i/>
          <w:iCs/>
          <w:sz w:val="24"/>
          <w:szCs w:val="24"/>
          <w:lang w:val="en-US"/>
        </w:rPr>
        <w:t>Internet of Things.</w:t>
      </w:r>
    </w:p>
    <w:p>
      <w:pPr>
        <w:pStyle w:val="11"/>
        <w:spacing w:after="0" w:line="240" w:lineRule="auto"/>
        <w:ind w:left="993" w:firstLine="0"/>
        <w:jc w:val="both"/>
        <w:rPr>
          <w:rFonts w:ascii="Arial" w:hAnsi="Arial"/>
          <w:sz w:val="24"/>
          <w:szCs w:val="24"/>
        </w:rPr>
      </w:pPr>
    </w:p>
    <w:p>
      <w:pPr>
        <w:pStyle w:val="11"/>
        <w:numPr>
          <w:ilvl w:val="0"/>
          <w:numId w:val="32"/>
        </w:numPr>
        <w:spacing w:after="0" w:line="480" w:lineRule="auto"/>
        <w:ind w:left="567" w:hanging="567"/>
        <w:jc w:val="both"/>
        <w:rPr>
          <w:rFonts w:ascii="Arial" w:hAnsi="Arial"/>
          <w:b/>
          <w:bCs/>
          <w:sz w:val="24"/>
          <w:szCs w:val="24"/>
        </w:rPr>
      </w:pPr>
      <w:r>
        <w:rPr>
          <w:rFonts w:ascii="Arial" w:hAnsi="Arial"/>
          <w:b/>
          <w:bCs/>
          <w:sz w:val="24"/>
          <w:szCs w:val="24"/>
        </w:rPr>
        <w:t>Saran</w:t>
      </w:r>
    </w:p>
    <w:p>
      <w:pPr>
        <w:pStyle w:val="11"/>
        <w:spacing w:after="0" w:line="240" w:lineRule="auto"/>
        <w:ind w:left="567" w:firstLine="0"/>
        <w:jc w:val="both"/>
        <w:rPr>
          <w:rFonts w:ascii="Arial" w:hAnsi="Arial"/>
          <w:b/>
          <w:bCs/>
          <w:sz w:val="24"/>
          <w:szCs w:val="24"/>
        </w:rPr>
      </w:pPr>
    </w:p>
    <w:p>
      <w:pPr>
        <w:pStyle w:val="11"/>
        <w:spacing w:after="0" w:line="480" w:lineRule="auto"/>
        <w:ind w:left="567" w:firstLine="567"/>
        <w:jc w:val="both"/>
        <w:rPr>
          <w:rFonts w:ascii="Arial" w:hAnsi="Arial"/>
          <w:sz w:val="24"/>
          <w:szCs w:val="24"/>
        </w:rPr>
      </w:pPr>
      <w:r>
        <w:rPr>
          <w:rFonts w:ascii="Arial" w:hAnsi="Arial"/>
          <w:sz w:val="24"/>
          <w:szCs w:val="24"/>
        </w:rPr>
        <w:t>Saran yang diberikan oleh penulis pada pengembangan tugas akhir ini adalah sebagai berikut:</w:t>
      </w:r>
    </w:p>
    <w:p>
      <w:pPr>
        <w:pStyle w:val="11"/>
        <w:numPr>
          <w:ilvl w:val="0"/>
          <w:numId w:val="34"/>
        </w:numPr>
        <w:spacing w:after="0" w:line="480" w:lineRule="auto"/>
        <w:ind w:left="993" w:hanging="426"/>
        <w:jc w:val="both"/>
        <w:rPr>
          <w:rFonts w:ascii="Arial" w:hAnsi="Arial"/>
          <w:sz w:val="24"/>
          <w:szCs w:val="24"/>
        </w:rPr>
      </w:pPr>
      <w:r>
        <w:rPr>
          <w:rFonts w:ascii="Arial" w:hAnsi="Arial"/>
          <w:sz w:val="24"/>
          <w:szCs w:val="24"/>
          <w:lang w:val="en-US"/>
        </w:rPr>
        <w:t>Alat ini bisa dikembangkan dengan menambahkan sistem database, membuat presentase error lebih kecil dan menambahkan perhitungan biaya yang sesuai dengan perusahaan penyedia air bersih.</w:t>
      </w:r>
    </w:p>
    <w:p>
      <w:pPr>
        <w:pStyle w:val="11"/>
        <w:numPr>
          <w:ilvl w:val="0"/>
          <w:numId w:val="34"/>
        </w:numPr>
        <w:spacing w:after="0" w:line="480" w:lineRule="auto"/>
        <w:ind w:left="993" w:hanging="426"/>
        <w:jc w:val="both"/>
        <w:rPr>
          <w:rFonts w:ascii="Arial" w:hAnsi="Arial"/>
          <w:sz w:val="24"/>
          <w:szCs w:val="24"/>
        </w:rPr>
      </w:pPr>
      <w:r>
        <w:rPr>
          <w:rFonts w:ascii="Arial" w:hAnsi="Arial"/>
          <w:sz w:val="24"/>
          <w:szCs w:val="24"/>
          <w:lang w:val="en-US"/>
        </w:rPr>
        <w:t>Penggunaan alat ini diharapkan dapat mempermudah masyarakat dalam memantau penggunaan air sehari-hari</w:t>
      </w:r>
      <w:r>
        <w:rPr>
          <w:rFonts w:ascii="Arial" w:hAnsi="Arial"/>
          <w:sz w:val="24"/>
          <w:szCs w:val="24"/>
        </w:rPr>
        <w:t>.</w:t>
      </w:r>
    </w:p>
    <w:p>
      <w:pPr>
        <w:pStyle w:val="11"/>
        <w:numPr>
          <w:ilvl w:val="0"/>
          <w:numId w:val="34"/>
        </w:numPr>
        <w:spacing w:after="0" w:line="480" w:lineRule="auto"/>
        <w:ind w:left="993" w:hanging="426"/>
        <w:jc w:val="both"/>
        <w:rPr>
          <w:rFonts w:ascii="Arial" w:hAnsi="Arial"/>
          <w:sz w:val="24"/>
          <w:szCs w:val="24"/>
        </w:rPr>
      </w:pPr>
      <w:r>
        <w:rPr>
          <w:rFonts w:ascii="Arial" w:hAnsi="Arial"/>
          <w:sz w:val="24"/>
          <w:szCs w:val="24"/>
        </w:rPr>
        <w:t>Untuk peneliti selanjutnya agar dapat mengembangkan alat ini dengan menggunakan sensor yang akurasi perhitungannya sesuai, membuat power cadangan jika sewaktu-waktu power utama mati dan menambahkan sistem database pada alat tersebut.</w:t>
      </w:r>
    </w:p>
    <w:p>
      <w:pPr>
        <w:ind w:left="0" w:firstLine="0"/>
        <w:rPr>
          <w:rFonts w:ascii="Arial" w:hAnsi="Arial" w:cs="Arial"/>
          <w:b/>
          <w:bCs/>
          <w:sz w:val="24"/>
          <w:szCs w:val="24"/>
        </w:rPr>
      </w:pPr>
    </w:p>
    <w:sectPr>
      <w:headerReference r:id="rId12" w:type="default"/>
      <w:pgSz w:w="11906" w:h="16838"/>
      <w:pgMar w:top="2268" w:right="1701" w:bottom="1701" w:left="2268"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ial Unicode MS"/>
    <w:panose1 w:val="00000000000000000000"/>
    <w:charset w:val="86"/>
    <w:family w:val="auto"/>
    <w:pitch w:val="default"/>
    <w:sig w:usb0="00000000" w:usb1="00000000" w:usb2="00000000" w:usb3="00000000" w:csb0="00000000" w:csb1="00000000"/>
  </w:font>
  <w:font w:name="SimSun">
    <w:altName w:val="Arial Unicode MS"/>
    <w:panose1 w:val="02010600030101010101"/>
    <w:charset w:val="86"/>
    <w:family w:val="auto"/>
    <w:pitch w:val="default"/>
    <w:sig w:usb0="00000003" w:usb1="080E0000" w:usb2="00000010" w:usb3="00000000" w:csb0="00040001" w:csb1="00000000"/>
  </w:font>
  <w:font w:name="Arial Unicode MS">
    <w:panose1 w:val="020B0604020202020204"/>
    <w:charset w:val="86"/>
    <w:family w:val="auto"/>
    <w:pitch w:val="default"/>
    <w:sig w:usb0="FFFFFFFF" w:usb1="E9FFFFFF" w:usb2="0000003F" w:usb3="00000000" w:csb0="603F01FF" w:csb1="FFFF0000"/>
  </w:font>
  <w:font w:name="Arial">
    <w:panose1 w:val="020B0604020202020204"/>
    <w:charset w:val="00"/>
    <w:family w:val="swiss"/>
    <w:pitch w:val="default"/>
    <w:sig w:usb0="E0002EFF" w:usb1="C000785B" w:usb2="00000009" w:usb3="00000000" w:csb0="400001FF" w:csb1="FFFF0000"/>
  </w:font>
  <w:font w:name="黑体">
    <w:altName w:val="Arial Unicode MS"/>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bookmarkStart w:id="11" w:name="_GoBack"/>
    <w:bookmarkEnd w:id="11"/>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Arial" w:hAnsi="Arial" w:cs="Arial"/>
        <w:sz w:val="24"/>
        <w:szCs w:val="24"/>
      </w:rPr>
    </w:pP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1246370"/>
      <w:docPartObj>
        <w:docPartGallery w:val="autotext"/>
      </w:docPartObj>
    </w:sdtPr>
    <w:sdtEndPr>
      <w:rPr>
        <w:rFonts w:ascii="Arial" w:hAnsi="Arial" w:cs="Arial"/>
        <w:sz w:val="24"/>
        <w:szCs w:val="24"/>
      </w:rPr>
    </w:sdtEndPr>
    <w:sdtContent>
      <w:p>
        <w:pPr>
          <w:pStyle w:val="8"/>
          <w:jc w:val="right"/>
          <w:rPr>
            <w:rFonts w:ascii="Arial" w:hAnsi="Arial" w:cs="Arial"/>
            <w:sz w:val="24"/>
            <w:szCs w:val="24"/>
          </w:rPr>
        </w:pPr>
      </w:p>
    </w:sdtContent>
  </w:sdt>
  <w:p>
    <w:pPr>
      <w:pStyle w:val="8"/>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Arial" w:hAnsi="Arial"/>
        <w:sz w:val="24"/>
        <w:szCs w:val="24"/>
      </w:rPr>
    </w:pPr>
    <w:r>
      <w:rPr>
        <w:rFonts w:ascii="Arial" w:hAnsi="Arial"/>
        <w:sz w:val="24"/>
        <w:szCs w:val="24"/>
      </w:rPr>
      <w:fldChar w:fldCharType="begin"/>
    </w:r>
    <w:r>
      <w:rPr>
        <w:rFonts w:ascii="Arial" w:hAnsi="Arial"/>
        <w:sz w:val="24"/>
        <w:szCs w:val="24"/>
      </w:rPr>
      <w:instrText xml:space="preserve"> PAGE   \* MERGEFORMAT </w:instrText>
    </w:r>
    <w:r>
      <w:rPr>
        <w:rFonts w:ascii="Arial" w:hAnsi="Arial"/>
        <w:sz w:val="24"/>
        <w:szCs w:val="24"/>
      </w:rPr>
      <w:fldChar w:fldCharType="separate"/>
    </w:r>
    <w:r>
      <w:rPr>
        <w:rFonts w:ascii="Arial" w:hAnsi="Arial"/>
        <w:sz w:val="24"/>
        <w:szCs w:val="24"/>
      </w:rPr>
      <w:t>33</w:t>
    </w:r>
    <w:r>
      <w:rPr>
        <w:rFonts w:ascii="Arial" w:hAnsi="Arial"/>
        <w:sz w:val="24"/>
        <w:szCs w:val="24"/>
      </w:rPr>
      <w:fldChar w:fldCharType="end"/>
    </w:r>
  </w:p>
  <w:p>
    <w:pPr>
      <w:pStyle w:val="8"/>
      <w:ind w:left="0" w:firstLine="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Arial" w:hAnsi="Arial"/>
        <w:sz w:val="24"/>
        <w:szCs w:val="24"/>
      </w:rPr>
    </w:pPr>
  </w:p>
  <w:p>
    <w:pPr>
      <w:pStyle w:val="8"/>
      <w:ind w:left="0" w:firstLine="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pPr>
        <w:ind w:left="720" w:hanging="360"/>
      </w:pPr>
      <w:rPr>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0000003"/>
    <w:multiLevelType w:val="multilevel"/>
    <w:tmpl w:val="00000003"/>
    <w:lvl w:ilvl="0" w:tentative="0">
      <w:start w:val="2"/>
      <w:numFmt w:val="decimal"/>
      <w:lvlText w:val="%1."/>
      <w:lvlJc w:val="left"/>
      <w:pPr>
        <w:ind w:left="135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0000004"/>
    <w:multiLevelType w:val="multilevel"/>
    <w:tmpl w:val="00000004"/>
    <w:lvl w:ilvl="0" w:tentative="0">
      <w:start w:val="1"/>
      <w:numFmt w:val="decimal"/>
      <w:lvlText w:val="1.%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0000005"/>
    <w:multiLevelType w:val="multilevel"/>
    <w:tmpl w:val="0000000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0000006"/>
    <w:multiLevelType w:val="multilevel"/>
    <w:tmpl w:val="00000006"/>
    <w:lvl w:ilvl="0" w:tentative="0">
      <w:start w:val="1"/>
      <w:numFmt w:val="decimal"/>
      <w:lvlText w:val="3.%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0000007"/>
    <w:multiLevelType w:val="multilevel"/>
    <w:tmpl w:val="00000007"/>
    <w:lvl w:ilvl="0" w:tentative="0">
      <w:start w:val="1"/>
      <w:numFmt w:val="decimal"/>
      <w:lvlText w:val="5.%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0000008"/>
    <w:multiLevelType w:val="multilevel"/>
    <w:tmpl w:val="00000008"/>
    <w:lvl w:ilvl="0" w:tentative="0">
      <w:start w:val="1"/>
      <w:numFmt w:val="decimal"/>
      <w:lvlText w:val="2.%1"/>
      <w:lvlJc w:val="left"/>
      <w:pPr>
        <w:ind w:left="720" w:hanging="360"/>
      </w:pPr>
      <w:rPr>
        <w:rFonts w:hint="default"/>
        <w:i w:val="0"/>
        <w:i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000000A"/>
    <w:multiLevelType w:val="multilevel"/>
    <w:tmpl w:val="0000000A"/>
    <w:lvl w:ilvl="0" w:tentative="0">
      <w:start w:val="1"/>
      <w:numFmt w:val="decimal"/>
      <w:lvlText w:val="4.1.%1"/>
      <w:lvlJc w:val="left"/>
      <w:pPr>
        <w:ind w:left="720" w:hanging="360"/>
      </w:pPr>
      <w:rPr>
        <w:rFonts w:hint="default"/>
        <w:b/>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000000B"/>
    <w:multiLevelType w:val="multilevel"/>
    <w:tmpl w:val="0000000B"/>
    <w:lvl w:ilvl="0" w:tentative="0">
      <w:start w:val="1"/>
      <w:numFmt w:val="decimal"/>
      <w:lvlText w:val="%1."/>
      <w:lvlJc w:val="left"/>
      <w:pPr>
        <w:ind w:left="1353" w:hanging="360"/>
      </w:pPr>
    </w:lvl>
    <w:lvl w:ilvl="1" w:tentative="0">
      <w:start w:val="1"/>
      <w:numFmt w:val="lowerLetter"/>
      <w:lvlText w:val="%2."/>
      <w:lvlJc w:val="left"/>
      <w:pPr>
        <w:ind w:left="2073" w:hanging="360"/>
      </w:pPr>
    </w:lvl>
    <w:lvl w:ilvl="2" w:tentative="0">
      <w:start w:val="1"/>
      <w:numFmt w:val="lowerRoman"/>
      <w:lvlText w:val="%3."/>
      <w:lvlJc w:val="right"/>
      <w:pPr>
        <w:ind w:left="2793" w:hanging="180"/>
      </w:pPr>
    </w:lvl>
    <w:lvl w:ilvl="3" w:tentative="0">
      <w:start w:val="1"/>
      <w:numFmt w:val="decimal"/>
      <w:lvlText w:val="%4."/>
      <w:lvlJc w:val="left"/>
      <w:pPr>
        <w:ind w:left="3513" w:hanging="360"/>
      </w:pPr>
    </w:lvl>
    <w:lvl w:ilvl="4" w:tentative="0">
      <w:start w:val="1"/>
      <w:numFmt w:val="lowerLetter"/>
      <w:lvlText w:val="%5."/>
      <w:lvlJc w:val="left"/>
      <w:pPr>
        <w:ind w:left="4233" w:hanging="360"/>
      </w:pPr>
    </w:lvl>
    <w:lvl w:ilvl="5" w:tentative="0">
      <w:start w:val="1"/>
      <w:numFmt w:val="lowerRoman"/>
      <w:lvlText w:val="%6."/>
      <w:lvlJc w:val="right"/>
      <w:pPr>
        <w:ind w:left="4953" w:hanging="180"/>
      </w:pPr>
    </w:lvl>
    <w:lvl w:ilvl="6" w:tentative="0">
      <w:start w:val="1"/>
      <w:numFmt w:val="decimal"/>
      <w:lvlText w:val="%7."/>
      <w:lvlJc w:val="left"/>
      <w:pPr>
        <w:ind w:left="5673" w:hanging="360"/>
      </w:pPr>
    </w:lvl>
    <w:lvl w:ilvl="7" w:tentative="0">
      <w:start w:val="1"/>
      <w:numFmt w:val="lowerLetter"/>
      <w:lvlText w:val="%8."/>
      <w:lvlJc w:val="left"/>
      <w:pPr>
        <w:ind w:left="6393" w:hanging="360"/>
      </w:pPr>
    </w:lvl>
    <w:lvl w:ilvl="8" w:tentative="0">
      <w:start w:val="1"/>
      <w:numFmt w:val="lowerRoman"/>
      <w:lvlText w:val="%9."/>
      <w:lvlJc w:val="right"/>
      <w:pPr>
        <w:ind w:left="7113" w:hanging="180"/>
      </w:pPr>
    </w:lvl>
  </w:abstractNum>
  <w:abstractNum w:abstractNumId="9">
    <w:nsid w:val="0000000E"/>
    <w:multiLevelType w:val="multilevel"/>
    <w:tmpl w:val="0000000E"/>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0000000F"/>
    <w:multiLevelType w:val="multilevel"/>
    <w:tmpl w:val="0000000F"/>
    <w:lvl w:ilvl="0" w:tentative="0">
      <w:start w:val="1"/>
      <w:numFmt w:val="decimal"/>
      <w:lvlText w:val="2.6.%1."/>
      <w:lvlJc w:val="left"/>
      <w:pPr>
        <w:ind w:left="1287"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0000010"/>
    <w:multiLevelType w:val="multilevel"/>
    <w:tmpl w:val="00000010"/>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12">
    <w:nsid w:val="00000011"/>
    <w:multiLevelType w:val="multilevel"/>
    <w:tmpl w:val="00000011"/>
    <w:lvl w:ilvl="0" w:tentative="0">
      <w:start w:val="1"/>
      <w:numFmt w:val="decimal"/>
      <w:lvlText w:val="1.%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00000012"/>
    <w:multiLevelType w:val="multilevel"/>
    <w:tmpl w:val="00000012"/>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14">
    <w:nsid w:val="00000013"/>
    <w:multiLevelType w:val="multilevel"/>
    <w:tmpl w:val="00000013"/>
    <w:lvl w:ilvl="0" w:tentative="0">
      <w:start w:val="4"/>
      <w:numFmt w:val="decimal"/>
      <w:lvlText w:val="%1.2"/>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0000016"/>
    <w:multiLevelType w:val="multilevel"/>
    <w:tmpl w:val="00000016"/>
    <w:lvl w:ilvl="0" w:tentative="0">
      <w:start w:val="1"/>
      <w:numFmt w:val="decimal"/>
      <w:lvlText w:val="3.5.%1"/>
      <w:lvlJc w:val="left"/>
      <w:pPr>
        <w:ind w:left="2007" w:hanging="360"/>
      </w:pPr>
      <w:rPr>
        <w:rFonts w:hint="default"/>
        <w:b/>
        <w:bCs/>
        <w:i w:val="0"/>
        <w:i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00000018"/>
    <w:multiLevelType w:val="multilevel"/>
    <w:tmpl w:val="0000001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7">
    <w:nsid w:val="0000001A"/>
    <w:multiLevelType w:val="multilevel"/>
    <w:tmpl w:val="0000001A"/>
    <w:lvl w:ilvl="0" w:tentative="0">
      <w:start w:val="1"/>
      <w:numFmt w:val="decimal"/>
      <w:lvlText w:val="%1."/>
      <w:lvlJc w:val="left"/>
      <w:pPr>
        <w:ind w:left="2700" w:hanging="360"/>
      </w:pPr>
    </w:lvl>
    <w:lvl w:ilvl="1" w:tentative="0">
      <w:start w:val="1"/>
      <w:numFmt w:val="lowerLetter"/>
      <w:lvlText w:val="%2."/>
      <w:lvlJc w:val="left"/>
      <w:pPr>
        <w:ind w:left="3420" w:hanging="360"/>
      </w:pPr>
    </w:lvl>
    <w:lvl w:ilvl="2" w:tentative="0">
      <w:start w:val="1"/>
      <w:numFmt w:val="lowerRoman"/>
      <w:lvlText w:val="%3."/>
      <w:lvlJc w:val="right"/>
      <w:pPr>
        <w:ind w:left="4140" w:hanging="180"/>
      </w:pPr>
    </w:lvl>
    <w:lvl w:ilvl="3" w:tentative="0">
      <w:start w:val="1"/>
      <w:numFmt w:val="decimal"/>
      <w:lvlText w:val="%4."/>
      <w:lvlJc w:val="left"/>
      <w:pPr>
        <w:ind w:left="4860" w:hanging="360"/>
      </w:pPr>
    </w:lvl>
    <w:lvl w:ilvl="4" w:tentative="0">
      <w:start w:val="1"/>
      <w:numFmt w:val="lowerLetter"/>
      <w:lvlText w:val="%5."/>
      <w:lvlJc w:val="left"/>
      <w:pPr>
        <w:ind w:left="5580" w:hanging="360"/>
      </w:pPr>
    </w:lvl>
    <w:lvl w:ilvl="5" w:tentative="0">
      <w:start w:val="1"/>
      <w:numFmt w:val="lowerRoman"/>
      <w:lvlText w:val="%6."/>
      <w:lvlJc w:val="right"/>
      <w:pPr>
        <w:ind w:left="6300" w:hanging="180"/>
      </w:pPr>
    </w:lvl>
    <w:lvl w:ilvl="6" w:tentative="0">
      <w:start w:val="1"/>
      <w:numFmt w:val="decimal"/>
      <w:lvlText w:val="%7."/>
      <w:lvlJc w:val="left"/>
      <w:pPr>
        <w:ind w:left="7020" w:hanging="360"/>
      </w:pPr>
    </w:lvl>
    <w:lvl w:ilvl="7" w:tentative="0">
      <w:start w:val="1"/>
      <w:numFmt w:val="lowerLetter"/>
      <w:lvlText w:val="%8."/>
      <w:lvlJc w:val="left"/>
      <w:pPr>
        <w:ind w:left="7740" w:hanging="360"/>
      </w:pPr>
    </w:lvl>
    <w:lvl w:ilvl="8" w:tentative="0">
      <w:start w:val="1"/>
      <w:numFmt w:val="lowerRoman"/>
      <w:lvlText w:val="%9."/>
      <w:lvlJc w:val="right"/>
      <w:pPr>
        <w:ind w:left="8460" w:hanging="180"/>
      </w:pPr>
    </w:lvl>
  </w:abstractNum>
  <w:abstractNum w:abstractNumId="18">
    <w:nsid w:val="0000001B"/>
    <w:multiLevelType w:val="multilevel"/>
    <w:tmpl w:val="0000001B"/>
    <w:lvl w:ilvl="0" w:tentative="0">
      <w:start w:val="1"/>
      <w:numFmt w:val="lowerLetter"/>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0000001C"/>
    <w:multiLevelType w:val="multilevel"/>
    <w:tmpl w:val="0000001C"/>
    <w:lvl w:ilvl="0" w:tentative="0">
      <w:start w:val="2"/>
      <w:numFmt w:val="decimal"/>
      <w:lvlText w:val="2.%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0000001D"/>
    <w:multiLevelType w:val="multilevel"/>
    <w:tmpl w:val="0000001D"/>
    <w:lvl w:ilvl="0" w:tentative="0">
      <w:start w:val="3"/>
      <w:numFmt w:val="decimal"/>
      <w:lvlText w:val="2.%1"/>
      <w:lvlJc w:val="left"/>
      <w:pPr>
        <w:ind w:left="720" w:hanging="360"/>
      </w:pPr>
      <w:rPr>
        <w:rFonts w:hint="default"/>
        <w:b/>
        <w:bCs/>
        <w:i w:val="0"/>
        <w:i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0000001E"/>
    <w:multiLevelType w:val="multilevel"/>
    <w:tmpl w:val="0000001E"/>
    <w:lvl w:ilvl="0" w:tentative="0">
      <w:start w:val="1"/>
      <w:numFmt w:val="decimal"/>
      <w:lvlText w:val="1.4.%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0000001F"/>
    <w:multiLevelType w:val="multilevel"/>
    <w:tmpl w:val="0000001F"/>
    <w:lvl w:ilvl="0" w:tentative="0">
      <w:start w:val="1"/>
      <w:numFmt w:val="decimal"/>
      <w:lvlText w:val="3.3.%1"/>
      <w:lvlJc w:val="left"/>
      <w:pPr>
        <w:ind w:left="1287" w:hanging="360"/>
      </w:pPr>
      <w:rPr>
        <w:rFonts w:hint="default"/>
        <w:b/>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3">
    <w:nsid w:val="00000022"/>
    <w:multiLevelType w:val="multilevel"/>
    <w:tmpl w:val="00000022"/>
    <w:lvl w:ilvl="0" w:tentative="0">
      <w:start w:val="1"/>
      <w:numFmt w:val="decimal"/>
      <w:lvlText w:val="3.6.%1"/>
      <w:lvlJc w:val="left"/>
      <w:pPr>
        <w:ind w:left="2007" w:hanging="360"/>
      </w:pPr>
      <w:rPr>
        <w:rFonts w:hint="default"/>
        <w:b/>
        <w:bCs/>
        <w:i w:val="0"/>
        <w:i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00000023"/>
    <w:multiLevelType w:val="multilevel"/>
    <w:tmpl w:val="00000023"/>
    <w:lvl w:ilvl="0" w:tentative="0">
      <w:start w:val="1"/>
      <w:numFmt w:val="lowerLetter"/>
      <w:lvlText w:val="%1."/>
      <w:lvlJc w:val="left"/>
      <w:pPr>
        <w:ind w:left="1494" w:hanging="360"/>
      </w:pPr>
      <w:rPr>
        <w:rFonts w:hint="default"/>
      </w:rPr>
    </w:lvl>
    <w:lvl w:ilvl="1" w:tentative="0">
      <w:start w:val="1"/>
      <w:numFmt w:val="lowerLetter"/>
      <w:lvlText w:val="%2."/>
      <w:lvlJc w:val="left"/>
      <w:pPr>
        <w:ind w:left="2214" w:hanging="360"/>
      </w:pPr>
    </w:lvl>
    <w:lvl w:ilvl="2" w:tentative="0">
      <w:start w:val="1"/>
      <w:numFmt w:val="lowerRoman"/>
      <w:lvlText w:val="%3."/>
      <w:lvlJc w:val="right"/>
      <w:pPr>
        <w:ind w:left="2934" w:hanging="180"/>
      </w:pPr>
    </w:lvl>
    <w:lvl w:ilvl="3" w:tentative="0">
      <w:start w:val="1"/>
      <w:numFmt w:val="decimal"/>
      <w:lvlText w:val="%4."/>
      <w:lvlJc w:val="left"/>
      <w:pPr>
        <w:ind w:left="3654" w:hanging="360"/>
      </w:pPr>
    </w:lvl>
    <w:lvl w:ilvl="4" w:tentative="0">
      <w:start w:val="1"/>
      <w:numFmt w:val="lowerLetter"/>
      <w:lvlText w:val="%5."/>
      <w:lvlJc w:val="left"/>
      <w:pPr>
        <w:ind w:left="4374" w:hanging="360"/>
      </w:pPr>
    </w:lvl>
    <w:lvl w:ilvl="5" w:tentative="0">
      <w:start w:val="1"/>
      <w:numFmt w:val="lowerRoman"/>
      <w:lvlText w:val="%6."/>
      <w:lvlJc w:val="right"/>
      <w:pPr>
        <w:ind w:left="5094" w:hanging="180"/>
      </w:pPr>
    </w:lvl>
    <w:lvl w:ilvl="6" w:tentative="0">
      <w:start w:val="1"/>
      <w:numFmt w:val="decimal"/>
      <w:lvlText w:val="%7."/>
      <w:lvlJc w:val="left"/>
      <w:pPr>
        <w:ind w:left="5814" w:hanging="360"/>
      </w:pPr>
    </w:lvl>
    <w:lvl w:ilvl="7" w:tentative="0">
      <w:start w:val="1"/>
      <w:numFmt w:val="lowerLetter"/>
      <w:lvlText w:val="%8."/>
      <w:lvlJc w:val="left"/>
      <w:pPr>
        <w:ind w:left="6534" w:hanging="360"/>
      </w:pPr>
    </w:lvl>
    <w:lvl w:ilvl="8" w:tentative="0">
      <w:start w:val="1"/>
      <w:numFmt w:val="lowerRoman"/>
      <w:lvlText w:val="%9."/>
      <w:lvlJc w:val="right"/>
      <w:pPr>
        <w:ind w:left="7254" w:hanging="180"/>
      </w:pPr>
    </w:lvl>
  </w:abstractNum>
  <w:abstractNum w:abstractNumId="25">
    <w:nsid w:val="00000025"/>
    <w:multiLevelType w:val="multilevel"/>
    <w:tmpl w:val="00000025"/>
    <w:lvl w:ilvl="0" w:tentative="0">
      <w:start w:val="4"/>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00000026"/>
    <w:multiLevelType w:val="multilevel"/>
    <w:tmpl w:val="00000026"/>
    <w:lvl w:ilvl="0" w:tentative="0">
      <w:start w:val="1"/>
      <w:numFmt w:val="decimal"/>
      <w:lvlText w:val="%1."/>
      <w:lvlJc w:val="left"/>
      <w:pPr>
        <w:ind w:left="1996" w:hanging="360"/>
      </w:pPr>
      <w:rPr>
        <w:b w:val="0"/>
        <w:bCs w:val="0"/>
      </w:rPr>
    </w:lvl>
    <w:lvl w:ilvl="1" w:tentative="0">
      <w:start w:val="1"/>
      <w:numFmt w:val="lowerLetter"/>
      <w:lvlText w:val="%2."/>
      <w:lvlJc w:val="left"/>
      <w:pPr>
        <w:ind w:left="2716" w:hanging="360"/>
      </w:pPr>
    </w:lvl>
    <w:lvl w:ilvl="2" w:tentative="0">
      <w:start w:val="1"/>
      <w:numFmt w:val="lowerRoman"/>
      <w:lvlText w:val="%3."/>
      <w:lvlJc w:val="right"/>
      <w:pPr>
        <w:ind w:left="3436" w:hanging="180"/>
      </w:pPr>
    </w:lvl>
    <w:lvl w:ilvl="3" w:tentative="0">
      <w:start w:val="1"/>
      <w:numFmt w:val="decimal"/>
      <w:lvlText w:val="%4."/>
      <w:lvlJc w:val="left"/>
      <w:pPr>
        <w:ind w:left="4156" w:hanging="360"/>
      </w:pPr>
    </w:lvl>
    <w:lvl w:ilvl="4" w:tentative="0">
      <w:start w:val="1"/>
      <w:numFmt w:val="lowerLetter"/>
      <w:lvlText w:val="%5."/>
      <w:lvlJc w:val="left"/>
      <w:pPr>
        <w:ind w:left="4876" w:hanging="360"/>
      </w:pPr>
    </w:lvl>
    <w:lvl w:ilvl="5" w:tentative="0">
      <w:start w:val="1"/>
      <w:numFmt w:val="lowerRoman"/>
      <w:lvlText w:val="%6."/>
      <w:lvlJc w:val="right"/>
      <w:pPr>
        <w:ind w:left="5596" w:hanging="180"/>
      </w:pPr>
    </w:lvl>
    <w:lvl w:ilvl="6" w:tentative="0">
      <w:start w:val="1"/>
      <w:numFmt w:val="decimal"/>
      <w:lvlText w:val="%7."/>
      <w:lvlJc w:val="left"/>
      <w:pPr>
        <w:ind w:left="6316" w:hanging="360"/>
      </w:pPr>
    </w:lvl>
    <w:lvl w:ilvl="7" w:tentative="0">
      <w:start w:val="1"/>
      <w:numFmt w:val="lowerLetter"/>
      <w:lvlText w:val="%8."/>
      <w:lvlJc w:val="left"/>
      <w:pPr>
        <w:ind w:left="7036" w:hanging="360"/>
      </w:pPr>
    </w:lvl>
    <w:lvl w:ilvl="8" w:tentative="0">
      <w:start w:val="1"/>
      <w:numFmt w:val="lowerRoman"/>
      <w:lvlText w:val="%9."/>
      <w:lvlJc w:val="right"/>
      <w:pPr>
        <w:ind w:left="7756" w:hanging="180"/>
      </w:pPr>
    </w:lvl>
  </w:abstractNum>
  <w:abstractNum w:abstractNumId="27">
    <w:nsid w:val="00000027"/>
    <w:multiLevelType w:val="multilevel"/>
    <w:tmpl w:val="00000027"/>
    <w:lvl w:ilvl="0" w:tentative="0">
      <w:start w:val="1"/>
      <w:numFmt w:val="decimal"/>
      <w:lvlText w:val="%1."/>
      <w:lvlJc w:val="left"/>
      <w:pPr>
        <w:ind w:left="1996" w:hanging="360"/>
      </w:pPr>
      <w:rPr>
        <w:b w:val="0"/>
        <w:bCs w:val="0"/>
      </w:rPr>
    </w:lvl>
    <w:lvl w:ilvl="1" w:tentative="0">
      <w:start w:val="1"/>
      <w:numFmt w:val="lowerLetter"/>
      <w:lvlText w:val="%2."/>
      <w:lvlJc w:val="left"/>
      <w:pPr>
        <w:ind w:left="2716" w:hanging="360"/>
      </w:pPr>
    </w:lvl>
    <w:lvl w:ilvl="2" w:tentative="0">
      <w:start w:val="1"/>
      <w:numFmt w:val="lowerRoman"/>
      <w:lvlText w:val="%3."/>
      <w:lvlJc w:val="right"/>
      <w:pPr>
        <w:ind w:left="3436" w:hanging="180"/>
      </w:pPr>
    </w:lvl>
    <w:lvl w:ilvl="3" w:tentative="0">
      <w:start w:val="1"/>
      <w:numFmt w:val="decimal"/>
      <w:lvlText w:val="%4."/>
      <w:lvlJc w:val="left"/>
      <w:pPr>
        <w:ind w:left="4156" w:hanging="360"/>
      </w:pPr>
    </w:lvl>
    <w:lvl w:ilvl="4" w:tentative="0">
      <w:start w:val="1"/>
      <w:numFmt w:val="lowerLetter"/>
      <w:lvlText w:val="%5."/>
      <w:lvlJc w:val="left"/>
      <w:pPr>
        <w:ind w:left="4876" w:hanging="360"/>
      </w:pPr>
    </w:lvl>
    <w:lvl w:ilvl="5" w:tentative="0">
      <w:start w:val="1"/>
      <w:numFmt w:val="lowerRoman"/>
      <w:lvlText w:val="%6."/>
      <w:lvlJc w:val="right"/>
      <w:pPr>
        <w:ind w:left="5596" w:hanging="180"/>
      </w:pPr>
    </w:lvl>
    <w:lvl w:ilvl="6" w:tentative="0">
      <w:start w:val="1"/>
      <w:numFmt w:val="decimal"/>
      <w:lvlText w:val="%7."/>
      <w:lvlJc w:val="left"/>
      <w:pPr>
        <w:ind w:left="6316" w:hanging="360"/>
      </w:pPr>
    </w:lvl>
    <w:lvl w:ilvl="7" w:tentative="0">
      <w:start w:val="1"/>
      <w:numFmt w:val="lowerLetter"/>
      <w:lvlText w:val="%8."/>
      <w:lvlJc w:val="left"/>
      <w:pPr>
        <w:ind w:left="7036" w:hanging="360"/>
      </w:pPr>
    </w:lvl>
    <w:lvl w:ilvl="8" w:tentative="0">
      <w:start w:val="1"/>
      <w:numFmt w:val="lowerRoman"/>
      <w:lvlText w:val="%9."/>
      <w:lvlJc w:val="right"/>
      <w:pPr>
        <w:ind w:left="7756" w:hanging="180"/>
      </w:pPr>
    </w:lvl>
  </w:abstractNum>
  <w:abstractNum w:abstractNumId="28">
    <w:nsid w:val="00000028"/>
    <w:multiLevelType w:val="multilevel"/>
    <w:tmpl w:val="0000002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9">
    <w:nsid w:val="00000029"/>
    <w:multiLevelType w:val="multilevel"/>
    <w:tmpl w:val="00000029"/>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0">
    <w:nsid w:val="0000002A"/>
    <w:multiLevelType w:val="multilevel"/>
    <w:tmpl w:val="0000002A"/>
    <w:lvl w:ilvl="0" w:tentative="0">
      <w:start w:val="1"/>
      <w:numFmt w:val="decimal"/>
      <w:lvlText w:val="%1."/>
      <w:lvlJc w:val="left"/>
      <w:pPr>
        <w:ind w:left="1854" w:hanging="360"/>
      </w:pPr>
      <w:rPr>
        <w:rFonts w:hint="default"/>
        <w:i w:val="0"/>
        <w:iCs w:val="0"/>
      </w:r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31">
    <w:nsid w:val="0000002C"/>
    <w:multiLevelType w:val="multilevel"/>
    <w:tmpl w:val="0000002C"/>
    <w:lvl w:ilvl="0" w:tentative="0">
      <w:start w:val="1"/>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09DC67C7"/>
    <w:multiLevelType w:val="multilevel"/>
    <w:tmpl w:val="09DC67C7"/>
    <w:lvl w:ilvl="0" w:tentative="0">
      <w:start w:val="1"/>
      <w:numFmt w:val="decimal"/>
      <w:lvlText w:val="%1."/>
      <w:lvlJc w:val="left"/>
      <w:pPr>
        <w:ind w:left="2563" w:hanging="360"/>
      </w:pPr>
      <w:rPr>
        <w:b w:val="0"/>
        <w:bCs w:val="0"/>
      </w:rPr>
    </w:lvl>
    <w:lvl w:ilvl="1" w:tentative="0">
      <w:start w:val="1"/>
      <w:numFmt w:val="lowerLetter"/>
      <w:lvlText w:val="%2."/>
      <w:lvlJc w:val="left"/>
      <w:pPr>
        <w:ind w:left="3283" w:hanging="360"/>
      </w:pPr>
    </w:lvl>
    <w:lvl w:ilvl="2" w:tentative="0">
      <w:start w:val="1"/>
      <w:numFmt w:val="lowerRoman"/>
      <w:lvlText w:val="%3."/>
      <w:lvlJc w:val="right"/>
      <w:pPr>
        <w:ind w:left="4003" w:hanging="180"/>
      </w:pPr>
    </w:lvl>
    <w:lvl w:ilvl="3" w:tentative="0">
      <w:start w:val="1"/>
      <w:numFmt w:val="decimal"/>
      <w:lvlText w:val="%4."/>
      <w:lvlJc w:val="left"/>
      <w:pPr>
        <w:ind w:left="4723" w:hanging="360"/>
      </w:pPr>
    </w:lvl>
    <w:lvl w:ilvl="4" w:tentative="0">
      <w:start w:val="1"/>
      <w:numFmt w:val="lowerLetter"/>
      <w:lvlText w:val="%5."/>
      <w:lvlJc w:val="left"/>
      <w:pPr>
        <w:ind w:left="5443" w:hanging="360"/>
      </w:pPr>
    </w:lvl>
    <w:lvl w:ilvl="5" w:tentative="0">
      <w:start w:val="1"/>
      <w:numFmt w:val="lowerRoman"/>
      <w:lvlText w:val="%6."/>
      <w:lvlJc w:val="right"/>
      <w:pPr>
        <w:ind w:left="6163" w:hanging="180"/>
      </w:pPr>
    </w:lvl>
    <w:lvl w:ilvl="6" w:tentative="0">
      <w:start w:val="1"/>
      <w:numFmt w:val="decimal"/>
      <w:lvlText w:val="%7."/>
      <w:lvlJc w:val="left"/>
      <w:pPr>
        <w:ind w:left="6883" w:hanging="360"/>
      </w:pPr>
    </w:lvl>
    <w:lvl w:ilvl="7" w:tentative="0">
      <w:start w:val="1"/>
      <w:numFmt w:val="lowerLetter"/>
      <w:lvlText w:val="%8."/>
      <w:lvlJc w:val="left"/>
      <w:pPr>
        <w:ind w:left="7603" w:hanging="360"/>
      </w:pPr>
    </w:lvl>
    <w:lvl w:ilvl="8" w:tentative="0">
      <w:start w:val="1"/>
      <w:numFmt w:val="lowerRoman"/>
      <w:lvlText w:val="%9."/>
      <w:lvlJc w:val="right"/>
      <w:pPr>
        <w:ind w:left="8323" w:hanging="180"/>
      </w:pPr>
    </w:lvl>
  </w:abstractNum>
  <w:abstractNum w:abstractNumId="33">
    <w:nsid w:val="303B0EA5"/>
    <w:multiLevelType w:val="multilevel"/>
    <w:tmpl w:val="303B0EA5"/>
    <w:lvl w:ilvl="0" w:tentative="0">
      <w:start w:val="1"/>
      <w:numFmt w:val="lowerLetter"/>
      <w:lvlText w:val="%1."/>
      <w:lvlJc w:val="left"/>
      <w:pPr>
        <w:ind w:left="2280" w:hanging="360"/>
      </w:pPr>
    </w:lvl>
    <w:lvl w:ilvl="1" w:tentative="0">
      <w:start w:val="1"/>
      <w:numFmt w:val="lowerLetter"/>
      <w:lvlText w:val="%2."/>
      <w:lvlJc w:val="left"/>
      <w:pPr>
        <w:ind w:left="3000" w:hanging="360"/>
      </w:pPr>
    </w:lvl>
    <w:lvl w:ilvl="2" w:tentative="0">
      <w:start w:val="1"/>
      <w:numFmt w:val="lowerRoman"/>
      <w:lvlText w:val="%3."/>
      <w:lvlJc w:val="right"/>
      <w:pPr>
        <w:ind w:left="3720" w:hanging="180"/>
      </w:pPr>
    </w:lvl>
    <w:lvl w:ilvl="3" w:tentative="0">
      <w:start w:val="1"/>
      <w:numFmt w:val="decimal"/>
      <w:lvlText w:val="%4."/>
      <w:lvlJc w:val="left"/>
      <w:pPr>
        <w:ind w:left="4440" w:hanging="360"/>
      </w:pPr>
    </w:lvl>
    <w:lvl w:ilvl="4" w:tentative="0">
      <w:start w:val="1"/>
      <w:numFmt w:val="lowerLetter"/>
      <w:lvlText w:val="%5."/>
      <w:lvlJc w:val="left"/>
      <w:pPr>
        <w:ind w:left="5160" w:hanging="360"/>
      </w:pPr>
    </w:lvl>
    <w:lvl w:ilvl="5" w:tentative="0">
      <w:start w:val="1"/>
      <w:numFmt w:val="lowerRoman"/>
      <w:lvlText w:val="%6."/>
      <w:lvlJc w:val="right"/>
      <w:pPr>
        <w:ind w:left="5880" w:hanging="180"/>
      </w:pPr>
    </w:lvl>
    <w:lvl w:ilvl="6" w:tentative="0">
      <w:start w:val="1"/>
      <w:numFmt w:val="decimal"/>
      <w:lvlText w:val="%7."/>
      <w:lvlJc w:val="left"/>
      <w:pPr>
        <w:ind w:left="6600" w:hanging="360"/>
      </w:pPr>
    </w:lvl>
    <w:lvl w:ilvl="7" w:tentative="0">
      <w:start w:val="1"/>
      <w:numFmt w:val="lowerLetter"/>
      <w:lvlText w:val="%8."/>
      <w:lvlJc w:val="left"/>
      <w:pPr>
        <w:ind w:left="7320" w:hanging="360"/>
      </w:pPr>
    </w:lvl>
    <w:lvl w:ilvl="8" w:tentative="0">
      <w:start w:val="1"/>
      <w:numFmt w:val="lowerRoman"/>
      <w:lvlText w:val="%9."/>
      <w:lvlJc w:val="right"/>
      <w:pPr>
        <w:ind w:left="8040" w:hanging="180"/>
      </w:pPr>
    </w:lvl>
  </w:abstractNum>
  <w:num w:numId="1">
    <w:abstractNumId w:val="31"/>
  </w:num>
  <w:num w:numId="2">
    <w:abstractNumId w:val="12"/>
  </w:num>
  <w:num w:numId="3">
    <w:abstractNumId w:val="8"/>
  </w:num>
  <w:num w:numId="4">
    <w:abstractNumId w:val="13"/>
  </w:num>
  <w:num w:numId="5">
    <w:abstractNumId w:val="2"/>
  </w:num>
  <w:num w:numId="6">
    <w:abstractNumId w:val="21"/>
  </w:num>
  <w:num w:numId="7">
    <w:abstractNumId w:val="16"/>
  </w:num>
  <w:num w:numId="8">
    <w:abstractNumId w:val="32"/>
  </w:num>
  <w:num w:numId="9">
    <w:abstractNumId w:val="6"/>
  </w:num>
  <w:num w:numId="10">
    <w:abstractNumId w:val="19"/>
  </w:num>
  <w:num w:numId="11">
    <w:abstractNumId w:val="17"/>
  </w:num>
  <w:num w:numId="12">
    <w:abstractNumId w:val="20"/>
  </w:num>
  <w:num w:numId="13">
    <w:abstractNumId w:val="11"/>
  </w:num>
  <w:num w:numId="14">
    <w:abstractNumId w:val="10"/>
  </w:num>
  <w:num w:numId="15">
    <w:abstractNumId w:val="1"/>
  </w:num>
  <w:num w:numId="16">
    <w:abstractNumId w:val="18"/>
  </w:num>
  <w:num w:numId="17">
    <w:abstractNumId w:val="30"/>
  </w:num>
  <w:num w:numId="18">
    <w:abstractNumId w:val="33"/>
  </w:num>
  <w:num w:numId="19">
    <w:abstractNumId w:val="4"/>
  </w:num>
  <w:num w:numId="20">
    <w:abstractNumId w:val="3"/>
  </w:num>
  <w:num w:numId="21">
    <w:abstractNumId w:val="22"/>
  </w:num>
  <w:num w:numId="22">
    <w:abstractNumId w:val="15"/>
  </w:num>
  <w:num w:numId="23">
    <w:abstractNumId w:val="23"/>
  </w:num>
  <w:num w:numId="24">
    <w:abstractNumId w:val="26"/>
  </w:num>
  <w:num w:numId="25">
    <w:abstractNumId w:val="27"/>
  </w:num>
  <w:num w:numId="26">
    <w:abstractNumId w:val="25"/>
  </w:num>
  <w:num w:numId="27">
    <w:abstractNumId w:val="29"/>
  </w:num>
  <w:num w:numId="28">
    <w:abstractNumId w:val="24"/>
  </w:num>
  <w:num w:numId="29">
    <w:abstractNumId w:val="28"/>
  </w:num>
  <w:num w:numId="30">
    <w:abstractNumId w:val="7"/>
  </w:num>
  <w:num w:numId="31">
    <w:abstractNumId w:val="14"/>
  </w:num>
  <w:num w:numId="32">
    <w:abstractNumId w:val="5"/>
  </w:num>
  <w:num w:numId="33">
    <w:abstractNumId w:val="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1BE"/>
    <w:rsid w:val="00002257"/>
    <w:rsid w:val="0001204D"/>
    <w:rsid w:val="00015DD1"/>
    <w:rsid w:val="00023A24"/>
    <w:rsid w:val="000364BE"/>
    <w:rsid w:val="00045B84"/>
    <w:rsid w:val="000516C0"/>
    <w:rsid w:val="00052313"/>
    <w:rsid w:val="000577F5"/>
    <w:rsid w:val="0006213F"/>
    <w:rsid w:val="00062353"/>
    <w:rsid w:val="00063CA2"/>
    <w:rsid w:val="000645C2"/>
    <w:rsid w:val="00070528"/>
    <w:rsid w:val="00085C28"/>
    <w:rsid w:val="00092798"/>
    <w:rsid w:val="000A0533"/>
    <w:rsid w:val="000A2C7D"/>
    <w:rsid w:val="000B20CC"/>
    <w:rsid w:val="000C2245"/>
    <w:rsid w:val="000D36A1"/>
    <w:rsid w:val="000E142B"/>
    <w:rsid w:val="000F1AB2"/>
    <w:rsid w:val="000F6088"/>
    <w:rsid w:val="000F7F72"/>
    <w:rsid w:val="00107147"/>
    <w:rsid w:val="001176C8"/>
    <w:rsid w:val="00117861"/>
    <w:rsid w:val="001461A7"/>
    <w:rsid w:val="0015144D"/>
    <w:rsid w:val="00160F83"/>
    <w:rsid w:val="00165265"/>
    <w:rsid w:val="00181121"/>
    <w:rsid w:val="00185B88"/>
    <w:rsid w:val="001A4D37"/>
    <w:rsid w:val="001B472B"/>
    <w:rsid w:val="001C183F"/>
    <w:rsid w:val="001F1D5A"/>
    <w:rsid w:val="001F6D2D"/>
    <w:rsid w:val="002051DD"/>
    <w:rsid w:val="00206E35"/>
    <w:rsid w:val="00210395"/>
    <w:rsid w:val="00212FE2"/>
    <w:rsid w:val="002157EA"/>
    <w:rsid w:val="00217382"/>
    <w:rsid w:val="00226C8D"/>
    <w:rsid w:val="00242B7E"/>
    <w:rsid w:val="0027261B"/>
    <w:rsid w:val="002770D7"/>
    <w:rsid w:val="00281CB1"/>
    <w:rsid w:val="0028225A"/>
    <w:rsid w:val="00286229"/>
    <w:rsid w:val="00291E44"/>
    <w:rsid w:val="00294E34"/>
    <w:rsid w:val="00297CED"/>
    <w:rsid w:val="002B213E"/>
    <w:rsid w:val="002B45BD"/>
    <w:rsid w:val="002C15BB"/>
    <w:rsid w:val="002C52EB"/>
    <w:rsid w:val="002E119E"/>
    <w:rsid w:val="002E6D92"/>
    <w:rsid w:val="002F382E"/>
    <w:rsid w:val="00310B14"/>
    <w:rsid w:val="00311CD0"/>
    <w:rsid w:val="00313124"/>
    <w:rsid w:val="0031365F"/>
    <w:rsid w:val="00317A1F"/>
    <w:rsid w:val="00320383"/>
    <w:rsid w:val="00326D68"/>
    <w:rsid w:val="00327EFE"/>
    <w:rsid w:val="00336003"/>
    <w:rsid w:val="00341D7D"/>
    <w:rsid w:val="0034479E"/>
    <w:rsid w:val="003452AF"/>
    <w:rsid w:val="00351918"/>
    <w:rsid w:val="003541F5"/>
    <w:rsid w:val="003642A0"/>
    <w:rsid w:val="0038023D"/>
    <w:rsid w:val="00391A30"/>
    <w:rsid w:val="003B4500"/>
    <w:rsid w:val="003B5751"/>
    <w:rsid w:val="003C077C"/>
    <w:rsid w:val="003C3DAE"/>
    <w:rsid w:val="003C7B42"/>
    <w:rsid w:val="003D542C"/>
    <w:rsid w:val="003D5B14"/>
    <w:rsid w:val="003D6887"/>
    <w:rsid w:val="003E136C"/>
    <w:rsid w:val="003E4B2C"/>
    <w:rsid w:val="003F637B"/>
    <w:rsid w:val="0041204E"/>
    <w:rsid w:val="004136C3"/>
    <w:rsid w:val="0041660C"/>
    <w:rsid w:val="00416AC7"/>
    <w:rsid w:val="00417923"/>
    <w:rsid w:val="004364C2"/>
    <w:rsid w:val="004416B3"/>
    <w:rsid w:val="00455644"/>
    <w:rsid w:val="00462B1D"/>
    <w:rsid w:val="00471BD4"/>
    <w:rsid w:val="0047668D"/>
    <w:rsid w:val="0047704E"/>
    <w:rsid w:val="004800CC"/>
    <w:rsid w:val="00482EC6"/>
    <w:rsid w:val="00487222"/>
    <w:rsid w:val="00490A1B"/>
    <w:rsid w:val="004A03B3"/>
    <w:rsid w:val="004A0F0F"/>
    <w:rsid w:val="004A281C"/>
    <w:rsid w:val="004A34F3"/>
    <w:rsid w:val="004A42E3"/>
    <w:rsid w:val="004A509D"/>
    <w:rsid w:val="004B4DA7"/>
    <w:rsid w:val="004B5DD9"/>
    <w:rsid w:val="004C08B1"/>
    <w:rsid w:val="004C6E84"/>
    <w:rsid w:val="004D3EC9"/>
    <w:rsid w:val="004D7CF5"/>
    <w:rsid w:val="004E26C5"/>
    <w:rsid w:val="00503920"/>
    <w:rsid w:val="00510D71"/>
    <w:rsid w:val="00513A6E"/>
    <w:rsid w:val="00525391"/>
    <w:rsid w:val="0052737C"/>
    <w:rsid w:val="00530448"/>
    <w:rsid w:val="005340B1"/>
    <w:rsid w:val="005357F6"/>
    <w:rsid w:val="00544AD3"/>
    <w:rsid w:val="005454D1"/>
    <w:rsid w:val="00545C39"/>
    <w:rsid w:val="0055433C"/>
    <w:rsid w:val="00555712"/>
    <w:rsid w:val="00556EED"/>
    <w:rsid w:val="005715CB"/>
    <w:rsid w:val="00596DF4"/>
    <w:rsid w:val="00597D50"/>
    <w:rsid w:val="005A0769"/>
    <w:rsid w:val="005A1BE3"/>
    <w:rsid w:val="005A1D9A"/>
    <w:rsid w:val="005B0645"/>
    <w:rsid w:val="005B2269"/>
    <w:rsid w:val="005B43F5"/>
    <w:rsid w:val="005B55A0"/>
    <w:rsid w:val="005B680A"/>
    <w:rsid w:val="005C378F"/>
    <w:rsid w:val="005D60F8"/>
    <w:rsid w:val="005E7CFE"/>
    <w:rsid w:val="005F120B"/>
    <w:rsid w:val="006046F0"/>
    <w:rsid w:val="00626665"/>
    <w:rsid w:val="00627E30"/>
    <w:rsid w:val="006304D4"/>
    <w:rsid w:val="00647230"/>
    <w:rsid w:val="00652E2E"/>
    <w:rsid w:val="0065674F"/>
    <w:rsid w:val="0066294C"/>
    <w:rsid w:val="00663FFB"/>
    <w:rsid w:val="00664F9E"/>
    <w:rsid w:val="00666DF5"/>
    <w:rsid w:val="00672889"/>
    <w:rsid w:val="00673BE4"/>
    <w:rsid w:val="006808C1"/>
    <w:rsid w:val="00686570"/>
    <w:rsid w:val="00695482"/>
    <w:rsid w:val="006A3C91"/>
    <w:rsid w:val="006A75D1"/>
    <w:rsid w:val="006C4DB5"/>
    <w:rsid w:val="006D0961"/>
    <w:rsid w:val="006D5756"/>
    <w:rsid w:val="006D6DDC"/>
    <w:rsid w:val="006D74DB"/>
    <w:rsid w:val="006E74C7"/>
    <w:rsid w:val="00701880"/>
    <w:rsid w:val="0071541F"/>
    <w:rsid w:val="007156DD"/>
    <w:rsid w:val="0072747D"/>
    <w:rsid w:val="00730A52"/>
    <w:rsid w:val="00733C87"/>
    <w:rsid w:val="00740785"/>
    <w:rsid w:val="00746683"/>
    <w:rsid w:val="00763DF7"/>
    <w:rsid w:val="00770986"/>
    <w:rsid w:val="00773927"/>
    <w:rsid w:val="0078257D"/>
    <w:rsid w:val="0078352A"/>
    <w:rsid w:val="00785E0E"/>
    <w:rsid w:val="00787B94"/>
    <w:rsid w:val="00797901"/>
    <w:rsid w:val="007A409A"/>
    <w:rsid w:val="007B2EDA"/>
    <w:rsid w:val="007B2FF6"/>
    <w:rsid w:val="007C4024"/>
    <w:rsid w:val="007E0E6E"/>
    <w:rsid w:val="007E3604"/>
    <w:rsid w:val="007F4345"/>
    <w:rsid w:val="00801BA7"/>
    <w:rsid w:val="00811D6D"/>
    <w:rsid w:val="00820A40"/>
    <w:rsid w:val="00823429"/>
    <w:rsid w:val="00826AD4"/>
    <w:rsid w:val="0083755E"/>
    <w:rsid w:val="00841AF9"/>
    <w:rsid w:val="00846233"/>
    <w:rsid w:val="00846641"/>
    <w:rsid w:val="008516D6"/>
    <w:rsid w:val="00854AA1"/>
    <w:rsid w:val="00855C35"/>
    <w:rsid w:val="00860DC4"/>
    <w:rsid w:val="008620E1"/>
    <w:rsid w:val="0087162A"/>
    <w:rsid w:val="00876233"/>
    <w:rsid w:val="00876BBC"/>
    <w:rsid w:val="00892A30"/>
    <w:rsid w:val="00893E3F"/>
    <w:rsid w:val="00894604"/>
    <w:rsid w:val="008975AC"/>
    <w:rsid w:val="008A7CF3"/>
    <w:rsid w:val="008B0ADF"/>
    <w:rsid w:val="008B2D18"/>
    <w:rsid w:val="008B3A62"/>
    <w:rsid w:val="008B3F97"/>
    <w:rsid w:val="008B7A30"/>
    <w:rsid w:val="008C05DD"/>
    <w:rsid w:val="008C7948"/>
    <w:rsid w:val="008D1E89"/>
    <w:rsid w:val="008D475D"/>
    <w:rsid w:val="008D6212"/>
    <w:rsid w:val="008F5DC6"/>
    <w:rsid w:val="0090118F"/>
    <w:rsid w:val="009056E2"/>
    <w:rsid w:val="009123CC"/>
    <w:rsid w:val="00916A4D"/>
    <w:rsid w:val="00943096"/>
    <w:rsid w:val="0095414E"/>
    <w:rsid w:val="00955834"/>
    <w:rsid w:val="00960A71"/>
    <w:rsid w:val="00963251"/>
    <w:rsid w:val="009675B1"/>
    <w:rsid w:val="00972EDD"/>
    <w:rsid w:val="009730B4"/>
    <w:rsid w:val="00975CD9"/>
    <w:rsid w:val="0098130C"/>
    <w:rsid w:val="00995FD8"/>
    <w:rsid w:val="009965E0"/>
    <w:rsid w:val="009A3CBF"/>
    <w:rsid w:val="009B074E"/>
    <w:rsid w:val="009B256F"/>
    <w:rsid w:val="009C5CC3"/>
    <w:rsid w:val="009D0487"/>
    <w:rsid w:val="009D2D3C"/>
    <w:rsid w:val="009D5AE4"/>
    <w:rsid w:val="009D7F21"/>
    <w:rsid w:val="009E21D6"/>
    <w:rsid w:val="009E38D8"/>
    <w:rsid w:val="009F1299"/>
    <w:rsid w:val="009F300A"/>
    <w:rsid w:val="009F334D"/>
    <w:rsid w:val="009F53B1"/>
    <w:rsid w:val="00A02199"/>
    <w:rsid w:val="00A02A26"/>
    <w:rsid w:val="00A16554"/>
    <w:rsid w:val="00A172F2"/>
    <w:rsid w:val="00A23564"/>
    <w:rsid w:val="00A263BA"/>
    <w:rsid w:val="00A34747"/>
    <w:rsid w:val="00A34D11"/>
    <w:rsid w:val="00A4091E"/>
    <w:rsid w:val="00A4342F"/>
    <w:rsid w:val="00A43AE5"/>
    <w:rsid w:val="00A577D1"/>
    <w:rsid w:val="00A64E64"/>
    <w:rsid w:val="00A6627A"/>
    <w:rsid w:val="00A745A0"/>
    <w:rsid w:val="00A74EAF"/>
    <w:rsid w:val="00A779B0"/>
    <w:rsid w:val="00A831AB"/>
    <w:rsid w:val="00A91B51"/>
    <w:rsid w:val="00AA03CC"/>
    <w:rsid w:val="00AD28FB"/>
    <w:rsid w:val="00AD5673"/>
    <w:rsid w:val="00AD61B1"/>
    <w:rsid w:val="00AE2523"/>
    <w:rsid w:val="00AE2E13"/>
    <w:rsid w:val="00AE6CF0"/>
    <w:rsid w:val="00AF155D"/>
    <w:rsid w:val="00B07687"/>
    <w:rsid w:val="00B113EA"/>
    <w:rsid w:val="00B15729"/>
    <w:rsid w:val="00B32FC0"/>
    <w:rsid w:val="00B35577"/>
    <w:rsid w:val="00B422C7"/>
    <w:rsid w:val="00B42843"/>
    <w:rsid w:val="00B5007B"/>
    <w:rsid w:val="00B5128A"/>
    <w:rsid w:val="00B62768"/>
    <w:rsid w:val="00B733E1"/>
    <w:rsid w:val="00B76B35"/>
    <w:rsid w:val="00B814CA"/>
    <w:rsid w:val="00B84689"/>
    <w:rsid w:val="00BA672A"/>
    <w:rsid w:val="00BC0ECA"/>
    <w:rsid w:val="00BE3D6F"/>
    <w:rsid w:val="00BE3FE1"/>
    <w:rsid w:val="00BE4F69"/>
    <w:rsid w:val="00BE505E"/>
    <w:rsid w:val="00BE5BB0"/>
    <w:rsid w:val="00BF7E92"/>
    <w:rsid w:val="00C02966"/>
    <w:rsid w:val="00C0382F"/>
    <w:rsid w:val="00C16C37"/>
    <w:rsid w:val="00C27A47"/>
    <w:rsid w:val="00C4172E"/>
    <w:rsid w:val="00C42F93"/>
    <w:rsid w:val="00C5029E"/>
    <w:rsid w:val="00C50795"/>
    <w:rsid w:val="00C53BEE"/>
    <w:rsid w:val="00C57922"/>
    <w:rsid w:val="00C7050F"/>
    <w:rsid w:val="00C7119A"/>
    <w:rsid w:val="00C73C53"/>
    <w:rsid w:val="00C83931"/>
    <w:rsid w:val="00C839F4"/>
    <w:rsid w:val="00C86CC6"/>
    <w:rsid w:val="00C9224F"/>
    <w:rsid w:val="00C92EA9"/>
    <w:rsid w:val="00C97087"/>
    <w:rsid w:val="00CA6287"/>
    <w:rsid w:val="00CB3620"/>
    <w:rsid w:val="00CD7FE2"/>
    <w:rsid w:val="00CE1F76"/>
    <w:rsid w:val="00CF3442"/>
    <w:rsid w:val="00D11017"/>
    <w:rsid w:val="00D13088"/>
    <w:rsid w:val="00D1344E"/>
    <w:rsid w:val="00D14B85"/>
    <w:rsid w:val="00D15938"/>
    <w:rsid w:val="00D25921"/>
    <w:rsid w:val="00D3400D"/>
    <w:rsid w:val="00D47834"/>
    <w:rsid w:val="00D524C5"/>
    <w:rsid w:val="00D61040"/>
    <w:rsid w:val="00D81E77"/>
    <w:rsid w:val="00D9343E"/>
    <w:rsid w:val="00D970F1"/>
    <w:rsid w:val="00DA5BD7"/>
    <w:rsid w:val="00DC34EA"/>
    <w:rsid w:val="00DC3CFC"/>
    <w:rsid w:val="00DD21A2"/>
    <w:rsid w:val="00DD7950"/>
    <w:rsid w:val="00DE26F5"/>
    <w:rsid w:val="00DF442A"/>
    <w:rsid w:val="00DF78CA"/>
    <w:rsid w:val="00DF7C67"/>
    <w:rsid w:val="00E24223"/>
    <w:rsid w:val="00E3420E"/>
    <w:rsid w:val="00E4109E"/>
    <w:rsid w:val="00E47A2C"/>
    <w:rsid w:val="00E55F27"/>
    <w:rsid w:val="00E72592"/>
    <w:rsid w:val="00E922D5"/>
    <w:rsid w:val="00E92E28"/>
    <w:rsid w:val="00E96497"/>
    <w:rsid w:val="00EA0722"/>
    <w:rsid w:val="00EA1B0B"/>
    <w:rsid w:val="00EB2716"/>
    <w:rsid w:val="00EB419A"/>
    <w:rsid w:val="00EB6641"/>
    <w:rsid w:val="00EC1EEE"/>
    <w:rsid w:val="00ED573B"/>
    <w:rsid w:val="00ED64DD"/>
    <w:rsid w:val="00EE1EBB"/>
    <w:rsid w:val="00EF2C6A"/>
    <w:rsid w:val="00EF4DBF"/>
    <w:rsid w:val="00F24756"/>
    <w:rsid w:val="00F24D96"/>
    <w:rsid w:val="00F34B2E"/>
    <w:rsid w:val="00F34BA9"/>
    <w:rsid w:val="00F4432E"/>
    <w:rsid w:val="00F4480C"/>
    <w:rsid w:val="00F60956"/>
    <w:rsid w:val="00F711BE"/>
    <w:rsid w:val="00F725F8"/>
    <w:rsid w:val="00F83505"/>
    <w:rsid w:val="00F83F40"/>
    <w:rsid w:val="00F8627D"/>
    <w:rsid w:val="00F92CF4"/>
    <w:rsid w:val="00FA05D9"/>
    <w:rsid w:val="00FB4725"/>
    <w:rsid w:val="00FB5A1B"/>
    <w:rsid w:val="00FD0C94"/>
    <w:rsid w:val="00FD15D3"/>
    <w:rsid w:val="00FE0ECF"/>
    <w:rsid w:val="00FE35BC"/>
    <w:rsid w:val="00FE777A"/>
    <w:rsid w:val="00FF00A4"/>
    <w:rsid w:val="15433D68"/>
    <w:rsid w:val="1B4A5B0B"/>
    <w:rsid w:val="1E3C62BF"/>
    <w:rsid w:val="76FB785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425" w:hanging="425"/>
    </w:pPr>
    <w:rPr>
      <w:rFonts w:asciiTheme="minorHAnsi" w:hAnsiTheme="minorHAnsi" w:eastAsiaTheme="minorHAnsi" w:cstheme="minorBidi"/>
      <w:sz w:val="22"/>
      <w:szCs w:val="22"/>
      <w:lang w:val="id-ID"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6"/>
    <w:unhideWhenUsed/>
    <w:uiPriority w:val="99"/>
    <w:pPr>
      <w:spacing w:after="0" w:line="240" w:lineRule="auto"/>
    </w:pPr>
    <w:rPr>
      <w:rFonts w:ascii="Segoe UI" w:hAnsi="Segoe UI" w:cs="Segoe UI"/>
      <w:sz w:val="18"/>
      <w:szCs w:val="18"/>
    </w:rPr>
  </w:style>
  <w:style w:type="paragraph" w:styleId="7">
    <w:name w:val="footer"/>
    <w:basedOn w:val="1"/>
    <w:link w:val="13"/>
    <w:unhideWhenUsed/>
    <w:uiPriority w:val="99"/>
    <w:pPr>
      <w:tabs>
        <w:tab w:val="center" w:pos="4680"/>
        <w:tab w:val="right" w:pos="9360"/>
      </w:tabs>
      <w:spacing w:after="0" w:line="240" w:lineRule="auto"/>
    </w:pPr>
  </w:style>
  <w:style w:type="paragraph" w:styleId="8">
    <w:name w:val="header"/>
    <w:basedOn w:val="1"/>
    <w:link w:val="12"/>
    <w:unhideWhenUsed/>
    <w:uiPriority w:val="99"/>
    <w:pPr>
      <w:tabs>
        <w:tab w:val="center" w:pos="4680"/>
        <w:tab w:val="right" w:pos="9360"/>
      </w:tabs>
      <w:spacing w:after="0" w:line="240" w:lineRule="auto"/>
    </w:pPr>
  </w:style>
  <w:style w:type="character" w:styleId="9">
    <w:name w:val="Hyperlink"/>
    <w:basedOn w:val="4"/>
    <w:unhideWhenUsed/>
    <w:uiPriority w:val="99"/>
    <w:rPr>
      <w:color w:val="0000FF"/>
      <w:u w:val="single"/>
    </w:rPr>
  </w:style>
  <w:style w:type="table" w:styleId="10">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ind w:left="720"/>
      <w:contextualSpacing/>
    </w:pPr>
  </w:style>
  <w:style w:type="character" w:customStyle="1" w:styleId="12">
    <w:name w:val="Header Char"/>
    <w:basedOn w:val="4"/>
    <w:link w:val="8"/>
    <w:uiPriority w:val="99"/>
    <w:rPr>
      <w:lang w:val="id-ID"/>
    </w:rPr>
  </w:style>
  <w:style w:type="character" w:customStyle="1" w:styleId="13">
    <w:name w:val="Footer Char"/>
    <w:basedOn w:val="4"/>
    <w:link w:val="7"/>
    <w:uiPriority w:val="99"/>
    <w:rPr>
      <w:lang w:val="id-ID"/>
    </w:rPr>
  </w:style>
  <w:style w:type="character" w:customStyle="1" w:styleId="14">
    <w:name w:val="Heading 1 Char"/>
    <w:basedOn w:val="4"/>
    <w:link w:val="2"/>
    <w:uiPriority w:val="9"/>
    <w:rPr>
      <w:rFonts w:asciiTheme="majorHAnsi" w:hAnsiTheme="majorHAnsi" w:eastAsiaTheme="majorEastAsia" w:cstheme="majorBidi"/>
      <w:color w:val="2F5597" w:themeColor="accent1" w:themeShade="BF"/>
      <w:sz w:val="32"/>
      <w:szCs w:val="32"/>
      <w:lang w:val="id-ID"/>
    </w:rPr>
  </w:style>
  <w:style w:type="paragraph" w:customStyle="1" w:styleId="15">
    <w:name w:val="TOC Heading"/>
    <w:basedOn w:val="2"/>
    <w:next w:val="1"/>
    <w:unhideWhenUsed/>
    <w:qFormat/>
    <w:uiPriority w:val="39"/>
    <w:pPr>
      <w:ind w:left="0" w:firstLine="0"/>
      <w:outlineLvl w:val="9"/>
    </w:pPr>
    <w:rPr>
      <w:lang w:val="en-US"/>
    </w:rPr>
  </w:style>
  <w:style w:type="character" w:customStyle="1" w:styleId="16">
    <w:name w:val="Balloon Text Char"/>
    <w:basedOn w:val="4"/>
    <w:link w:val="6"/>
    <w:uiPriority w:val="99"/>
    <w:rPr>
      <w:rFonts w:ascii="Segoe UI" w:hAnsi="Segoe UI" w:cs="Segoe UI"/>
      <w:sz w:val="18"/>
      <w:szCs w:val="18"/>
      <w:lang w:val="id-ID"/>
    </w:rPr>
  </w:style>
  <w:style w:type="character" w:customStyle="1" w:styleId="17">
    <w:name w:val="No Spacing Char"/>
    <w:basedOn w:val="4"/>
    <w:link w:val="18"/>
    <w:locked/>
    <w:uiPriority w:val="1"/>
    <w:rPr>
      <w:rFonts w:ascii="Calibri" w:hAnsi="Calibri" w:eastAsia="Calibri" w:cs="Times New Roman"/>
    </w:rPr>
  </w:style>
  <w:style w:type="paragraph" w:styleId="18">
    <w:name w:val="No Spacing"/>
    <w:link w:val="17"/>
    <w:qFormat/>
    <w:uiPriority w:val="1"/>
    <w:pPr>
      <w:spacing w:after="0" w:line="240" w:lineRule="auto"/>
    </w:pPr>
    <w:rPr>
      <w:rFonts w:ascii="Calibri" w:hAnsi="Calibri" w:eastAsia="Calibri" w:cs="Times New Roman"/>
      <w:sz w:val="22"/>
      <w:szCs w:val="22"/>
      <w:lang w:val="zh-CN" w:eastAsia="en-US" w:bidi="ar-SA"/>
    </w:rPr>
  </w:style>
  <w:style w:type="character" w:styleId="19">
    <w:name w:val="Placeholder Text"/>
    <w:basedOn w:val="4"/>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3.pn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jpe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74AE4E-4A5F-4BF8-875C-4AB813D02CC8}">
  <ds:schemaRefs/>
</ds:datastoreItem>
</file>

<file path=docProps/app.xml><?xml version="1.0" encoding="utf-8"?>
<Properties xmlns="http://schemas.openxmlformats.org/officeDocument/2006/extended-properties" xmlns:vt="http://schemas.openxmlformats.org/officeDocument/2006/docPropsVTypes">
  <Template>Normal</Template>
  <Pages>36</Pages>
  <Words>10767</Words>
  <Characters>61376</Characters>
  <Lines>511</Lines>
  <Paragraphs>143</Paragraphs>
  <TotalTime>3176</TotalTime>
  <ScaleCrop>false</ScaleCrop>
  <LinksUpToDate>false</LinksUpToDate>
  <CharactersWithSpaces>72000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2020-02-23T22:44:00Z</dcterms:created>
  <dc:creator>ZEIO</dc:creator>
  <cp:lastModifiedBy>MuH ansyar Ansyar</cp:lastModifiedBy>
  <cp:lastPrinted>2021-02-27T02:37:00Z</cp:lastPrinted>
  <dcterms:modified xsi:type="dcterms:W3CDTF">2021-11-30T05:00:23Z</dcterms:modified>
  <cp:revision>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a05fa4b7-d75d-3c7a-a67a-de0a0fe7e7e3</vt:lpwstr>
  </property>
  <property fmtid="{D5CDD505-2E9C-101B-9397-08002B2CF9AE}" pid="24" name="Mendeley Citation Style_1">
    <vt:lpwstr>http://www.zotero.org/styles/american-political-science-association</vt:lpwstr>
  </property>
  <property fmtid="{D5CDD505-2E9C-101B-9397-08002B2CF9AE}" pid="25" name="KSOProductBuildVer">
    <vt:lpwstr>1033-11.2.0.10382</vt:lpwstr>
  </property>
  <property fmtid="{D5CDD505-2E9C-101B-9397-08002B2CF9AE}" pid="26" name="ICV">
    <vt:lpwstr>360589E270D94CD6A508BCEB49CF63B1</vt:lpwstr>
  </property>
</Properties>
</file>